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1.孙子兵法的内容 *10</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2.毛泽东军事思想的内容 *9</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3.军事高技术定义？*6</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3.我国公民的国防权利和义务有哪些 *6</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5.实现我军质量建设的两个根本转变是什么？*5</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6.新军事变革的内容*4</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中国人民解放军的任务？　*4</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美国的军事战略？*4</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世界安全（战略）形势的总体状况 *4</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10.精确制导武器的作用 *3</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国防法规的定义和特点 *3</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12.陆军兵种*2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国防的定义 *2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军事高技术的领域*2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我国航天有哪些世界领先、*2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核武器杀伤破坏因素 *2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军事高技术（战争）的特点 *2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18.陆军的使命  *1</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孙子兵法的价值</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生物武器的伤害特点</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中国人民解放军海军由哪些兵种组成？</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毛泽东军事思想的发展有哪几个时期</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二炮的任务</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什么是核武器</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我国提出的国家新安全的内容</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胡锦涛提出的“三个提供一个发挥”是什么？</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什么是新概念武器？</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新概念武器的特征</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“海权”思想的代表人物是谁？他的主要思想是什么？</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海军的使命</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信息化战争概念</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江泽民思想两条主线</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陆权理论的代表人物？主要内容？</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冷战后美国的国防战略</w:t>
      </w:r>
    </w:p>
    <w:p w:rsidR="00740807" w:rsidRPr="00740807" w:rsidRDefault="00740807" w:rsidP="00740807">
      <w:pPr>
        <w:rPr>
          <w:rFonts w:asciiTheme="minorEastAsia" w:hAnsiTheme="minorEastAsia"/>
          <w:szCs w:val="21"/>
        </w:rPr>
      </w:pP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论述题</w:t>
      </w:r>
    </w:p>
    <w:p w:rsidR="00740807" w:rsidRPr="00740807" w:rsidRDefault="00740807" w:rsidP="00740807">
      <w:pPr>
        <w:rPr>
          <w:rFonts w:asciiTheme="minorEastAsia" w:hAnsiTheme="minorEastAsia" w:hint="eastAsia"/>
          <w:szCs w:val="21"/>
        </w:rPr>
      </w:pPr>
      <w:bookmarkStart w:id="0" w:name="_GoBack"/>
      <w:bookmarkEnd w:id="0"/>
      <w:r w:rsidRPr="00740807">
        <w:rPr>
          <w:rFonts w:asciiTheme="minorEastAsia" w:hAnsiTheme="minorEastAsia" w:hint="eastAsia"/>
          <w:szCs w:val="21"/>
        </w:rPr>
        <w:t>1.当今中国周边安全环境状况。*8</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2.大学生军事训练的意义 *7</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3.论现代国防 *4</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4.论高技术战争*3</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5.大学生接受国防教育的意义*2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对我国国防建设的思考。*2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台湾问题*2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国防与军队建设中如何贯彻落实科学发展观，以实现国防建设与经济建设的协调发展*</w:t>
      </w:r>
    </w:p>
    <w:p w:rsidR="00740807" w:rsidRPr="00740807" w:rsidRDefault="00740807" w:rsidP="00740807">
      <w:pPr>
        <w:rPr>
          <w:rFonts w:asciiTheme="minorEastAsia" w:hAnsiTheme="minorEastAsia"/>
          <w:szCs w:val="21"/>
        </w:rPr>
      </w:pPr>
      <w:r w:rsidRPr="00740807">
        <w:rPr>
          <w:rFonts w:asciiTheme="minorEastAsia" w:hAnsiTheme="minorEastAsia"/>
          <w:szCs w:val="21"/>
        </w:rPr>
        <w:lastRenderedPageBreak/>
        <w:t>2</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9.评述当代世界局势以及成因</w:t>
      </w:r>
    </w:p>
    <w:p w:rsidR="00740807" w:rsidRPr="00740807" w:rsidRDefault="00740807" w:rsidP="00740807">
      <w:pPr>
        <w:rPr>
          <w:rFonts w:asciiTheme="minorEastAsia" w:hAnsiTheme="minorEastAsia" w:hint="eastAsia"/>
          <w:szCs w:val="21"/>
        </w:rPr>
      </w:pPr>
      <w:r w:rsidRPr="00740807">
        <w:rPr>
          <w:rFonts w:asciiTheme="minorEastAsia" w:hAnsiTheme="minorEastAsia" w:hint="eastAsia"/>
          <w:szCs w:val="21"/>
        </w:rPr>
        <w:t xml:space="preserve">  如何应对世界新军事变革所带来的挑战？</w:t>
      </w:r>
    </w:p>
    <w:p w:rsidR="00740807" w:rsidRPr="00740807" w:rsidRDefault="00740807" w:rsidP="0014138B">
      <w:pPr>
        <w:jc w:val="center"/>
        <w:rPr>
          <w:rFonts w:asciiTheme="minorEastAsia" w:hAnsiTheme="minorEastAsia"/>
          <w:szCs w:val="21"/>
        </w:rPr>
      </w:pPr>
    </w:p>
    <w:p w:rsidR="00740807" w:rsidRDefault="00740807" w:rsidP="0014138B">
      <w:pPr>
        <w:jc w:val="center"/>
        <w:rPr>
          <w:rFonts w:asciiTheme="minorEastAsia" w:hAnsiTheme="minorEastAsia"/>
          <w:szCs w:val="21"/>
        </w:rPr>
      </w:pPr>
    </w:p>
    <w:p w:rsidR="00740807" w:rsidRDefault="00740807"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r>
        <w:rPr>
          <w:rFonts w:asciiTheme="minorEastAsia" w:hAnsiTheme="minorEastAsia" w:hint="eastAsia"/>
          <w:szCs w:val="21"/>
        </w:rPr>
        <w:t>2010.6</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简答题</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1.毛泽东思想的主要内容</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2.《孙子兵法》的主要内容</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3.军事高技术的定义</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4.新概念武器的特征</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5.新军事变革的内容</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6.陆权理论的代表人物？主要内容？</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7.冷战后美国的国防战略</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8.国防法规的特性</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论述题（500字以上）</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1.根据国际局势，分析我国的安全形势</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2.论述大学生军训的意义</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填空题只回忆了部分</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国防教育日</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军事高技术的特征</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新概念武器的定义</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非致命武器的定义</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美国现役部队军种</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中印争议领土面积</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军政工作的三原则</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国防的类型</w:t>
      </w:r>
    </w:p>
    <w:p w:rsidR="00DE6202" w:rsidRPr="00DE6202" w:rsidRDefault="00DE6202" w:rsidP="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E6202">
        <w:rPr>
          <w:rFonts w:ascii="宋体" w:eastAsia="宋体" w:hAnsi="宋体" w:cs="宋体"/>
          <w:color w:val="000000"/>
          <w:kern w:val="0"/>
          <w:sz w:val="24"/>
          <w:szCs w:val="24"/>
        </w:rPr>
        <w:t>……</w:t>
      </w:r>
    </w:p>
    <w:p w:rsidR="00DE6202" w:rsidRDefault="00DE6202" w:rsidP="00DE6202">
      <w:pP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DE6202" w:rsidRDefault="00DE6202" w:rsidP="0014138B">
      <w:pPr>
        <w:jc w:val="center"/>
        <w:rPr>
          <w:rFonts w:asciiTheme="minorEastAsia" w:hAnsiTheme="minorEastAsia"/>
          <w:szCs w:val="21"/>
        </w:rPr>
      </w:pPr>
    </w:p>
    <w:p w:rsidR="00B63199" w:rsidRPr="0014138B" w:rsidRDefault="0014138B" w:rsidP="0014138B">
      <w:pPr>
        <w:jc w:val="center"/>
        <w:rPr>
          <w:rFonts w:asciiTheme="minorEastAsia" w:hAnsiTheme="minorEastAsia"/>
          <w:szCs w:val="21"/>
        </w:rPr>
      </w:pPr>
      <w:r w:rsidRPr="0014138B">
        <w:rPr>
          <w:rFonts w:asciiTheme="minorEastAsia" w:hAnsiTheme="minorEastAsia" w:hint="eastAsia"/>
          <w:szCs w:val="21"/>
        </w:rPr>
        <w:t>2010．1</w:t>
      </w:r>
    </w:p>
    <w:p w:rsidR="00B63199" w:rsidRPr="0014138B" w:rsidRDefault="00B63199" w:rsidP="0014138B">
      <w:pPr>
        <w:pStyle w:val="a5"/>
        <w:numPr>
          <w:ilvl w:val="0"/>
          <w:numId w:val="1"/>
        </w:numPr>
        <w:ind w:firstLineChars="0"/>
        <w:rPr>
          <w:rFonts w:asciiTheme="minorEastAsia" w:hAnsiTheme="minorEastAsia"/>
          <w:szCs w:val="21"/>
        </w:rPr>
      </w:pPr>
      <w:r w:rsidRPr="0014138B">
        <w:rPr>
          <w:rFonts w:asciiTheme="minorEastAsia" w:hAnsiTheme="minorEastAsia" w:hint="eastAsia"/>
          <w:szCs w:val="21"/>
        </w:rPr>
        <w:t>填空题（1*20=20）（顺序可能不对）</w:t>
      </w:r>
    </w:p>
    <w:p w:rsidR="00B63199" w:rsidRPr="0014138B" w:rsidRDefault="00B63199" w:rsidP="0014138B">
      <w:pPr>
        <w:pStyle w:val="a5"/>
        <w:ind w:leftChars="343" w:left="930" w:hangingChars="100" w:hanging="210"/>
        <w:rPr>
          <w:rFonts w:asciiTheme="minorEastAsia" w:hAnsiTheme="minorEastAsia"/>
          <w:szCs w:val="21"/>
        </w:rPr>
      </w:pPr>
      <w:r w:rsidRPr="0014138B">
        <w:rPr>
          <w:rFonts w:asciiTheme="minorEastAsia" w:hAnsiTheme="minorEastAsia" w:hint="eastAsia"/>
          <w:szCs w:val="21"/>
        </w:rPr>
        <w:t>1.地缘战略，是指研究地理因素对</w:t>
      </w:r>
      <w:r w:rsidRPr="0014138B">
        <w:rPr>
          <w:rFonts w:asciiTheme="minorEastAsia" w:hAnsiTheme="minorEastAsia" w:hint="eastAsia"/>
          <w:szCs w:val="21"/>
          <w:u w:val="single"/>
        </w:rPr>
        <w:t xml:space="preserve">        </w:t>
      </w:r>
      <w:r w:rsidRPr="0014138B">
        <w:rPr>
          <w:rFonts w:asciiTheme="minorEastAsia" w:hAnsiTheme="minorEastAsia" w:hint="eastAsia"/>
          <w:szCs w:val="21"/>
        </w:rPr>
        <w:t>和</w:t>
      </w:r>
      <w:r w:rsidRPr="0014138B">
        <w:rPr>
          <w:rFonts w:asciiTheme="minorEastAsia" w:hAnsiTheme="minorEastAsia" w:hint="eastAsia"/>
          <w:szCs w:val="21"/>
          <w:u w:val="single"/>
        </w:rPr>
        <w:t xml:space="preserve">         </w:t>
      </w:r>
      <w:r w:rsidRPr="0014138B">
        <w:rPr>
          <w:rFonts w:asciiTheme="minorEastAsia" w:hAnsiTheme="minorEastAsia" w:hint="eastAsia"/>
          <w:szCs w:val="21"/>
        </w:rPr>
        <w:t>的影响，并据此进行战略谋划的理论。</w:t>
      </w:r>
    </w:p>
    <w:p w:rsidR="00B63199" w:rsidRPr="0014138B" w:rsidRDefault="00B63199" w:rsidP="0014138B">
      <w:pPr>
        <w:pStyle w:val="a5"/>
        <w:ind w:left="720" w:firstLineChars="0" w:firstLine="0"/>
        <w:rPr>
          <w:rFonts w:asciiTheme="minorEastAsia" w:hAnsiTheme="minorEastAsia"/>
          <w:szCs w:val="21"/>
        </w:rPr>
      </w:pPr>
      <w:r w:rsidRPr="0014138B">
        <w:rPr>
          <w:rFonts w:asciiTheme="minorEastAsia" w:hAnsiTheme="minorEastAsia" w:hint="eastAsia"/>
          <w:szCs w:val="21"/>
        </w:rPr>
        <w:t>2.公民服兵役的方式有三种：</w:t>
      </w:r>
      <w:r w:rsidRPr="0014138B">
        <w:rPr>
          <w:rFonts w:asciiTheme="minorEastAsia" w:hAnsiTheme="minorEastAsia" w:hint="eastAsia"/>
          <w:szCs w:val="21"/>
          <w:u w:val="single"/>
        </w:rPr>
        <w:t xml:space="preserve">       </w:t>
      </w:r>
      <w:r w:rsidRPr="0014138B">
        <w:rPr>
          <w:rFonts w:asciiTheme="minorEastAsia" w:hAnsiTheme="minorEastAsia" w:hint="eastAsia"/>
          <w:szCs w:val="21"/>
        </w:rPr>
        <w:t>、</w:t>
      </w:r>
      <w:r w:rsidRPr="0014138B">
        <w:rPr>
          <w:rFonts w:asciiTheme="minorEastAsia" w:hAnsiTheme="minorEastAsia" w:hint="eastAsia"/>
          <w:szCs w:val="21"/>
          <w:u w:val="single"/>
        </w:rPr>
        <w:t xml:space="preserve">       </w:t>
      </w:r>
      <w:r w:rsidRPr="0014138B">
        <w:rPr>
          <w:rFonts w:asciiTheme="minorEastAsia" w:hAnsiTheme="minorEastAsia" w:hint="eastAsia"/>
          <w:szCs w:val="21"/>
        </w:rPr>
        <w:t>、</w:t>
      </w:r>
      <w:r w:rsidRPr="0014138B">
        <w:rPr>
          <w:rFonts w:asciiTheme="minorEastAsia" w:hAnsiTheme="minorEastAsia" w:hint="eastAsia"/>
          <w:szCs w:val="21"/>
          <w:u w:val="single"/>
        </w:rPr>
        <w:t xml:space="preserve">        </w:t>
      </w:r>
      <w:r w:rsidRPr="0014138B">
        <w:rPr>
          <w:rFonts w:asciiTheme="minorEastAsia" w:hAnsiTheme="minorEastAsia" w:hint="eastAsia"/>
          <w:szCs w:val="21"/>
        </w:rPr>
        <w:t>。</w:t>
      </w:r>
    </w:p>
    <w:p w:rsidR="00B63199" w:rsidRPr="0014138B" w:rsidRDefault="00B63199" w:rsidP="0014138B">
      <w:pPr>
        <w:pStyle w:val="a5"/>
        <w:ind w:left="720" w:firstLineChars="0" w:firstLine="0"/>
        <w:rPr>
          <w:rFonts w:asciiTheme="minorEastAsia" w:hAnsiTheme="minorEastAsia"/>
          <w:szCs w:val="21"/>
        </w:rPr>
      </w:pPr>
      <w:r w:rsidRPr="0014138B">
        <w:rPr>
          <w:rFonts w:asciiTheme="minorEastAsia" w:hAnsiTheme="minorEastAsia" w:hint="eastAsia"/>
          <w:szCs w:val="21"/>
        </w:rPr>
        <w:t>3.中国国土面积是</w:t>
      </w:r>
      <w:r w:rsidRPr="0014138B">
        <w:rPr>
          <w:rFonts w:asciiTheme="minorEastAsia" w:hAnsiTheme="minorEastAsia" w:hint="eastAsia"/>
          <w:szCs w:val="21"/>
          <w:u w:val="single"/>
        </w:rPr>
        <w:t xml:space="preserve">         </w:t>
      </w:r>
      <w:r w:rsidRPr="0014138B">
        <w:rPr>
          <w:rFonts w:asciiTheme="minorEastAsia" w:hAnsiTheme="minorEastAsia" w:hint="eastAsia"/>
          <w:szCs w:val="21"/>
        </w:rPr>
        <w:t xml:space="preserve"> 万平方千米。</w:t>
      </w:r>
    </w:p>
    <w:p w:rsidR="00B63199" w:rsidRPr="0014138B" w:rsidRDefault="00B63199" w:rsidP="0014138B">
      <w:pPr>
        <w:pStyle w:val="a5"/>
        <w:ind w:left="720" w:firstLineChars="0" w:firstLine="0"/>
        <w:rPr>
          <w:rFonts w:asciiTheme="minorEastAsia" w:hAnsiTheme="minorEastAsia"/>
          <w:szCs w:val="21"/>
        </w:rPr>
      </w:pPr>
      <w:r w:rsidRPr="0014138B">
        <w:rPr>
          <w:rFonts w:asciiTheme="minorEastAsia" w:hAnsiTheme="minorEastAsia" w:hint="eastAsia"/>
          <w:szCs w:val="21"/>
        </w:rPr>
        <w:t>4.《孙子兵法》的战争观是：</w:t>
      </w:r>
      <w:r w:rsidRPr="0014138B">
        <w:rPr>
          <w:rFonts w:asciiTheme="minorEastAsia" w:hAnsiTheme="minorEastAsia" w:hint="eastAsia"/>
          <w:szCs w:val="21"/>
          <w:u w:val="single"/>
        </w:rPr>
        <w:t xml:space="preserve">         </w:t>
      </w:r>
      <w:r w:rsidRPr="0014138B">
        <w:rPr>
          <w:rFonts w:asciiTheme="minorEastAsia" w:hAnsiTheme="minorEastAsia" w:hint="eastAsia"/>
          <w:szCs w:val="21"/>
        </w:rPr>
        <w:t>、</w:t>
      </w:r>
      <w:r w:rsidRPr="0014138B">
        <w:rPr>
          <w:rFonts w:asciiTheme="minorEastAsia" w:hAnsiTheme="minorEastAsia" w:hint="eastAsia"/>
          <w:szCs w:val="21"/>
          <w:u w:val="single"/>
        </w:rPr>
        <w:t xml:space="preserve">         </w:t>
      </w:r>
      <w:r w:rsidRPr="0014138B">
        <w:rPr>
          <w:rFonts w:asciiTheme="minorEastAsia" w:hAnsiTheme="minorEastAsia" w:hint="eastAsia"/>
          <w:szCs w:val="21"/>
        </w:rPr>
        <w:t>、备战思想。</w:t>
      </w:r>
    </w:p>
    <w:p w:rsidR="00B63199" w:rsidRPr="0014138B" w:rsidRDefault="00B63199" w:rsidP="0014138B">
      <w:pPr>
        <w:pStyle w:val="a5"/>
        <w:ind w:left="720" w:firstLineChars="0" w:firstLine="0"/>
        <w:rPr>
          <w:rFonts w:asciiTheme="minorEastAsia" w:hAnsiTheme="minorEastAsia"/>
          <w:szCs w:val="21"/>
        </w:rPr>
      </w:pPr>
      <w:r w:rsidRPr="0014138B">
        <w:rPr>
          <w:rFonts w:asciiTheme="minorEastAsia" w:hAnsiTheme="minorEastAsia" w:hint="eastAsia"/>
          <w:szCs w:val="21"/>
        </w:rPr>
        <w:t>5.人民战争的特征是：一是战争的</w:t>
      </w:r>
      <w:r w:rsidRPr="0014138B">
        <w:rPr>
          <w:rFonts w:asciiTheme="minorEastAsia" w:hAnsiTheme="minorEastAsia" w:hint="eastAsia"/>
          <w:szCs w:val="21"/>
          <w:u w:val="single"/>
        </w:rPr>
        <w:t xml:space="preserve">         </w:t>
      </w:r>
      <w:r w:rsidRPr="0014138B">
        <w:rPr>
          <w:rFonts w:asciiTheme="minorEastAsia" w:hAnsiTheme="minorEastAsia" w:hint="eastAsia"/>
          <w:szCs w:val="21"/>
        </w:rPr>
        <w:t>，二是战争的</w:t>
      </w:r>
      <w:r w:rsidRPr="0014138B">
        <w:rPr>
          <w:rFonts w:asciiTheme="minorEastAsia" w:hAnsiTheme="minorEastAsia" w:hint="eastAsia"/>
          <w:szCs w:val="21"/>
          <w:u w:val="single"/>
        </w:rPr>
        <w:t xml:space="preserve">         </w:t>
      </w:r>
      <w:r w:rsidRPr="0014138B">
        <w:rPr>
          <w:rFonts w:asciiTheme="minorEastAsia" w:hAnsiTheme="minorEastAsia" w:hint="eastAsia"/>
          <w:szCs w:val="21"/>
        </w:rPr>
        <w:t>。</w:t>
      </w:r>
    </w:p>
    <w:p w:rsidR="00B63199" w:rsidRPr="0014138B" w:rsidRDefault="00B63199" w:rsidP="0014138B">
      <w:pPr>
        <w:pStyle w:val="a5"/>
        <w:ind w:leftChars="342" w:left="928" w:hangingChars="100" w:hanging="210"/>
        <w:rPr>
          <w:rFonts w:asciiTheme="minorEastAsia" w:hAnsiTheme="minorEastAsia"/>
          <w:szCs w:val="21"/>
        </w:rPr>
      </w:pPr>
      <w:r w:rsidRPr="0014138B">
        <w:rPr>
          <w:rFonts w:asciiTheme="minorEastAsia" w:hAnsiTheme="minorEastAsia" w:hint="eastAsia"/>
          <w:szCs w:val="21"/>
        </w:rPr>
        <w:t>6.新军事变革是使工业时代的</w:t>
      </w:r>
      <w:r w:rsidRPr="0014138B">
        <w:rPr>
          <w:rFonts w:asciiTheme="minorEastAsia" w:hAnsiTheme="minorEastAsia" w:hint="eastAsia"/>
          <w:szCs w:val="21"/>
          <w:u w:val="single"/>
        </w:rPr>
        <w:t xml:space="preserve">      </w:t>
      </w:r>
      <w:r w:rsidRPr="0014138B">
        <w:rPr>
          <w:rFonts w:asciiTheme="minorEastAsia" w:hAnsiTheme="minorEastAsia" w:hint="eastAsia"/>
          <w:szCs w:val="21"/>
        </w:rPr>
        <w:t>军事形态向信息时代的</w:t>
      </w:r>
      <w:r w:rsidRPr="0014138B">
        <w:rPr>
          <w:rFonts w:asciiTheme="minorEastAsia" w:hAnsiTheme="minorEastAsia" w:hint="eastAsia"/>
          <w:szCs w:val="21"/>
          <w:u w:val="single"/>
        </w:rPr>
        <w:t xml:space="preserve">      </w:t>
      </w:r>
      <w:r w:rsidRPr="0014138B">
        <w:rPr>
          <w:rFonts w:asciiTheme="minorEastAsia" w:hAnsiTheme="minorEastAsia" w:hint="eastAsia"/>
          <w:szCs w:val="21"/>
        </w:rPr>
        <w:t>军事形态转变。</w:t>
      </w:r>
    </w:p>
    <w:p w:rsidR="00B63199" w:rsidRPr="0014138B" w:rsidRDefault="00B63199" w:rsidP="0014138B">
      <w:pPr>
        <w:pStyle w:val="a5"/>
        <w:ind w:leftChars="343" w:left="930" w:hangingChars="100" w:hanging="210"/>
        <w:rPr>
          <w:rFonts w:asciiTheme="minorEastAsia" w:hAnsiTheme="minorEastAsia"/>
          <w:szCs w:val="21"/>
        </w:rPr>
      </w:pPr>
      <w:r w:rsidRPr="0014138B">
        <w:rPr>
          <w:rFonts w:asciiTheme="minorEastAsia" w:hAnsiTheme="minorEastAsia" w:hint="eastAsia"/>
          <w:szCs w:val="21"/>
        </w:rPr>
        <w:t>7.我国的兵役制度是义务兵于志愿兵相结合，</w:t>
      </w:r>
      <w:r w:rsidRPr="0014138B">
        <w:rPr>
          <w:rFonts w:asciiTheme="minorEastAsia" w:hAnsiTheme="minorEastAsia" w:hint="eastAsia"/>
          <w:szCs w:val="21"/>
          <w:u w:val="single"/>
        </w:rPr>
        <w:t xml:space="preserve">       </w:t>
      </w:r>
      <w:r w:rsidRPr="0014138B">
        <w:rPr>
          <w:rFonts w:asciiTheme="minorEastAsia" w:hAnsiTheme="minorEastAsia" w:hint="eastAsia"/>
          <w:szCs w:val="21"/>
        </w:rPr>
        <w:t>与</w:t>
      </w:r>
      <w:r w:rsidRPr="0014138B">
        <w:rPr>
          <w:rFonts w:asciiTheme="minorEastAsia" w:hAnsiTheme="minorEastAsia" w:hint="eastAsia"/>
          <w:szCs w:val="21"/>
          <w:u w:val="single"/>
        </w:rPr>
        <w:t xml:space="preserve">      </w:t>
      </w:r>
      <w:r w:rsidRPr="0014138B">
        <w:rPr>
          <w:rFonts w:asciiTheme="minorEastAsia" w:hAnsiTheme="minorEastAsia" w:hint="eastAsia"/>
          <w:szCs w:val="21"/>
        </w:rPr>
        <w:t>相结合。</w:t>
      </w:r>
    </w:p>
    <w:p w:rsidR="00B63199" w:rsidRPr="0014138B" w:rsidRDefault="00B63199" w:rsidP="0014138B">
      <w:pPr>
        <w:pStyle w:val="a5"/>
        <w:ind w:leftChars="343" w:left="930" w:hangingChars="100" w:hanging="210"/>
        <w:rPr>
          <w:rFonts w:asciiTheme="minorEastAsia" w:hAnsiTheme="minorEastAsia"/>
          <w:szCs w:val="21"/>
        </w:rPr>
      </w:pPr>
      <w:r w:rsidRPr="0014138B">
        <w:rPr>
          <w:rFonts w:asciiTheme="minorEastAsia" w:hAnsiTheme="minorEastAsia" w:hint="eastAsia"/>
          <w:szCs w:val="21"/>
        </w:rPr>
        <w:t>8.核武器的杀伤因素：（共五个，给了光辐射和冲击波）。</w:t>
      </w:r>
    </w:p>
    <w:p w:rsidR="00B63199" w:rsidRPr="0014138B" w:rsidRDefault="00B63199" w:rsidP="0014138B">
      <w:pPr>
        <w:pStyle w:val="a5"/>
        <w:ind w:leftChars="343" w:left="930" w:hangingChars="100" w:hanging="210"/>
        <w:rPr>
          <w:rFonts w:asciiTheme="minorEastAsia" w:hAnsiTheme="minorEastAsia"/>
          <w:szCs w:val="21"/>
        </w:rPr>
      </w:pPr>
      <w:r w:rsidRPr="0014138B">
        <w:rPr>
          <w:rFonts w:asciiTheme="minorEastAsia" w:hAnsiTheme="minorEastAsia" w:hint="eastAsia"/>
          <w:szCs w:val="21"/>
        </w:rPr>
        <w:t>9.国防教育日是九月的</w:t>
      </w:r>
      <w:r w:rsidRPr="0014138B">
        <w:rPr>
          <w:rFonts w:asciiTheme="minorEastAsia" w:hAnsiTheme="minorEastAsia" w:hint="eastAsia"/>
          <w:szCs w:val="21"/>
          <w:u w:val="single"/>
        </w:rPr>
        <w:t xml:space="preserve">              </w:t>
      </w:r>
      <w:r w:rsidRPr="0014138B">
        <w:rPr>
          <w:rFonts w:asciiTheme="minorEastAsia" w:hAnsiTheme="minorEastAsia" w:hint="eastAsia"/>
          <w:szCs w:val="21"/>
        </w:rPr>
        <w:t>。</w:t>
      </w:r>
    </w:p>
    <w:p w:rsidR="00B63199" w:rsidRPr="0014138B" w:rsidRDefault="00B63199" w:rsidP="0014138B">
      <w:pPr>
        <w:pStyle w:val="a5"/>
        <w:ind w:leftChars="343" w:left="930" w:hangingChars="100" w:hanging="210"/>
        <w:rPr>
          <w:rFonts w:asciiTheme="minorEastAsia" w:hAnsiTheme="minorEastAsia"/>
          <w:szCs w:val="21"/>
        </w:rPr>
      </w:pPr>
      <w:r w:rsidRPr="0014138B">
        <w:rPr>
          <w:rFonts w:asciiTheme="minorEastAsia" w:hAnsiTheme="minorEastAsia" w:hint="eastAsia"/>
          <w:szCs w:val="21"/>
        </w:rPr>
        <w:t>10.我国武装力量的组成：解放军、</w:t>
      </w:r>
      <w:r w:rsidRPr="0014138B">
        <w:rPr>
          <w:rFonts w:asciiTheme="minorEastAsia" w:hAnsiTheme="minorEastAsia" w:hint="eastAsia"/>
          <w:szCs w:val="21"/>
          <w:u w:val="single"/>
        </w:rPr>
        <w:t xml:space="preserve">        </w:t>
      </w:r>
      <w:r w:rsidRPr="0014138B">
        <w:rPr>
          <w:rFonts w:asciiTheme="minorEastAsia" w:hAnsiTheme="minorEastAsia" w:hint="eastAsia"/>
          <w:szCs w:val="21"/>
        </w:rPr>
        <w:t>、</w:t>
      </w:r>
      <w:r w:rsidRPr="0014138B">
        <w:rPr>
          <w:rFonts w:asciiTheme="minorEastAsia" w:hAnsiTheme="minorEastAsia" w:hint="eastAsia"/>
          <w:szCs w:val="21"/>
          <w:u w:val="single"/>
        </w:rPr>
        <w:t xml:space="preserve">        </w:t>
      </w:r>
      <w:r w:rsidRPr="0014138B">
        <w:rPr>
          <w:rFonts w:asciiTheme="minorEastAsia" w:hAnsiTheme="minorEastAsia" w:hint="eastAsia"/>
          <w:szCs w:val="21"/>
        </w:rPr>
        <w:t>。</w:t>
      </w:r>
    </w:p>
    <w:p w:rsidR="00B63199" w:rsidRPr="0014138B" w:rsidRDefault="00B63199" w:rsidP="0014138B">
      <w:pPr>
        <w:pStyle w:val="a5"/>
        <w:numPr>
          <w:ilvl w:val="0"/>
          <w:numId w:val="1"/>
        </w:numPr>
        <w:ind w:firstLineChars="0"/>
        <w:rPr>
          <w:rFonts w:asciiTheme="minorEastAsia" w:hAnsiTheme="minorEastAsia"/>
          <w:szCs w:val="21"/>
        </w:rPr>
      </w:pPr>
      <w:r w:rsidRPr="0014138B">
        <w:rPr>
          <w:rFonts w:asciiTheme="minorEastAsia" w:hAnsiTheme="minorEastAsia" w:hint="eastAsia"/>
          <w:szCs w:val="21"/>
        </w:rPr>
        <w:t>判断题（1*10=10）（顺序可能不对）</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两弹一星是指原子弹、氢弹、人造卫星。</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上海合作组织为中国与南亚的友好关系起到了促进作用。</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毛泽东军事思想的理论基础是无产阶级的战争观和方法论。</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江泽民提出要把我军建设成为一支与我国国际地位相称与经济实力相适应的军队。</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按照地理位置可将国家分为内陆国家，海岛国家，兼有陆海的国家。斯曼皮克建议美国应该依照海岛国家建立外交关系。</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中日关系是战略互惠合作关系。</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国防的主体是国家，国防的根本职能是维护国家的经济利益。</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《联合国海洋法公约》规定，专属经济区是其外部线至领海基线不超过200海里。（与原题可能有出入，反正考的就是这个知识点）</w:t>
      </w:r>
    </w:p>
    <w:p w:rsidR="00B63199" w:rsidRPr="0014138B" w:rsidRDefault="00B63199" w:rsidP="0014138B">
      <w:pPr>
        <w:pStyle w:val="a5"/>
        <w:numPr>
          <w:ilvl w:val="0"/>
          <w:numId w:val="2"/>
        </w:numPr>
        <w:ind w:firstLineChars="0"/>
        <w:rPr>
          <w:rFonts w:asciiTheme="minorEastAsia" w:hAnsiTheme="minorEastAsia"/>
          <w:szCs w:val="21"/>
        </w:rPr>
      </w:pPr>
      <w:r w:rsidRPr="0014138B">
        <w:rPr>
          <w:rFonts w:asciiTheme="minorEastAsia" w:hAnsiTheme="minorEastAsia" w:hint="eastAsia"/>
          <w:szCs w:val="21"/>
        </w:rPr>
        <w:t>坚持中国共产党的绝对领导，是保持人民军队性质的根本原则。</w:t>
      </w:r>
    </w:p>
    <w:p w:rsidR="00B63199" w:rsidRPr="0014138B" w:rsidRDefault="00B63199" w:rsidP="0014138B">
      <w:pPr>
        <w:pStyle w:val="a5"/>
        <w:numPr>
          <w:ilvl w:val="0"/>
          <w:numId w:val="2"/>
        </w:numPr>
        <w:ind w:firstLineChars="0"/>
        <w:outlineLvl w:val="0"/>
        <w:rPr>
          <w:rFonts w:asciiTheme="minorEastAsia" w:hAnsiTheme="minorEastAsia"/>
          <w:szCs w:val="21"/>
        </w:rPr>
      </w:pPr>
      <w:r w:rsidRPr="0014138B">
        <w:rPr>
          <w:rFonts w:asciiTheme="minorEastAsia" w:hAnsiTheme="minorEastAsia" w:hint="eastAsia"/>
          <w:szCs w:val="21"/>
        </w:rPr>
        <w:t>？（不好意思，实在想不起来了~~）</w:t>
      </w:r>
    </w:p>
    <w:p w:rsidR="00B63199" w:rsidRPr="0014138B" w:rsidRDefault="00B63199" w:rsidP="0014138B">
      <w:pPr>
        <w:pStyle w:val="a5"/>
        <w:numPr>
          <w:ilvl w:val="0"/>
          <w:numId w:val="1"/>
        </w:numPr>
        <w:ind w:firstLineChars="0"/>
        <w:rPr>
          <w:rFonts w:asciiTheme="minorEastAsia" w:hAnsiTheme="minorEastAsia"/>
          <w:szCs w:val="21"/>
        </w:rPr>
      </w:pPr>
      <w:r w:rsidRPr="0014138B">
        <w:rPr>
          <w:rFonts w:asciiTheme="minorEastAsia" w:hAnsiTheme="minorEastAsia" w:hint="eastAsia"/>
          <w:szCs w:val="21"/>
        </w:rPr>
        <w:t>简答题（5*8=40）</w:t>
      </w:r>
    </w:p>
    <w:p w:rsidR="00B63199" w:rsidRPr="0014138B" w:rsidRDefault="00B63199" w:rsidP="0014138B">
      <w:pPr>
        <w:pStyle w:val="a5"/>
        <w:numPr>
          <w:ilvl w:val="0"/>
          <w:numId w:val="3"/>
        </w:numPr>
        <w:ind w:firstLineChars="0"/>
        <w:rPr>
          <w:rFonts w:asciiTheme="minorEastAsia" w:hAnsiTheme="minorEastAsia"/>
          <w:szCs w:val="21"/>
        </w:rPr>
      </w:pPr>
      <w:r w:rsidRPr="0014138B">
        <w:rPr>
          <w:rFonts w:asciiTheme="minorEastAsia" w:hAnsiTheme="minorEastAsia" w:hint="eastAsia"/>
          <w:szCs w:val="21"/>
        </w:rPr>
        <w:t>精确制导武器给作战带来的影响？</w:t>
      </w:r>
    </w:p>
    <w:p w:rsidR="00B63199" w:rsidRPr="0014138B" w:rsidRDefault="00B63199" w:rsidP="0014138B">
      <w:pPr>
        <w:pStyle w:val="a5"/>
        <w:numPr>
          <w:ilvl w:val="0"/>
          <w:numId w:val="3"/>
        </w:numPr>
        <w:ind w:firstLineChars="0"/>
        <w:rPr>
          <w:rFonts w:asciiTheme="minorEastAsia" w:hAnsiTheme="minorEastAsia"/>
          <w:szCs w:val="21"/>
        </w:rPr>
      </w:pPr>
      <w:r w:rsidRPr="0014138B">
        <w:rPr>
          <w:rFonts w:asciiTheme="minorEastAsia" w:hAnsiTheme="minorEastAsia" w:hint="eastAsia"/>
          <w:szCs w:val="21"/>
        </w:rPr>
        <w:t>《孙子兵法》的内容？</w:t>
      </w:r>
    </w:p>
    <w:p w:rsidR="00B63199" w:rsidRPr="0014138B" w:rsidRDefault="00B63199" w:rsidP="0014138B">
      <w:pPr>
        <w:pStyle w:val="a5"/>
        <w:numPr>
          <w:ilvl w:val="0"/>
          <w:numId w:val="3"/>
        </w:numPr>
        <w:ind w:firstLineChars="0"/>
        <w:rPr>
          <w:rFonts w:asciiTheme="minorEastAsia" w:hAnsiTheme="minorEastAsia"/>
          <w:szCs w:val="21"/>
        </w:rPr>
      </w:pPr>
      <w:r w:rsidRPr="0014138B">
        <w:rPr>
          <w:rFonts w:asciiTheme="minorEastAsia" w:hAnsiTheme="minorEastAsia" w:hint="eastAsia"/>
          <w:szCs w:val="21"/>
        </w:rPr>
        <w:t>国防的概念？</w:t>
      </w:r>
    </w:p>
    <w:p w:rsidR="00B63199" w:rsidRPr="0014138B" w:rsidRDefault="00B63199" w:rsidP="0014138B">
      <w:pPr>
        <w:pStyle w:val="a5"/>
        <w:numPr>
          <w:ilvl w:val="0"/>
          <w:numId w:val="3"/>
        </w:numPr>
        <w:ind w:firstLineChars="0"/>
        <w:rPr>
          <w:rFonts w:asciiTheme="minorEastAsia" w:hAnsiTheme="minorEastAsia"/>
          <w:szCs w:val="21"/>
        </w:rPr>
      </w:pPr>
      <w:r w:rsidRPr="0014138B">
        <w:rPr>
          <w:rFonts w:asciiTheme="minorEastAsia" w:hAnsiTheme="minorEastAsia" w:hint="eastAsia"/>
          <w:szCs w:val="21"/>
        </w:rPr>
        <w:t>军事高技术有那几大技术群？</w:t>
      </w:r>
    </w:p>
    <w:p w:rsidR="00B63199" w:rsidRPr="0014138B" w:rsidRDefault="00B63199" w:rsidP="0014138B">
      <w:pPr>
        <w:pStyle w:val="a5"/>
        <w:numPr>
          <w:ilvl w:val="0"/>
          <w:numId w:val="3"/>
        </w:numPr>
        <w:ind w:firstLineChars="0"/>
        <w:rPr>
          <w:rFonts w:asciiTheme="minorEastAsia" w:hAnsiTheme="minorEastAsia"/>
          <w:szCs w:val="21"/>
        </w:rPr>
      </w:pPr>
      <w:r w:rsidRPr="0014138B">
        <w:rPr>
          <w:rFonts w:asciiTheme="minorEastAsia" w:hAnsiTheme="minorEastAsia" w:hint="eastAsia"/>
          <w:szCs w:val="21"/>
        </w:rPr>
        <w:t>胡锦涛提出的“三个提供一个发挥”是什么？</w:t>
      </w:r>
    </w:p>
    <w:p w:rsidR="00B63199" w:rsidRPr="0014138B" w:rsidRDefault="00B63199" w:rsidP="0014138B">
      <w:pPr>
        <w:pStyle w:val="a5"/>
        <w:numPr>
          <w:ilvl w:val="0"/>
          <w:numId w:val="3"/>
        </w:numPr>
        <w:ind w:firstLineChars="0"/>
        <w:rPr>
          <w:rFonts w:asciiTheme="minorEastAsia" w:hAnsiTheme="minorEastAsia"/>
          <w:szCs w:val="21"/>
        </w:rPr>
      </w:pPr>
      <w:r w:rsidRPr="0014138B">
        <w:rPr>
          <w:rFonts w:asciiTheme="minorEastAsia" w:hAnsiTheme="minorEastAsia" w:hint="eastAsia"/>
          <w:szCs w:val="21"/>
        </w:rPr>
        <w:t>新军事变革的基本内容？</w:t>
      </w:r>
    </w:p>
    <w:p w:rsidR="00B63199" w:rsidRPr="0014138B" w:rsidRDefault="00B63199" w:rsidP="0014138B">
      <w:pPr>
        <w:pStyle w:val="a5"/>
        <w:numPr>
          <w:ilvl w:val="0"/>
          <w:numId w:val="3"/>
        </w:numPr>
        <w:ind w:firstLineChars="0"/>
        <w:rPr>
          <w:rFonts w:asciiTheme="minorEastAsia" w:hAnsiTheme="minorEastAsia"/>
          <w:szCs w:val="21"/>
        </w:rPr>
      </w:pPr>
      <w:r w:rsidRPr="0014138B">
        <w:rPr>
          <w:rFonts w:asciiTheme="minorEastAsia" w:hAnsiTheme="minorEastAsia" w:hint="eastAsia"/>
          <w:szCs w:val="21"/>
        </w:rPr>
        <w:t>什么是新概念武器？</w:t>
      </w:r>
    </w:p>
    <w:p w:rsidR="00B63199" w:rsidRPr="0014138B" w:rsidRDefault="00B63199" w:rsidP="0014138B">
      <w:pPr>
        <w:pStyle w:val="a5"/>
        <w:numPr>
          <w:ilvl w:val="0"/>
          <w:numId w:val="3"/>
        </w:numPr>
        <w:ind w:firstLineChars="0"/>
        <w:rPr>
          <w:rFonts w:asciiTheme="minorEastAsia" w:hAnsiTheme="minorEastAsia"/>
          <w:szCs w:val="21"/>
        </w:rPr>
      </w:pPr>
      <w:r w:rsidRPr="0014138B">
        <w:rPr>
          <w:rFonts w:asciiTheme="minorEastAsia" w:hAnsiTheme="minorEastAsia"/>
          <w:szCs w:val="21"/>
        </w:rPr>
        <w:t>“</w:t>
      </w:r>
      <w:r w:rsidRPr="0014138B">
        <w:rPr>
          <w:rFonts w:asciiTheme="minorEastAsia" w:hAnsiTheme="minorEastAsia" w:hint="eastAsia"/>
          <w:szCs w:val="21"/>
        </w:rPr>
        <w:t>海权</w:t>
      </w:r>
      <w:r w:rsidRPr="0014138B">
        <w:rPr>
          <w:rFonts w:asciiTheme="minorEastAsia" w:hAnsiTheme="minorEastAsia"/>
          <w:szCs w:val="21"/>
        </w:rPr>
        <w:t>”</w:t>
      </w:r>
      <w:r w:rsidRPr="0014138B">
        <w:rPr>
          <w:rFonts w:asciiTheme="minorEastAsia" w:hAnsiTheme="minorEastAsia" w:hint="eastAsia"/>
          <w:szCs w:val="21"/>
        </w:rPr>
        <w:t>思想的代表人物是谁？他的主要思想是什么？</w:t>
      </w:r>
    </w:p>
    <w:p w:rsidR="00B63199" w:rsidRPr="0014138B" w:rsidRDefault="00B63199" w:rsidP="0014138B">
      <w:pPr>
        <w:pStyle w:val="a5"/>
        <w:numPr>
          <w:ilvl w:val="0"/>
          <w:numId w:val="1"/>
        </w:numPr>
        <w:ind w:firstLineChars="0"/>
        <w:rPr>
          <w:rFonts w:asciiTheme="minorEastAsia" w:hAnsiTheme="minorEastAsia"/>
          <w:szCs w:val="21"/>
        </w:rPr>
      </w:pPr>
      <w:r w:rsidRPr="0014138B">
        <w:rPr>
          <w:rFonts w:asciiTheme="minorEastAsia" w:hAnsiTheme="minorEastAsia" w:hint="eastAsia"/>
          <w:szCs w:val="21"/>
        </w:rPr>
        <w:t>论述题（15*2=30，每题不少于500字）</w:t>
      </w:r>
    </w:p>
    <w:p w:rsidR="00B63199" w:rsidRPr="0014138B" w:rsidRDefault="00B63199" w:rsidP="0014138B">
      <w:pPr>
        <w:pStyle w:val="a5"/>
        <w:numPr>
          <w:ilvl w:val="0"/>
          <w:numId w:val="4"/>
        </w:numPr>
        <w:ind w:firstLineChars="0"/>
        <w:rPr>
          <w:rFonts w:asciiTheme="minorEastAsia" w:hAnsiTheme="minorEastAsia"/>
          <w:szCs w:val="21"/>
        </w:rPr>
      </w:pPr>
      <w:r w:rsidRPr="0014138B">
        <w:rPr>
          <w:rFonts w:asciiTheme="minorEastAsia" w:hAnsiTheme="minorEastAsia" w:hint="eastAsia"/>
          <w:szCs w:val="21"/>
        </w:rPr>
        <w:t>试从科学发展观的角度阐述如何统筹经济建设与国防建设的协调发展？</w:t>
      </w:r>
    </w:p>
    <w:p w:rsidR="00B63199" w:rsidRPr="0014138B" w:rsidRDefault="00B63199" w:rsidP="0014138B">
      <w:pPr>
        <w:pStyle w:val="a5"/>
        <w:numPr>
          <w:ilvl w:val="0"/>
          <w:numId w:val="4"/>
        </w:numPr>
        <w:ind w:firstLineChars="0"/>
        <w:rPr>
          <w:rFonts w:asciiTheme="minorEastAsia" w:hAnsiTheme="minorEastAsia"/>
          <w:szCs w:val="21"/>
        </w:rPr>
      </w:pPr>
      <w:r w:rsidRPr="0014138B">
        <w:rPr>
          <w:rFonts w:asciiTheme="minorEastAsia" w:hAnsiTheme="minorEastAsia" w:hint="eastAsia"/>
          <w:szCs w:val="21"/>
        </w:rPr>
        <w:lastRenderedPageBreak/>
        <w:t>根据军事理论课所学内容论述如何应对世界新军事变革所带来的挑战？</w:t>
      </w:r>
    </w:p>
    <w:p w:rsidR="00033C19" w:rsidRPr="0014138B" w:rsidRDefault="00033C19" w:rsidP="0014138B">
      <w:pPr>
        <w:rPr>
          <w:rFonts w:asciiTheme="minorEastAsia" w:hAnsiTheme="minorEastAsia"/>
          <w:szCs w:val="21"/>
        </w:rPr>
      </w:pPr>
    </w:p>
    <w:p w:rsidR="00033C19" w:rsidRPr="0014138B" w:rsidRDefault="00033C19" w:rsidP="0014138B">
      <w:pPr>
        <w:rPr>
          <w:rFonts w:asciiTheme="minorEastAsia" w:hAnsiTheme="minorEastAsia"/>
          <w:szCs w:val="21"/>
        </w:rPr>
      </w:pPr>
    </w:p>
    <w:p w:rsidR="0014138B" w:rsidRDefault="0014138B" w:rsidP="0014138B">
      <w:pPr>
        <w:rPr>
          <w:rFonts w:asciiTheme="minorEastAsia" w:hAnsiTheme="minorEastAsia"/>
          <w:szCs w:val="21"/>
        </w:rPr>
      </w:pPr>
    </w:p>
    <w:p w:rsidR="0014138B" w:rsidRDefault="0014138B" w:rsidP="0014138B">
      <w:pPr>
        <w:rPr>
          <w:rFonts w:asciiTheme="minorEastAsia" w:hAnsiTheme="minorEastAsia"/>
          <w:szCs w:val="21"/>
        </w:rPr>
      </w:pPr>
    </w:p>
    <w:p w:rsidR="0014138B" w:rsidRDefault="0014138B" w:rsidP="0014138B">
      <w:pPr>
        <w:rPr>
          <w:rFonts w:asciiTheme="minorEastAsia" w:hAnsiTheme="minorEastAsia"/>
          <w:szCs w:val="21"/>
        </w:rPr>
      </w:pPr>
    </w:p>
    <w:p w:rsidR="00033C19" w:rsidRPr="0014138B" w:rsidRDefault="00033C19" w:rsidP="0014138B">
      <w:pPr>
        <w:rPr>
          <w:rFonts w:asciiTheme="minorEastAsia" w:hAnsiTheme="minorEastAsia"/>
          <w:szCs w:val="21"/>
        </w:rPr>
      </w:pPr>
      <w:r w:rsidRPr="0014138B">
        <w:rPr>
          <w:rFonts w:asciiTheme="minorEastAsia" w:hAnsiTheme="minorEastAsia" w:hint="eastAsia"/>
          <w:szCs w:val="21"/>
        </w:rPr>
        <w:t>09</w:t>
      </w:r>
      <w:r w:rsidR="00427F47">
        <w:rPr>
          <w:rFonts w:asciiTheme="minorEastAsia" w:hAnsiTheme="minorEastAsia" w:hint="eastAsia"/>
          <w:szCs w:val="21"/>
        </w:rPr>
        <w:t>.6</w:t>
      </w:r>
      <w:r w:rsidR="0014138B">
        <w:rPr>
          <w:rFonts w:asciiTheme="minorEastAsia" w:hAnsiTheme="minorEastAsia" w:hint="eastAsia"/>
          <w:szCs w:val="21"/>
        </w:rPr>
        <w:t xml:space="preserve"> </w:t>
      </w:r>
      <w:r w:rsidRPr="0014138B">
        <w:rPr>
          <w:rFonts w:asciiTheme="minorEastAsia" w:hAnsiTheme="minorEastAsia" w:hint="eastAsia"/>
          <w:szCs w:val="21"/>
        </w:rPr>
        <w:t>军事理论</w:t>
      </w:r>
    </w:p>
    <w:p w:rsidR="00033C19" w:rsidRPr="0014138B" w:rsidRDefault="00033C19" w:rsidP="0014138B">
      <w:pPr>
        <w:rPr>
          <w:rFonts w:asciiTheme="minorEastAsia" w:hAnsiTheme="minorEastAsia"/>
          <w:szCs w:val="21"/>
        </w:rPr>
      </w:pPr>
    </w:p>
    <w:p w:rsidR="00033C19" w:rsidRPr="0014138B" w:rsidRDefault="00033C19" w:rsidP="0014138B">
      <w:pPr>
        <w:pStyle w:val="a5"/>
        <w:numPr>
          <w:ilvl w:val="0"/>
          <w:numId w:val="8"/>
        </w:numPr>
        <w:ind w:firstLineChars="0"/>
        <w:rPr>
          <w:rFonts w:asciiTheme="minorEastAsia" w:hAnsiTheme="minorEastAsia"/>
          <w:szCs w:val="21"/>
        </w:rPr>
      </w:pPr>
      <w:r w:rsidRPr="0014138B">
        <w:rPr>
          <w:rFonts w:asciiTheme="minorEastAsia" w:hAnsiTheme="minorEastAsia" w:hint="eastAsia"/>
          <w:szCs w:val="21"/>
        </w:rPr>
        <w:t>填空题</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国防动员的内容</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胡锦涛提出的历史使命</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孙子兵法的战争观</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国防教育日</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美国武装力量组成</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神舟七号发射时间</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我国在南海问题上的政策</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国际战略环境的定义</w:t>
      </w:r>
    </w:p>
    <w:p w:rsidR="00033C19" w:rsidRPr="0014138B" w:rsidRDefault="00033C19" w:rsidP="0014138B">
      <w:pPr>
        <w:pStyle w:val="a5"/>
        <w:numPr>
          <w:ilvl w:val="0"/>
          <w:numId w:val="11"/>
        </w:numPr>
        <w:ind w:firstLineChars="0"/>
        <w:rPr>
          <w:rFonts w:asciiTheme="minorEastAsia" w:hAnsiTheme="minorEastAsia"/>
          <w:szCs w:val="21"/>
        </w:rPr>
      </w:pPr>
      <w:r w:rsidRPr="0014138B">
        <w:rPr>
          <w:rFonts w:asciiTheme="minorEastAsia" w:hAnsiTheme="minorEastAsia" w:hint="eastAsia"/>
          <w:szCs w:val="21"/>
        </w:rPr>
        <w:t>国防定义</w:t>
      </w:r>
    </w:p>
    <w:p w:rsidR="00033C19" w:rsidRPr="0014138B" w:rsidRDefault="00033C19" w:rsidP="0014138B">
      <w:pPr>
        <w:pStyle w:val="a5"/>
        <w:numPr>
          <w:ilvl w:val="0"/>
          <w:numId w:val="11"/>
        </w:numPr>
        <w:ind w:firstLineChars="0"/>
        <w:rPr>
          <w:rFonts w:asciiTheme="minorEastAsia" w:hAnsiTheme="minorEastAsia"/>
          <w:szCs w:val="21"/>
        </w:rPr>
      </w:pPr>
    </w:p>
    <w:p w:rsidR="00033C19" w:rsidRPr="0014138B" w:rsidRDefault="00033C19" w:rsidP="0014138B">
      <w:pPr>
        <w:pStyle w:val="a5"/>
        <w:numPr>
          <w:ilvl w:val="0"/>
          <w:numId w:val="8"/>
        </w:numPr>
        <w:ind w:firstLineChars="0"/>
        <w:rPr>
          <w:rFonts w:asciiTheme="minorEastAsia" w:hAnsiTheme="minorEastAsia"/>
          <w:szCs w:val="21"/>
        </w:rPr>
      </w:pPr>
      <w:r w:rsidRPr="0014138B">
        <w:rPr>
          <w:rFonts w:asciiTheme="minorEastAsia" w:hAnsiTheme="minorEastAsia" w:hint="eastAsia"/>
          <w:szCs w:val="21"/>
        </w:rPr>
        <w:t>判断题</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战争动员最早出现于奴隶制社会</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现代军事防御战略基于信息化局部战争</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两弹一星是氢弹、原子弹、人造卫星</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失能性武器是新时期生物武器的发展趋势之一</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洲际导弹是5000千米距离以上的导弹</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国防教育法颁布日期是2001.4.28</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1960.5.1是苏联第一次用防空导弹击落敌机</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毛泽东军事理论的核心是人民军队建设理论</w:t>
      </w:r>
    </w:p>
    <w:p w:rsidR="00033C19" w:rsidRPr="0014138B" w:rsidRDefault="00033C19" w:rsidP="0014138B">
      <w:pPr>
        <w:pStyle w:val="a5"/>
        <w:numPr>
          <w:ilvl w:val="0"/>
          <w:numId w:val="12"/>
        </w:numPr>
        <w:ind w:firstLineChars="0"/>
        <w:rPr>
          <w:rFonts w:asciiTheme="minorEastAsia" w:hAnsiTheme="minorEastAsia"/>
          <w:szCs w:val="21"/>
        </w:rPr>
      </w:pPr>
      <w:r w:rsidRPr="0014138B">
        <w:rPr>
          <w:rFonts w:asciiTheme="minorEastAsia" w:hAnsiTheme="minorEastAsia" w:hint="eastAsia"/>
          <w:szCs w:val="21"/>
        </w:rPr>
        <w:t>精确制导武器直接命中率在80%以上</w:t>
      </w:r>
    </w:p>
    <w:p w:rsidR="00033C19" w:rsidRPr="0014138B" w:rsidRDefault="00033C19" w:rsidP="0014138B">
      <w:pPr>
        <w:pStyle w:val="a5"/>
        <w:numPr>
          <w:ilvl w:val="0"/>
          <w:numId w:val="12"/>
        </w:numPr>
        <w:ind w:firstLineChars="0"/>
        <w:rPr>
          <w:rFonts w:asciiTheme="minorEastAsia" w:hAnsiTheme="minorEastAsia"/>
          <w:szCs w:val="21"/>
        </w:rPr>
      </w:pPr>
    </w:p>
    <w:p w:rsidR="00033C19" w:rsidRPr="0014138B" w:rsidRDefault="00033C19" w:rsidP="0014138B">
      <w:pPr>
        <w:pStyle w:val="a5"/>
        <w:numPr>
          <w:ilvl w:val="0"/>
          <w:numId w:val="8"/>
        </w:numPr>
        <w:ind w:firstLineChars="0"/>
        <w:rPr>
          <w:rFonts w:asciiTheme="minorEastAsia" w:hAnsiTheme="minorEastAsia"/>
          <w:szCs w:val="21"/>
        </w:rPr>
      </w:pPr>
      <w:r w:rsidRPr="0014138B">
        <w:rPr>
          <w:rFonts w:asciiTheme="minorEastAsia" w:hAnsiTheme="minorEastAsia" w:hint="eastAsia"/>
          <w:szCs w:val="21"/>
        </w:rPr>
        <w:t>简答题</w:t>
      </w:r>
    </w:p>
    <w:p w:rsidR="00033C19" w:rsidRPr="0014138B" w:rsidRDefault="00033C19" w:rsidP="0014138B">
      <w:pPr>
        <w:pStyle w:val="a5"/>
        <w:numPr>
          <w:ilvl w:val="0"/>
          <w:numId w:val="9"/>
        </w:numPr>
        <w:ind w:firstLineChars="0"/>
        <w:rPr>
          <w:rFonts w:asciiTheme="minorEastAsia" w:hAnsiTheme="minorEastAsia"/>
          <w:szCs w:val="21"/>
        </w:rPr>
      </w:pPr>
      <w:r w:rsidRPr="0014138B">
        <w:rPr>
          <w:rFonts w:asciiTheme="minorEastAsia" w:hAnsiTheme="minorEastAsia" w:hint="eastAsia"/>
          <w:szCs w:val="21"/>
        </w:rPr>
        <w:t>海军的使命</w:t>
      </w:r>
    </w:p>
    <w:p w:rsidR="00033C19" w:rsidRPr="0014138B" w:rsidRDefault="00033C19" w:rsidP="0014138B">
      <w:pPr>
        <w:pStyle w:val="a5"/>
        <w:numPr>
          <w:ilvl w:val="0"/>
          <w:numId w:val="9"/>
        </w:numPr>
        <w:ind w:firstLineChars="0"/>
        <w:rPr>
          <w:rFonts w:asciiTheme="minorEastAsia" w:hAnsiTheme="minorEastAsia"/>
          <w:szCs w:val="21"/>
        </w:rPr>
      </w:pPr>
      <w:r w:rsidRPr="0014138B">
        <w:rPr>
          <w:rFonts w:asciiTheme="minorEastAsia" w:hAnsiTheme="minorEastAsia" w:hint="eastAsia"/>
          <w:szCs w:val="21"/>
        </w:rPr>
        <w:t>国防法规的特征</w:t>
      </w:r>
    </w:p>
    <w:p w:rsidR="00033C19" w:rsidRPr="0014138B" w:rsidRDefault="00033C19" w:rsidP="0014138B">
      <w:pPr>
        <w:pStyle w:val="a5"/>
        <w:numPr>
          <w:ilvl w:val="0"/>
          <w:numId w:val="9"/>
        </w:numPr>
        <w:ind w:firstLineChars="0"/>
        <w:rPr>
          <w:rFonts w:asciiTheme="minorEastAsia" w:hAnsiTheme="minorEastAsia"/>
          <w:szCs w:val="21"/>
        </w:rPr>
      </w:pPr>
      <w:r w:rsidRPr="0014138B">
        <w:rPr>
          <w:rFonts w:asciiTheme="minorEastAsia" w:hAnsiTheme="minorEastAsia" w:hint="eastAsia"/>
          <w:szCs w:val="21"/>
        </w:rPr>
        <w:t>军事高技术的特点</w:t>
      </w:r>
    </w:p>
    <w:p w:rsidR="00033C19" w:rsidRPr="0014138B" w:rsidRDefault="00033C19" w:rsidP="0014138B">
      <w:pPr>
        <w:pStyle w:val="a5"/>
        <w:numPr>
          <w:ilvl w:val="0"/>
          <w:numId w:val="9"/>
        </w:numPr>
        <w:ind w:firstLineChars="0"/>
        <w:rPr>
          <w:rFonts w:asciiTheme="minorEastAsia" w:hAnsiTheme="minorEastAsia"/>
          <w:szCs w:val="21"/>
        </w:rPr>
      </w:pPr>
      <w:r w:rsidRPr="0014138B">
        <w:rPr>
          <w:rFonts w:asciiTheme="minorEastAsia" w:hAnsiTheme="minorEastAsia" w:hint="eastAsia"/>
          <w:szCs w:val="21"/>
        </w:rPr>
        <w:t>孙子兵法内容</w:t>
      </w:r>
    </w:p>
    <w:p w:rsidR="00033C19" w:rsidRPr="0014138B" w:rsidRDefault="00033C19" w:rsidP="0014138B">
      <w:pPr>
        <w:pStyle w:val="a5"/>
        <w:numPr>
          <w:ilvl w:val="0"/>
          <w:numId w:val="9"/>
        </w:numPr>
        <w:ind w:firstLineChars="0"/>
        <w:rPr>
          <w:rFonts w:asciiTheme="minorEastAsia" w:hAnsiTheme="minorEastAsia"/>
          <w:szCs w:val="21"/>
        </w:rPr>
      </w:pPr>
      <w:r w:rsidRPr="0014138B">
        <w:rPr>
          <w:rFonts w:asciiTheme="minorEastAsia" w:hAnsiTheme="minorEastAsia" w:hint="eastAsia"/>
          <w:szCs w:val="21"/>
        </w:rPr>
        <w:t>信息化战争概念</w:t>
      </w:r>
    </w:p>
    <w:p w:rsidR="00033C19" w:rsidRPr="0014138B" w:rsidRDefault="00033C19" w:rsidP="0014138B">
      <w:pPr>
        <w:pStyle w:val="a5"/>
        <w:numPr>
          <w:ilvl w:val="0"/>
          <w:numId w:val="9"/>
        </w:numPr>
        <w:ind w:firstLineChars="0"/>
        <w:rPr>
          <w:rFonts w:asciiTheme="minorEastAsia" w:hAnsiTheme="minorEastAsia"/>
          <w:szCs w:val="21"/>
        </w:rPr>
      </w:pPr>
      <w:r w:rsidRPr="0014138B">
        <w:rPr>
          <w:rFonts w:asciiTheme="minorEastAsia" w:hAnsiTheme="minorEastAsia" w:hint="eastAsia"/>
          <w:szCs w:val="21"/>
        </w:rPr>
        <w:t>毛泽东军事思想内容</w:t>
      </w:r>
    </w:p>
    <w:p w:rsidR="00033C19" w:rsidRPr="0014138B" w:rsidRDefault="00033C19" w:rsidP="0014138B">
      <w:pPr>
        <w:pStyle w:val="a5"/>
        <w:numPr>
          <w:ilvl w:val="0"/>
          <w:numId w:val="9"/>
        </w:numPr>
        <w:ind w:firstLineChars="0"/>
        <w:rPr>
          <w:rFonts w:asciiTheme="minorEastAsia" w:hAnsiTheme="minorEastAsia"/>
          <w:szCs w:val="21"/>
        </w:rPr>
      </w:pPr>
      <w:r w:rsidRPr="0014138B">
        <w:rPr>
          <w:rFonts w:asciiTheme="minorEastAsia" w:hAnsiTheme="minorEastAsia" w:hint="eastAsia"/>
          <w:szCs w:val="21"/>
        </w:rPr>
        <w:t>核武器杀伤因素</w:t>
      </w:r>
    </w:p>
    <w:p w:rsidR="00033C19" w:rsidRPr="0014138B" w:rsidRDefault="00033C19" w:rsidP="0014138B">
      <w:pPr>
        <w:pStyle w:val="a5"/>
        <w:numPr>
          <w:ilvl w:val="0"/>
          <w:numId w:val="9"/>
        </w:numPr>
        <w:ind w:firstLineChars="0"/>
        <w:rPr>
          <w:rFonts w:asciiTheme="minorEastAsia" w:hAnsiTheme="minorEastAsia"/>
          <w:szCs w:val="21"/>
        </w:rPr>
      </w:pPr>
      <w:r w:rsidRPr="0014138B">
        <w:rPr>
          <w:rFonts w:asciiTheme="minorEastAsia" w:hAnsiTheme="minorEastAsia" w:hint="eastAsia"/>
          <w:szCs w:val="21"/>
        </w:rPr>
        <w:t>世界当代战略形势总体趋势</w:t>
      </w:r>
    </w:p>
    <w:p w:rsidR="00033C19" w:rsidRPr="0014138B" w:rsidRDefault="00033C19" w:rsidP="0014138B">
      <w:pPr>
        <w:pStyle w:val="a5"/>
        <w:numPr>
          <w:ilvl w:val="0"/>
          <w:numId w:val="8"/>
        </w:numPr>
        <w:ind w:firstLineChars="0"/>
        <w:rPr>
          <w:rFonts w:asciiTheme="minorEastAsia" w:hAnsiTheme="minorEastAsia"/>
          <w:szCs w:val="21"/>
        </w:rPr>
      </w:pPr>
      <w:r w:rsidRPr="0014138B">
        <w:rPr>
          <w:rFonts w:asciiTheme="minorEastAsia" w:hAnsiTheme="minorEastAsia" w:hint="eastAsia"/>
          <w:szCs w:val="21"/>
        </w:rPr>
        <w:t>论述题</w:t>
      </w:r>
    </w:p>
    <w:p w:rsidR="00033C19" w:rsidRPr="0014138B" w:rsidRDefault="00033C19" w:rsidP="0014138B">
      <w:pPr>
        <w:pStyle w:val="a5"/>
        <w:numPr>
          <w:ilvl w:val="0"/>
          <w:numId w:val="10"/>
        </w:numPr>
        <w:ind w:firstLineChars="0"/>
        <w:rPr>
          <w:rFonts w:asciiTheme="minorEastAsia" w:hAnsiTheme="minorEastAsia"/>
          <w:szCs w:val="21"/>
        </w:rPr>
      </w:pPr>
      <w:r w:rsidRPr="0014138B">
        <w:rPr>
          <w:rFonts w:asciiTheme="minorEastAsia" w:hAnsiTheme="minorEastAsia" w:hint="eastAsia"/>
          <w:szCs w:val="21"/>
        </w:rPr>
        <w:t>结合当今国际局势特点，试述我国面临的安全形势。</w:t>
      </w:r>
    </w:p>
    <w:p w:rsidR="00033C19" w:rsidRPr="0014138B" w:rsidRDefault="00033C19" w:rsidP="0014138B">
      <w:pPr>
        <w:pStyle w:val="a5"/>
        <w:numPr>
          <w:ilvl w:val="0"/>
          <w:numId w:val="10"/>
        </w:numPr>
        <w:ind w:firstLineChars="0"/>
        <w:rPr>
          <w:rFonts w:asciiTheme="minorEastAsia" w:hAnsiTheme="minorEastAsia"/>
          <w:szCs w:val="21"/>
        </w:rPr>
      </w:pPr>
      <w:r w:rsidRPr="0014138B">
        <w:rPr>
          <w:rFonts w:asciiTheme="minorEastAsia" w:hAnsiTheme="minorEastAsia" w:hint="eastAsia"/>
          <w:szCs w:val="21"/>
        </w:rPr>
        <w:t>结合军事理论课的内容，试述当代大学生接受国防教育的意义。</w:t>
      </w:r>
    </w:p>
    <w:p w:rsidR="00B63199" w:rsidRPr="0014138B" w:rsidRDefault="00B63199" w:rsidP="0014138B">
      <w:pPr>
        <w:rPr>
          <w:rFonts w:asciiTheme="minorEastAsia" w:hAnsiTheme="minorEastAsia"/>
          <w:szCs w:val="21"/>
        </w:rPr>
      </w:pPr>
    </w:p>
    <w:p w:rsidR="00033C19" w:rsidRPr="0014138B" w:rsidRDefault="00033C19" w:rsidP="0014138B">
      <w:pPr>
        <w:rPr>
          <w:rFonts w:asciiTheme="minorEastAsia" w:hAnsiTheme="minorEastAsia"/>
          <w:szCs w:val="21"/>
        </w:rPr>
      </w:pPr>
    </w:p>
    <w:p w:rsidR="00B63199" w:rsidRPr="0014138B" w:rsidRDefault="00B63199"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szCs w:val="21"/>
        </w:rPr>
        <w:t>09.1</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一、填空题20*1=20</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1、胡锦涛提出新的历史使命（2点）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2、我国武装力量组成是：解放军、      、      。</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3、军事高技术对现代战争的影响     、     、反应快速化、     、     。</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4、孙子兵法的战争观：         、慎战思想</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5、美国武装力量和我国的差别。美国是1、    控制军队2.     与     分离。</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6、（实在想不起来了，都快想脑残了）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7、我国防教育日是九月的     。</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8、国防类型(4种，给了一个是自卫型)</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9、我国军政工作的三原则是：官民一致、      、      。</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10、神舟七号发射的时间（年月日）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二、判断1*10=10</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1、关于第一宇宙速度</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2、积极防御战略方针</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3、两弹一星是什么</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4、第一次使用化学武器是不是二战（不是，应该是一战）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5、核化生防护</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6、国际战略环境的定义</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7、国际五大力量中心</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8、东方红一号是不是1968.4.24（错！应为1970年4月24日）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9、国防教育法颁布日是不是2001.4.28（是）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10、毛泽东军事思想的核心是不是人民战争的战略战术。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三、简答8*5=40</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1、陆军的使命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2、公民的国防义务</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3、军事高技术的领域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4、孙子兵法的内容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5、毛泽东军事思想的内容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6、新军事变革的内容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7、生物武器的伤害特点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8、国防的定义</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四、论述题2*15=30：</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1、国防与军队建设中如何贯彻落实科学发展观，以实现国防建设与经济建设的协调发展</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2、大学生军事训练的意义</w:t>
      </w:r>
    </w:p>
    <w:p w:rsidR="003949AA" w:rsidRPr="0014138B" w:rsidRDefault="003949AA"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427F47" w:rsidRDefault="00427F47"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szCs w:val="21"/>
        </w:rPr>
        <w:t>08.1</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一、填空题（每空0.5分，共24分）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1.国防是国家为＿＿，＿＿，保卫国家的＿＿，＿＿，＿＿和＿＿，而进行的军事及与军</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事有关的＿＿，＿＿，＿＿，＿＿，＿＿等方面的活动。</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2.＿＿是中国古代第一兵书，它的作者是＿＿。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3.??年?月?日通过的《……》规定每年的＿＿为全民国防教育日。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4.毛泽东军事思想的核心是＿＿。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5.江泽＊关于军队建设的五句话要求是＿＿，＿＿，＿＿，＿＿，＿＿。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6.中国的海洋国土面积是＿＿万平方公里。</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7.军事高技术的七大特点是＿＿，＿＿，＿＿，＿＿，＿＿，＿＿，＿＿。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8.美国的武装力量主要由＿＿，＿＿和＿＿组成。</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9.中国的武装力量主要由＿＿，＿＿和＿＿组成。</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10.战争的可控性体现在对＿＿的有效控制，对＿＿的有效控制和对＿＿的有效控制。</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11.中国人民解放军空军由＿＿，＿＿，＿＿，＿＿，＿＿等兵种及其他专业勤务部队组</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成。</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12.我国实行＿＿与＿＿相结合，＿＿与＿＿相结合的兵役制度。</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13.新军事革命促使过去的＿＿部队逐渐转变为现在的＿＿部队。新军事革命的核心是信</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息化，目的是建设信息化部队。</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二、选择题（每题1分，共10分）</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1.中国的国防类型是自卫型。</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2.毛泽东军事思想的理论基础是无产阶级的战争观和方法论。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3.美国B-2飞机1999年轰炸我驻南使馆是在科索沃战争中。</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4.中国在世界上第一次发射地空导弹击落飞机是在1960年。</w:t>
      </w:r>
    </w:p>
    <w:p w:rsidR="003949AA" w:rsidRPr="0014138B" w:rsidRDefault="003949AA" w:rsidP="0014138B">
      <w:pPr>
        <w:rPr>
          <w:rFonts w:asciiTheme="minorEastAsia" w:hAnsiTheme="minorEastAsia"/>
          <w:szCs w:val="21"/>
        </w:rPr>
      </w:pPr>
      <w:r w:rsidRPr="0014138B">
        <w:rPr>
          <w:rFonts w:asciiTheme="minorEastAsia" w:hAnsiTheme="minorEastAsia"/>
          <w:szCs w:val="21"/>
        </w:rPr>
        <w:t>5.</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6.我国空军成立于1949年11月11日。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7.中国空军分为　大领空部队。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8.中印有争议的边境约12万平方公里，中印各占24%和76%。</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9.珍宝岛之战发生于1969年。</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 xml:space="preserve">10.国防教育法颁布于2001年4月28日。 </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三、简答题（每题3分，共30分）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1.《孙子兵法》的内容？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2.毛泽东军事思想内容？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3.我国公民的国防权利和义务有哪些？</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?.实现我军质量建设的两个根本转变是什么？</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 xml:space="preserve">?.中国人民解放军的任务？　　</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lastRenderedPageBreak/>
        <w:t>7.什么是军事高技术？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8.美国的军事战略？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9.新军事变革的内容？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10.中国人民解放军海军由哪些兵种组成？</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四、论述题（每题至少400字。每题18分，共36分）</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1.对我国国防建设的思考。</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2.当今中国周边安全环境状况。</w:t>
      </w:r>
    </w:p>
    <w:p w:rsidR="003949AA" w:rsidRPr="0014138B" w:rsidRDefault="003949AA" w:rsidP="0014138B">
      <w:pPr>
        <w:rPr>
          <w:rFonts w:asciiTheme="minorEastAsia" w:hAnsiTheme="minorEastAsia"/>
          <w:szCs w:val="21"/>
        </w:rPr>
      </w:pPr>
    </w:p>
    <w:p w:rsidR="00033C19" w:rsidRPr="0014138B" w:rsidRDefault="00033C19" w:rsidP="0014138B">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ED6733" w:rsidRDefault="00ED6733" w:rsidP="00ED6733">
      <w:pPr>
        <w:rPr>
          <w:rFonts w:asciiTheme="minorEastAsia" w:hAnsiTheme="minorEastAsia"/>
          <w:szCs w:val="21"/>
        </w:rPr>
      </w:pPr>
    </w:p>
    <w:p w:rsidR="00033C19" w:rsidRPr="0014138B" w:rsidRDefault="00033C19" w:rsidP="00ED6733">
      <w:pPr>
        <w:rPr>
          <w:rFonts w:asciiTheme="minorEastAsia" w:hAnsiTheme="minorEastAsia"/>
          <w:szCs w:val="21"/>
        </w:rPr>
      </w:pPr>
      <w:r w:rsidRPr="0014138B">
        <w:rPr>
          <w:rFonts w:asciiTheme="minorEastAsia" w:hAnsiTheme="minorEastAsia"/>
          <w:szCs w:val="21"/>
        </w:rPr>
        <w:t>2007年6月军事理论试题</w:t>
      </w:r>
    </w:p>
    <w:p w:rsidR="00033C19" w:rsidRPr="0014138B" w:rsidRDefault="00033C19" w:rsidP="0014138B">
      <w:pPr>
        <w:numPr>
          <w:ilvl w:val="0"/>
          <w:numId w:val="5"/>
        </w:numPr>
        <w:tabs>
          <w:tab w:val="left" w:pos="360"/>
        </w:tabs>
        <w:suppressAutoHyphens/>
        <w:rPr>
          <w:rFonts w:asciiTheme="minorEastAsia" w:hAnsiTheme="minorEastAsia"/>
          <w:szCs w:val="21"/>
        </w:rPr>
      </w:pPr>
      <w:r w:rsidRPr="0014138B">
        <w:rPr>
          <w:rFonts w:asciiTheme="minorEastAsia" w:hAnsiTheme="minorEastAsia"/>
          <w:szCs w:val="21"/>
        </w:rPr>
        <w:t>填空题</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1.国防定义</w:t>
      </w:r>
    </w:p>
    <w:p w:rsidR="00033C19" w:rsidRPr="0014138B" w:rsidRDefault="00033C19" w:rsidP="0014138B">
      <w:pPr>
        <w:rPr>
          <w:rFonts w:asciiTheme="minorEastAsia" w:hAnsiTheme="minorEastAsia"/>
          <w:szCs w:val="21"/>
        </w:rPr>
      </w:pPr>
      <w:r w:rsidRPr="0014138B">
        <w:rPr>
          <w:rFonts w:asciiTheme="minorEastAsia" w:hAnsiTheme="minorEastAsia"/>
          <w:szCs w:val="21"/>
        </w:rPr>
        <w:t>KW: 防备和抵抗侵略，制止武装颠覆，维护国家主权统一，领土完整安全，军事行动，与军事相关的政治、经济、外交、科技和教育等方面的行动</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2.孙子兵法影响</w:t>
      </w:r>
    </w:p>
    <w:p w:rsidR="00033C19" w:rsidRPr="0014138B" w:rsidRDefault="00033C19" w:rsidP="0014138B">
      <w:pPr>
        <w:rPr>
          <w:rFonts w:asciiTheme="minorEastAsia" w:hAnsiTheme="minorEastAsia"/>
          <w:szCs w:val="21"/>
        </w:rPr>
      </w:pPr>
      <w:r w:rsidRPr="0014138B">
        <w:rPr>
          <w:rFonts w:asciiTheme="minorEastAsia" w:hAnsiTheme="minorEastAsia"/>
          <w:szCs w:val="21"/>
        </w:rPr>
        <w:t>KW: 我国和世界上现存的，最有价值，最有影响，古代第一兵书；流芳永久的文化瑰宝，享誉世界的东方经典，世人共尊的成功秘诀</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3.我国现行的兵役制度</w:t>
      </w:r>
    </w:p>
    <w:p w:rsidR="00033C19" w:rsidRPr="0014138B" w:rsidRDefault="00033C19" w:rsidP="0014138B">
      <w:pPr>
        <w:rPr>
          <w:rFonts w:asciiTheme="minorEastAsia" w:hAnsiTheme="minorEastAsia"/>
          <w:szCs w:val="21"/>
        </w:rPr>
      </w:pPr>
      <w:r w:rsidRPr="0014138B">
        <w:rPr>
          <w:rFonts w:asciiTheme="minorEastAsia" w:hAnsiTheme="minorEastAsia"/>
          <w:szCs w:val="21"/>
        </w:rPr>
        <w:t>KW: 义务兵与志愿兵相结合，民兵与预备役相结合</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4.海洋国土面积</w:t>
      </w:r>
    </w:p>
    <w:p w:rsidR="00033C19" w:rsidRPr="0014138B" w:rsidRDefault="00033C19" w:rsidP="0014138B">
      <w:pPr>
        <w:rPr>
          <w:rFonts w:asciiTheme="minorEastAsia" w:hAnsiTheme="minorEastAsia"/>
          <w:szCs w:val="21"/>
        </w:rPr>
      </w:pPr>
      <w:r w:rsidRPr="0014138B">
        <w:rPr>
          <w:rFonts w:asciiTheme="minorEastAsia" w:hAnsiTheme="minorEastAsia"/>
          <w:szCs w:val="21"/>
        </w:rPr>
        <w:t>300万平方公里</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5.毛泽东战争思想核心</w:t>
      </w:r>
    </w:p>
    <w:p w:rsidR="00033C19" w:rsidRPr="0014138B" w:rsidRDefault="00033C19" w:rsidP="0014138B">
      <w:pPr>
        <w:rPr>
          <w:rFonts w:asciiTheme="minorEastAsia" w:hAnsiTheme="minorEastAsia"/>
          <w:szCs w:val="21"/>
        </w:rPr>
      </w:pPr>
      <w:r w:rsidRPr="0014138B">
        <w:rPr>
          <w:rFonts w:asciiTheme="minorEastAsia" w:hAnsiTheme="minorEastAsia"/>
          <w:szCs w:val="21"/>
        </w:rPr>
        <w:t>人民战争思想</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6.江泽民军队建设的五点要求</w:t>
      </w:r>
    </w:p>
    <w:p w:rsidR="00033C19" w:rsidRPr="0014138B" w:rsidRDefault="00033C19" w:rsidP="0014138B">
      <w:pPr>
        <w:rPr>
          <w:rFonts w:asciiTheme="minorEastAsia" w:hAnsiTheme="minorEastAsia"/>
          <w:szCs w:val="21"/>
        </w:rPr>
      </w:pPr>
      <w:r w:rsidRPr="0014138B">
        <w:rPr>
          <w:rFonts w:asciiTheme="minorEastAsia" w:hAnsiTheme="minorEastAsia"/>
          <w:szCs w:val="21"/>
        </w:rPr>
        <w:t>政治合格，军事过硬，作风优良，纪律严明，保障有力</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7.空军组成</w:t>
      </w:r>
    </w:p>
    <w:p w:rsidR="00033C19" w:rsidRPr="0014138B" w:rsidRDefault="00033C19" w:rsidP="0014138B">
      <w:pPr>
        <w:rPr>
          <w:rFonts w:asciiTheme="minorEastAsia" w:hAnsiTheme="minorEastAsia"/>
          <w:szCs w:val="21"/>
        </w:rPr>
      </w:pPr>
      <w:r w:rsidRPr="0014138B">
        <w:rPr>
          <w:rFonts w:asciiTheme="minorEastAsia" w:hAnsiTheme="minorEastAsia"/>
          <w:szCs w:val="21"/>
        </w:rPr>
        <w:t>航空兵，地空导弹兵，高射炮兵，空降兵，雷达兵，通信兵</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8.武装力量的组成</w:t>
      </w:r>
    </w:p>
    <w:p w:rsidR="00033C19" w:rsidRPr="0014138B" w:rsidRDefault="00033C19" w:rsidP="0014138B">
      <w:pPr>
        <w:rPr>
          <w:rFonts w:asciiTheme="minorEastAsia" w:hAnsiTheme="minorEastAsia"/>
          <w:szCs w:val="21"/>
        </w:rPr>
      </w:pPr>
      <w:r w:rsidRPr="0014138B">
        <w:rPr>
          <w:rFonts w:asciiTheme="minorEastAsia" w:hAnsiTheme="minorEastAsia"/>
          <w:szCs w:val="21"/>
        </w:rPr>
        <w:t>中国人民解放军现役部队和预备役部队，中国人民武装警察部队，民兵</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9.军事高技术的特点</w:t>
      </w:r>
    </w:p>
    <w:p w:rsidR="00033C19" w:rsidRPr="0014138B" w:rsidRDefault="00033C19" w:rsidP="0014138B">
      <w:pPr>
        <w:rPr>
          <w:rFonts w:asciiTheme="minorEastAsia" w:hAnsiTheme="minorEastAsia"/>
          <w:szCs w:val="21"/>
        </w:rPr>
      </w:pPr>
      <w:r w:rsidRPr="0014138B">
        <w:rPr>
          <w:rFonts w:asciiTheme="minorEastAsia" w:hAnsiTheme="minorEastAsia"/>
          <w:szCs w:val="21"/>
        </w:rPr>
        <w:t>高智力，高投资，高竞争，高风险，高效益，高保密，高速度</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10.高技术战争的可控性体现</w:t>
      </w:r>
    </w:p>
    <w:p w:rsidR="00033C19" w:rsidRPr="0014138B" w:rsidRDefault="00033C19" w:rsidP="0014138B">
      <w:pPr>
        <w:rPr>
          <w:rFonts w:asciiTheme="minorEastAsia" w:hAnsiTheme="minorEastAsia"/>
          <w:szCs w:val="21"/>
        </w:rPr>
      </w:pPr>
      <w:r w:rsidRPr="0014138B">
        <w:rPr>
          <w:rFonts w:asciiTheme="minorEastAsia" w:hAnsiTheme="minorEastAsia"/>
          <w:szCs w:val="21"/>
        </w:rPr>
        <w:t>能有效控制打击的目标，能有效控制战争的规模，能有效控制战争的进程</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11.当今时代主题的定义</w:t>
      </w:r>
    </w:p>
    <w:p w:rsidR="00033C19" w:rsidRPr="0014138B" w:rsidRDefault="00033C19" w:rsidP="0014138B">
      <w:pPr>
        <w:rPr>
          <w:rFonts w:asciiTheme="minorEastAsia" w:hAnsiTheme="minorEastAsia"/>
          <w:szCs w:val="21"/>
        </w:rPr>
      </w:pPr>
      <w:r w:rsidRPr="0014138B">
        <w:rPr>
          <w:rFonts w:asciiTheme="minorEastAsia" w:hAnsiTheme="minorEastAsia"/>
          <w:szCs w:val="21"/>
        </w:rPr>
        <w:t>和平与发展</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12.国防教育日在哪天？</w:t>
      </w:r>
    </w:p>
    <w:p w:rsidR="00033C19" w:rsidRPr="0014138B" w:rsidRDefault="00033C19" w:rsidP="0014138B">
      <w:pPr>
        <w:rPr>
          <w:rFonts w:asciiTheme="minorEastAsia" w:hAnsiTheme="minorEastAsia"/>
          <w:szCs w:val="21"/>
        </w:rPr>
      </w:pPr>
      <w:r w:rsidRPr="0014138B">
        <w:rPr>
          <w:rFonts w:asciiTheme="minorEastAsia" w:hAnsiTheme="minorEastAsia"/>
          <w:szCs w:val="21"/>
        </w:rPr>
        <w:t>9月第三个星期六</w:t>
      </w:r>
    </w:p>
    <w:p w:rsidR="00033C19" w:rsidRPr="0014138B" w:rsidRDefault="00033C19" w:rsidP="0014138B">
      <w:pPr>
        <w:rPr>
          <w:rFonts w:asciiTheme="minorEastAsia" w:hAnsiTheme="minorEastAsia"/>
          <w:szCs w:val="21"/>
        </w:rPr>
      </w:pPr>
    </w:p>
    <w:p w:rsidR="00033C19" w:rsidRPr="0014138B" w:rsidRDefault="00033C19" w:rsidP="0014138B">
      <w:pPr>
        <w:numPr>
          <w:ilvl w:val="0"/>
          <w:numId w:val="5"/>
        </w:numPr>
        <w:tabs>
          <w:tab w:val="left" w:pos="360"/>
        </w:tabs>
        <w:suppressAutoHyphens/>
        <w:rPr>
          <w:rFonts w:asciiTheme="minorEastAsia" w:hAnsiTheme="minorEastAsia"/>
          <w:szCs w:val="21"/>
        </w:rPr>
      </w:pPr>
      <w:r w:rsidRPr="0014138B">
        <w:rPr>
          <w:rFonts w:asciiTheme="minorEastAsia" w:hAnsiTheme="minorEastAsia"/>
          <w:szCs w:val="21"/>
        </w:rPr>
        <w:t>选择题</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1.珍宝岛保卫战的年份</w:t>
      </w:r>
    </w:p>
    <w:p w:rsidR="00033C19" w:rsidRPr="0014138B" w:rsidRDefault="00033C19" w:rsidP="0014138B">
      <w:pPr>
        <w:rPr>
          <w:rFonts w:asciiTheme="minorEastAsia" w:hAnsiTheme="minorEastAsia"/>
          <w:szCs w:val="21"/>
        </w:rPr>
      </w:pPr>
      <w:r w:rsidRPr="0014138B">
        <w:rPr>
          <w:rFonts w:asciiTheme="minorEastAsia" w:hAnsiTheme="minorEastAsia"/>
          <w:szCs w:val="21"/>
        </w:rPr>
        <w:t>1969</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2.第一次用地空导弹击落敌机的时间</w:t>
      </w:r>
    </w:p>
    <w:p w:rsidR="00033C19" w:rsidRPr="0014138B" w:rsidRDefault="00033C19" w:rsidP="0014138B">
      <w:pPr>
        <w:rPr>
          <w:rFonts w:asciiTheme="minorEastAsia" w:hAnsiTheme="minorEastAsia"/>
          <w:szCs w:val="21"/>
        </w:rPr>
      </w:pPr>
      <w:r w:rsidRPr="0014138B">
        <w:rPr>
          <w:rFonts w:asciiTheme="minorEastAsia" w:hAnsiTheme="minorEastAsia"/>
          <w:szCs w:val="21"/>
        </w:rPr>
        <w:t>1959.10.7 12:04</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3.毛泽东军事思想的理论基础</w:t>
      </w:r>
    </w:p>
    <w:p w:rsidR="00033C19" w:rsidRPr="0014138B" w:rsidRDefault="00033C19" w:rsidP="0014138B">
      <w:pPr>
        <w:rPr>
          <w:rFonts w:asciiTheme="minorEastAsia" w:hAnsiTheme="minorEastAsia"/>
          <w:szCs w:val="21"/>
        </w:rPr>
      </w:pPr>
      <w:r w:rsidRPr="0014138B">
        <w:rPr>
          <w:rFonts w:asciiTheme="minorEastAsia" w:hAnsiTheme="minorEastAsia"/>
          <w:szCs w:val="21"/>
        </w:rPr>
        <w:t>无产阶级的战争观和方法论</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4.中国国防的类型</w:t>
      </w:r>
    </w:p>
    <w:p w:rsidR="00033C19" w:rsidRPr="0014138B" w:rsidRDefault="00033C19" w:rsidP="0014138B">
      <w:pPr>
        <w:rPr>
          <w:rFonts w:asciiTheme="minorEastAsia" w:hAnsiTheme="minorEastAsia"/>
          <w:szCs w:val="21"/>
        </w:rPr>
      </w:pPr>
      <w:r w:rsidRPr="0014138B">
        <w:rPr>
          <w:rFonts w:asciiTheme="minorEastAsia" w:hAnsiTheme="minorEastAsia"/>
          <w:szCs w:val="21"/>
        </w:rPr>
        <w:t>自卫型</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lastRenderedPageBreak/>
        <w:t>5.印度和中国有争议领土面积和两国实际控制的百分比</w:t>
      </w:r>
    </w:p>
    <w:p w:rsidR="00033C19" w:rsidRPr="0014138B" w:rsidRDefault="00033C19" w:rsidP="0014138B">
      <w:pPr>
        <w:rPr>
          <w:rFonts w:asciiTheme="minorEastAsia" w:hAnsiTheme="minorEastAsia"/>
          <w:szCs w:val="21"/>
        </w:rPr>
      </w:pPr>
      <w:r w:rsidRPr="0014138B">
        <w:rPr>
          <w:rFonts w:asciiTheme="minorEastAsia" w:hAnsiTheme="minorEastAsia"/>
          <w:szCs w:val="21"/>
        </w:rPr>
        <w:t>ms中国80%左右</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6.国防教育法的颁布日期</w:t>
      </w:r>
    </w:p>
    <w:p w:rsidR="00033C19" w:rsidRPr="0014138B" w:rsidRDefault="00033C19" w:rsidP="0014138B">
      <w:pPr>
        <w:rPr>
          <w:rFonts w:asciiTheme="minorEastAsia" w:hAnsiTheme="minorEastAsia"/>
          <w:szCs w:val="21"/>
        </w:rPr>
      </w:pPr>
      <w:r w:rsidRPr="0014138B">
        <w:rPr>
          <w:rFonts w:asciiTheme="minorEastAsia" w:hAnsiTheme="minorEastAsia"/>
          <w:szCs w:val="21"/>
        </w:rPr>
        <w:t>2001.4.28</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7.海军建军时间</w:t>
      </w:r>
    </w:p>
    <w:p w:rsidR="00033C19" w:rsidRPr="0014138B" w:rsidRDefault="00033C19" w:rsidP="0014138B">
      <w:pPr>
        <w:rPr>
          <w:rFonts w:asciiTheme="minorEastAsia" w:hAnsiTheme="minorEastAsia"/>
          <w:szCs w:val="21"/>
        </w:rPr>
      </w:pPr>
      <w:r w:rsidRPr="0014138B">
        <w:rPr>
          <w:rFonts w:asciiTheme="minorEastAsia" w:hAnsiTheme="minorEastAsia"/>
          <w:szCs w:val="21"/>
        </w:rPr>
        <w:t>1949.4.23</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8.二炮成立时间</w:t>
      </w:r>
    </w:p>
    <w:p w:rsidR="00033C19" w:rsidRPr="0014138B" w:rsidRDefault="00033C19" w:rsidP="0014138B">
      <w:pPr>
        <w:rPr>
          <w:rFonts w:asciiTheme="minorEastAsia" w:hAnsiTheme="minorEastAsia"/>
          <w:szCs w:val="21"/>
        </w:rPr>
      </w:pPr>
      <w:r w:rsidRPr="0014138B">
        <w:rPr>
          <w:rFonts w:asciiTheme="minorEastAsia" w:hAnsiTheme="minorEastAsia"/>
          <w:szCs w:val="21"/>
        </w:rPr>
        <w:t>1966.7.1</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9.神五发射时间</w:t>
      </w:r>
    </w:p>
    <w:p w:rsidR="00033C19" w:rsidRPr="0014138B" w:rsidRDefault="00033C19" w:rsidP="0014138B">
      <w:pPr>
        <w:rPr>
          <w:rFonts w:asciiTheme="minorEastAsia" w:hAnsiTheme="minorEastAsia"/>
          <w:szCs w:val="21"/>
        </w:rPr>
      </w:pPr>
      <w:r w:rsidRPr="0014138B">
        <w:rPr>
          <w:rFonts w:asciiTheme="minorEastAsia" w:hAnsiTheme="minorEastAsia"/>
          <w:szCs w:val="21"/>
        </w:rPr>
        <w:t>2003.10.15</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10.世界上贫富国家的收入差距</w:t>
      </w:r>
    </w:p>
    <w:p w:rsidR="00033C19" w:rsidRPr="0014138B" w:rsidRDefault="00033C19" w:rsidP="0014138B">
      <w:pPr>
        <w:rPr>
          <w:rFonts w:asciiTheme="minorEastAsia" w:hAnsiTheme="minorEastAsia"/>
          <w:szCs w:val="21"/>
        </w:rPr>
      </w:pPr>
      <w:r w:rsidRPr="0014138B">
        <w:rPr>
          <w:rFonts w:asciiTheme="minorEastAsia" w:hAnsiTheme="minorEastAsia"/>
          <w:szCs w:val="21"/>
        </w:rPr>
        <w:t>60:1? 70:1? 不知道有啥选项 - -b</w:t>
      </w:r>
    </w:p>
    <w:p w:rsidR="00033C19" w:rsidRPr="0014138B" w:rsidRDefault="00033C19" w:rsidP="0014138B">
      <w:pPr>
        <w:rPr>
          <w:rFonts w:asciiTheme="minorEastAsia" w:hAnsiTheme="minorEastAsia"/>
          <w:szCs w:val="21"/>
        </w:rPr>
      </w:pPr>
    </w:p>
    <w:p w:rsidR="00033C19" w:rsidRPr="0014138B" w:rsidRDefault="00033C19" w:rsidP="0014138B">
      <w:pPr>
        <w:numPr>
          <w:ilvl w:val="0"/>
          <w:numId w:val="5"/>
        </w:numPr>
        <w:tabs>
          <w:tab w:val="left" w:pos="360"/>
        </w:tabs>
        <w:suppressAutoHyphens/>
        <w:rPr>
          <w:rFonts w:asciiTheme="minorEastAsia" w:hAnsiTheme="minorEastAsia"/>
          <w:szCs w:val="21"/>
        </w:rPr>
      </w:pPr>
      <w:r w:rsidRPr="0014138B">
        <w:rPr>
          <w:rFonts w:asciiTheme="minorEastAsia" w:hAnsiTheme="minorEastAsia"/>
          <w:szCs w:val="21"/>
        </w:rPr>
        <w:t>简答题</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1.江泽民思想两条主线</w:t>
      </w:r>
    </w:p>
    <w:p w:rsidR="00033C19" w:rsidRPr="0014138B" w:rsidRDefault="00033C19" w:rsidP="0014138B">
      <w:pPr>
        <w:rPr>
          <w:rFonts w:asciiTheme="minorEastAsia" w:hAnsiTheme="minorEastAsia"/>
          <w:szCs w:val="21"/>
        </w:rPr>
      </w:pPr>
      <w:r w:rsidRPr="0014138B">
        <w:rPr>
          <w:rFonts w:asciiTheme="minorEastAsia" w:hAnsiTheme="minorEastAsia"/>
          <w:szCs w:val="21"/>
        </w:rPr>
        <w:t>加强国防现代化建设，打赢高技术条件下的局部战争</w:t>
      </w:r>
    </w:p>
    <w:p w:rsidR="00033C19" w:rsidRPr="0014138B" w:rsidRDefault="00033C19" w:rsidP="0014138B">
      <w:pPr>
        <w:rPr>
          <w:rFonts w:asciiTheme="minorEastAsia" w:hAnsiTheme="minorEastAsia"/>
          <w:szCs w:val="21"/>
        </w:rPr>
      </w:pPr>
      <w:r w:rsidRPr="0014138B">
        <w:rPr>
          <w:rFonts w:asciiTheme="minorEastAsia" w:hAnsiTheme="minorEastAsia"/>
          <w:szCs w:val="21"/>
        </w:rPr>
        <w:t>坚持人民军队的性质、本色和作风，保证不变质</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2.毛泽东军事思想的主要内容</w:t>
      </w:r>
    </w:p>
    <w:p w:rsidR="00033C19" w:rsidRPr="0014138B" w:rsidRDefault="00033C19" w:rsidP="0014138B">
      <w:pPr>
        <w:rPr>
          <w:rFonts w:asciiTheme="minorEastAsia" w:hAnsiTheme="minorEastAsia"/>
          <w:szCs w:val="21"/>
        </w:rPr>
      </w:pPr>
      <w:r w:rsidRPr="0014138B">
        <w:rPr>
          <w:rFonts w:asciiTheme="minorEastAsia" w:hAnsiTheme="minorEastAsia"/>
          <w:szCs w:val="21"/>
        </w:rPr>
        <w:t>无产阶级的战争观和方法论</w:t>
      </w:r>
    </w:p>
    <w:p w:rsidR="00033C19" w:rsidRPr="0014138B" w:rsidRDefault="00033C19" w:rsidP="0014138B">
      <w:pPr>
        <w:rPr>
          <w:rFonts w:asciiTheme="minorEastAsia" w:hAnsiTheme="minorEastAsia"/>
          <w:szCs w:val="21"/>
        </w:rPr>
      </w:pPr>
      <w:r w:rsidRPr="0014138B">
        <w:rPr>
          <w:rFonts w:asciiTheme="minorEastAsia" w:hAnsiTheme="minorEastAsia"/>
          <w:szCs w:val="21"/>
        </w:rPr>
        <w:t>人民军队建设理论</w:t>
      </w:r>
    </w:p>
    <w:p w:rsidR="00033C19" w:rsidRPr="0014138B" w:rsidRDefault="00033C19" w:rsidP="0014138B">
      <w:pPr>
        <w:rPr>
          <w:rFonts w:asciiTheme="minorEastAsia" w:hAnsiTheme="minorEastAsia"/>
          <w:szCs w:val="21"/>
        </w:rPr>
      </w:pPr>
      <w:r w:rsidRPr="0014138B">
        <w:rPr>
          <w:rFonts w:asciiTheme="minorEastAsia" w:hAnsiTheme="minorEastAsia"/>
          <w:szCs w:val="21"/>
        </w:rPr>
        <w:t>人民战争思想</w:t>
      </w:r>
    </w:p>
    <w:p w:rsidR="00033C19" w:rsidRPr="0014138B" w:rsidRDefault="00033C19" w:rsidP="0014138B">
      <w:pPr>
        <w:rPr>
          <w:rFonts w:asciiTheme="minorEastAsia" w:hAnsiTheme="minorEastAsia"/>
          <w:szCs w:val="21"/>
        </w:rPr>
      </w:pPr>
      <w:r w:rsidRPr="0014138B">
        <w:rPr>
          <w:rFonts w:asciiTheme="minorEastAsia" w:hAnsiTheme="minorEastAsia"/>
          <w:szCs w:val="21"/>
        </w:rPr>
        <w:t>人民战争的战略战术</w:t>
      </w:r>
    </w:p>
    <w:p w:rsidR="00033C19" w:rsidRPr="0014138B" w:rsidRDefault="00033C19" w:rsidP="0014138B">
      <w:pPr>
        <w:rPr>
          <w:rFonts w:asciiTheme="minorEastAsia" w:hAnsiTheme="minorEastAsia"/>
          <w:szCs w:val="21"/>
        </w:rPr>
      </w:pPr>
      <w:r w:rsidRPr="0014138B">
        <w:rPr>
          <w:rFonts w:asciiTheme="minorEastAsia" w:hAnsiTheme="minorEastAsia"/>
          <w:szCs w:val="21"/>
        </w:rPr>
        <w:t>国防建设立论</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3.人民解放军的任务</w:t>
      </w:r>
    </w:p>
    <w:p w:rsidR="00033C19" w:rsidRPr="0014138B" w:rsidRDefault="00033C19" w:rsidP="0014138B">
      <w:pPr>
        <w:rPr>
          <w:rFonts w:asciiTheme="minorEastAsia" w:hAnsiTheme="minorEastAsia"/>
          <w:szCs w:val="21"/>
        </w:rPr>
      </w:pPr>
      <w:r w:rsidRPr="0014138B">
        <w:rPr>
          <w:rFonts w:asciiTheme="minorEastAsia" w:hAnsiTheme="minorEastAsia"/>
          <w:szCs w:val="21"/>
        </w:rPr>
        <w:t>巩固国防，抵抗侵略，保卫祖国，保卫人民的和平劳动，参加国家建设任务</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4.我国在航天领域有哪些领先技术</w:t>
      </w:r>
    </w:p>
    <w:p w:rsidR="00033C19" w:rsidRPr="0014138B" w:rsidRDefault="00033C19" w:rsidP="0014138B">
      <w:pPr>
        <w:rPr>
          <w:rFonts w:asciiTheme="minorEastAsia" w:hAnsiTheme="minorEastAsia"/>
          <w:szCs w:val="21"/>
        </w:rPr>
      </w:pPr>
      <w:r w:rsidRPr="0014138B">
        <w:rPr>
          <w:rFonts w:asciiTheme="minorEastAsia" w:hAnsiTheme="minorEastAsia"/>
          <w:szCs w:val="21"/>
        </w:rPr>
        <w:t>卫星回收技术，一箭多星技术，卫星测控技术，静止卫星发射技术，高能低温火箭技术，航天遥感技术，数字卫星通信，载人航天技术</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5.军事高技术的定义</w:t>
      </w:r>
    </w:p>
    <w:p w:rsidR="00033C19" w:rsidRPr="0014138B" w:rsidRDefault="00033C19" w:rsidP="0014138B">
      <w:pPr>
        <w:rPr>
          <w:rFonts w:asciiTheme="minorEastAsia" w:hAnsiTheme="minorEastAsia"/>
          <w:szCs w:val="21"/>
        </w:rPr>
      </w:pPr>
      <w:r w:rsidRPr="0014138B">
        <w:rPr>
          <w:rFonts w:asciiTheme="minorEastAsia" w:hAnsiTheme="minorEastAsia"/>
          <w:szCs w:val="21"/>
        </w:rPr>
        <w:t>建立在现代科学技术的基础上，处于当代科学技术前沿，以信息技术为核心，在军事领域发展和应用的，对国防科技和武器装备发展起巨大推动作用的高技术总称</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6.高技术战争的特点</w:t>
      </w:r>
    </w:p>
    <w:p w:rsidR="00033C19" w:rsidRPr="0014138B" w:rsidRDefault="00033C19" w:rsidP="0014138B">
      <w:pPr>
        <w:rPr>
          <w:rFonts w:asciiTheme="minorEastAsia" w:hAnsiTheme="minorEastAsia"/>
          <w:szCs w:val="21"/>
        </w:rPr>
      </w:pPr>
      <w:r w:rsidRPr="0014138B">
        <w:rPr>
          <w:rFonts w:asciiTheme="minorEastAsia" w:hAnsiTheme="minorEastAsia"/>
          <w:szCs w:val="21"/>
        </w:rPr>
        <w:t>战争可控性强，战场空间广阔，系统对抗突出，作战方式多样化，指挥控制自动化，战争消耗巨大</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7.孙子兵法的主要内容</w:t>
      </w:r>
    </w:p>
    <w:p w:rsidR="00033C19" w:rsidRPr="0014138B" w:rsidRDefault="00033C19" w:rsidP="0014138B">
      <w:pPr>
        <w:rPr>
          <w:rFonts w:asciiTheme="minorEastAsia" w:hAnsiTheme="minorEastAsia"/>
          <w:szCs w:val="21"/>
        </w:rPr>
      </w:pPr>
      <w:r w:rsidRPr="0014138B">
        <w:rPr>
          <w:rFonts w:asciiTheme="minorEastAsia" w:hAnsiTheme="minorEastAsia"/>
          <w:szCs w:val="21"/>
        </w:rPr>
        <w:t>重战、备战、慎战思想；知己知彼，百战不殆；运筹帷幄，庙算制胜；奇变虚实，诡道制胜；全争全破，不战而胜；文武相济，富国强兵；五德兼备，选材任能。</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8.当前世界安全形势的总体状况是什么</w:t>
      </w:r>
    </w:p>
    <w:p w:rsidR="00033C19" w:rsidRPr="0014138B" w:rsidRDefault="00033C19" w:rsidP="0014138B">
      <w:pPr>
        <w:rPr>
          <w:rFonts w:asciiTheme="minorEastAsia" w:hAnsiTheme="minorEastAsia"/>
          <w:szCs w:val="21"/>
        </w:rPr>
      </w:pPr>
      <w:r w:rsidRPr="0014138B">
        <w:rPr>
          <w:rFonts w:asciiTheme="minorEastAsia" w:hAnsiTheme="minorEastAsia"/>
          <w:szCs w:val="21"/>
        </w:rPr>
        <w:t>总体和平，局部战争；总体缓和，局部紧张；总体稳定，局部动荡</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9.公民的国防权利和义务</w:t>
      </w:r>
    </w:p>
    <w:p w:rsidR="00033C19" w:rsidRPr="0014138B" w:rsidRDefault="00033C19" w:rsidP="0014138B">
      <w:pPr>
        <w:rPr>
          <w:rFonts w:asciiTheme="minorEastAsia" w:hAnsiTheme="minorEastAsia"/>
          <w:szCs w:val="21"/>
        </w:rPr>
      </w:pPr>
      <w:r w:rsidRPr="0014138B">
        <w:rPr>
          <w:rFonts w:asciiTheme="minorEastAsia" w:hAnsiTheme="minorEastAsia"/>
          <w:szCs w:val="21"/>
        </w:rPr>
        <w:t>权利：提出建议权，制止、检举权，获得补偿权</w:t>
      </w:r>
    </w:p>
    <w:p w:rsidR="00033C19" w:rsidRPr="0014138B" w:rsidRDefault="00033C19" w:rsidP="0014138B">
      <w:pPr>
        <w:rPr>
          <w:rFonts w:asciiTheme="minorEastAsia" w:hAnsiTheme="minorEastAsia"/>
          <w:szCs w:val="21"/>
        </w:rPr>
      </w:pPr>
      <w:r w:rsidRPr="0014138B">
        <w:rPr>
          <w:rFonts w:asciiTheme="minorEastAsia" w:hAnsiTheme="minorEastAsia"/>
          <w:szCs w:val="21"/>
        </w:rPr>
        <w:t>义务：兵役义务，接受国防教育的义务，保护国防设施的义务，保守国防秘密的义务，支持国防建设、协助军事活动的义务</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10.大学生军训的意义</w:t>
      </w:r>
    </w:p>
    <w:p w:rsidR="00033C19" w:rsidRPr="0014138B" w:rsidRDefault="00033C19" w:rsidP="0014138B">
      <w:pPr>
        <w:rPr>
          <w:rFonts w:asciiTheme="minorEastAsia" w:hAnsiTheme="minorEastAsia"/>
          <w:szCs w:val="21"/>
        </w:rPr>
      </w:pPr>
      <w:r w:rsidRPr="0014138B">
        <w:rPr>
          <w:rFonts w:asciiTheme="minorEastAsia" w:hAnsiTheme="minorEastAsia"/>
          <w:szCs w:val="21"/>
        </w:rPr>
        <w:lastRenderedPageBreak/>
        <w:t>公民履行兵役义务的一种形式，是加强祖国国防后备力量建设的战略措施，是提高学生综合素质的有效途径</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11.我国国防军队建设的两个转变</w:t>
      </w:r>
    </w:p>
    <w:p w:rsidR="00033C19" w:rsidRPr="0014138B" w:rsidRDefault="00033C19" w:rsidP="0014138B">
      <w:pPr>
        <w:rPr>
          <w:rFonts w:asciiTheme="minorEastAsia" w:hAnsiTheme="minorEastAsia"/>
          <w:szCs w:val="21"/>
        </w:rPr>
      </w:pPr>
      <w:r w:rsidRPr="0014138B">
        <w:rPr>
          <w:rFonts w:asciiTheme="minorEastAsia" w:hAnsiTheme="minorEastAsia"/>
          <w:szCs w:val="21"/>
        </w:rPr>
        <w:t>由应付一般条件下局部战争向打赢高技术局部战争转变；由数量规模型向质量高效型、由人力密集型向技术密集型转变</w:t>
      </w:r>
    </w:p>
    <w:p w:rsidR="00033C19" w:rsidRPr="0014138B" w:rsidRDefault="00033C19" w:rsidP="0014138B">
      <w:pPr>
        <w:rPr>
          <w:rFonts w:asciiTheme="minorEastAsia" w:hAnsiTheme="minorEastAsia"/>
          <w:szCs w:val="21"/>
        </w:rPr>
      </w:pPr>
    </w:p>
    <w:p w:rsidR="00033C19" w:rsidRPr="0014138B" w:rsidRDefault="00033C19" w:rsidP="0014138B">
      <w:pPr>
        <w:numPr>
          <w:ilvl w:val="0"/>
          <w:numId w:val="5"/>
        </w:numPr>
        <w:tabs>
          <w:tab w:val="left" w:pos="360"/>
        </w:tabs>
        <w:suppressAutoHyphens/>
        <w:rPr>
          <w:rFonts w:asciiTheme="minorEastAsia" w:hAnsiTheme="minorEastAsia"/>
          <w:szCs w:val="21"/>
        </w:rPr>
      </w:pPr>
      <w:r w:rsidRPr="0014138B">
        <w:rPr>
          <w:rFonts w:asciiTheme="minorEastAsia" w:hAnsiTheme="minorEastAsia"/>
          <w:szCs w:val="21"/>
        </w:rPr>
        <w:t>论述题</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1.论现代国防</w:t>
      </w:r>
    </w:p>
    <w:p w:rsidR="00033C19" w:rsidRPr="0014138B" w:rsidRDefault="00033C19" w:rsidP="0014138B">
      <w:pPr>
        <w:rPr>
          <w:rFonts w:asciiTheme="minorEastAsia" w:hAnsiTheme="minorEastAsia"/>
          <w:szCs w:val="21"/>
        </w:rPr>
      </w:pPr>
      <w:r w:rsidRPr="0014138B">
        <w:rPr>
          <w:rFonts w:asciiTheme="minorEastAsia" w:hAnsiTheme="minorEastAsia"/>
          <w:szCs w:val="21"/>
        </w:rPr>
        <w:t>可以考虑背诵P.4的现代国防基本特征……</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2.论大学生军训与国防教育</w:t>
      </w:r>
    </w:p>
    <w:p w:rsidR="00033C19" w:rsidRPr="0014138B" w:rsidRDefault="00033C19" w:rsidP="0014138B">
      <w:pPr>
        <w:rPr>
          <w:rFonts w:asciiTheme="minorEastAsia" w:hAnsiTheme="minorEastAsia"/>
          <w:szCs w:val="21"/>
        </w:rPr>
      </w:pPr>
      <w:r w:rsidRPr="0014138B">
        <w:rPr>
          <w:rFonts w:asciiTheme="minorEastAsia" w:hAnsiTheme="minorEastAsia"/>
          <w:szCs w:val="21"/>
        </w:rPr>
        <w:t>纯粹吹牛……吹够400字OK……</w:t>
      </w:r>
    </w:p>
    <w:p w:rsidR="00033C19" w:rsidRPr="0014138B" w:rsidRDefault="00033C19" w:rsidP="0014138B">
      <w:pPr>
        <w:rPr>
          <w:rFonts w:asciiTheme="minorEastAsia" w:hAnsiTheme="minorEastAsia"/>
          <w:b/>
          <w:bCs/>
          <w:szCs w:val="21"/>
        </w:rPr>
      </w:pPr>
      <w:r w:rsidRPr="0014138B">
        <w:rPr>
          <w:rFonts w:asciiTheme="minorEastAsia" w:hAnsiTheme="minorEastAsia"/>
          <w:b/>
          <w:bCs/>
          <w:szCs w:val="21"/>
        </w:rPr>
        <w:t>3.分析我国周边安全环境</w:t>
      </w:r>
    </w:p>
    <w:p w:rsidR="00033C19" w:rsidRPr="0014138B" w:rsidRDefault="00033C19" w:rsidP="0014138B">
      <w:pPr>
        <w:rPr>
          <w:rFonts w:asciiTheme="minorEastAsia" w:hAnsiTheme="minorEastAsia"/>
          <w:szCs w:val="21"/>
        </w:rPr>
      </w:pPr>
      <w:r w:rsidRPr="0014138B">
        <w:rPr>
          <w:rFonts w:asciiTheme="minorEastAsia" w:hAnsiTheme="minorEastAsia"/>
          <w:szCs w:val="21"/>
        </w:rPr>
        <w:t>提纲：</w:t>
      </w:r>
    </w:p>
    <w:p w:rsidR="00033C19" w:rsidRPr="0014138B" w:rsidRDefault="00033C19" w:rsidP="0014138B">
      <w:pPr>
        <w:rPr>
          <w:rFonts w:asciiTheme="minorEastAsia" w:hAnsiTheme="minorEastAsia"/>
          <w:szCs w:val="21"/>
        </w:rPr>
      </w:pPr>
      <w:r w:rsidRPr="0014138B">
        <w:rPr>
          <w:rFonts w:asciiTheme="minorEastAsia" w:hAnsiTheme="minorEastAsia"/>
          <w:szCs w:val="21"/>
        </w:rPr>
        <w:t>和平稳定是我国周边环境的主流</w:t>
      </w:r>
    </w:p>
    <w:p w:rsidR="00033C19" w:rsidRPr="0014138B" w:rsidRDefault="00033C19" w:rsidP="0014138B">
      <w:pPr>
        <w:numPr>
          <w:ilvl w:val="0"/>
          <w:numId w:val="6"/>
        </w:numPr>
        <w:tabs>
          <w:tab w:val="left" w:pos="720"/>
        </w:tabs>
        <w:suppressAutoHyphens/>
        <w:rPr>
          <w:rFonts w:asciiTheme="minorEastAsia" w:hAnsiTheme="minorEastAsia"/>
          <w:szCs w:val="21"/>
        </w:rPr>
      </w:pPr>
      <w:r w:rsidRPr="0014138B">
        <w:rPr>
          <w:rFonts w:asciiTheme="minorEastAsia" w:hAnsiTheme="minorEastAsia"/>
          <w:szCs w:val="21"/>
        </w:rPr>
        <w:t>改善大国关系，解除了敌对状态</w:t>
      </w:r>
    </w:p>
    <w:p w:rsidR="00033C19" w:rsidRPr="0014138B" w:rsidRDefault="00033C19" w:rsidP="0014138B">
      <w:pPr>
        <w:numPr>
          <w:ilvl w:val="0"/>
          <w:numId w:val="6"/>
        </w:numPr>
        <w:tabs>
          <w:tab w:val="left" w:pos="720"/>
        </w:tabs>
        <w:suppressAutoHyphens/>
        <w:rPr>
          <w:rFonts w:asciiTheme="minorEastAsia" w:hAnsiTheme="minorEastAsia"/>
          <w:szCs w:val="21"/>
        </w:rPr>
      </w:pPr>
      <w:r w:rsidRPr="0014138B">
        <w:rPr>
          <w:rFonts w:asciiTheme="minorEastAsia" w:hAnsiTheme="minorEastAsia"/>
          <w:szCs w:val="21"/>
        </w:rPr>
        <w:t>签订了边境条约，缓解了邻邦矛盾</w:t>
      </w:r>
    </w:p>
    <w:p w:rsidR="00033C19" w:rsidRPr="0014138B" w:rsidRDefault="00033C19" w:rsidP="0014138B">
      <w:pPr>
        <w:numPr>
          <w:ilvl w:val="0"/>
          <w:numId w:val="6"/>
        </w:numPr>
        <w:tabs>
          <w:tab w:val="left" w:pos="720"/>
        </w:tabs>
        <w:suppressAutoHyphens/>
        <w:rPr>
          <w:rFonts w:asciiTheme="minorEastAsia" w:hAnsiTheme="minorEastAsia"/>
          <w:szCs w:val="21"/>
        </w:rPr>
      </w:pPr>
      <w:r w:rsidRPr="0014138B">
        <w:rPr>
          <w:rFonts w:asciiTheme="minorEastAsia" w:hAnsiTheme="minorEastAsia"/>
          <w:szCs w:val="21"/>
        </w:rPr>
        <w:t>加强多边协作，改善了周边安全态势</w:t>
      </w:r>
    </w:p>
    <w:p w:rsidR="00033C19" w:rsidRPr="0014138B" w:rsidRDefault="00033C19" w:rsidP="0014138B">
      <w:pPr>
        <w:rPr>
          <w:rFonts w:asciiTheme="minorEastAsia" w:hAnsiTheme="minorEastAsia"/>
          <w:szCs w:val="21"/>
        </w:rPr>
      </w:pPr>
      <w:r w:rsidRPr="0014138B">
        <w:rPr>
          <w:rFonts w:asciiTheme="minorEastAsia" w:hAnsiTheme="minorEastAsia"/>
          <w:szCs w:val="21"/>
        </w:rPr>
        <w:t>我国安全环境中存在许多隐患</w:t>
      </w:r>
    </w:p>
    <w:p w:rsidR="00033C19" w:rsidRPr="0014138B" w:rsidRDefault="00033C19" w:rsidP="0014138B">
      <w:pPr>
        <w:numPr>
          <w:ilvl w:val="0"/>
          <w:numId w:val="7"/>
        </w:numPr>
        <w:tabs>
          <w:tab w:val="left" w:pos="720"/>
        </w:tabs>
        <w:suppressAutoHyphens/>
        <w:rPr>
          <w:rFonts w:asciiTheme="minorEastAsia" w:hAnsiTheme="minorEastAsia"/>
          <w:szCs w:val="21"/>
        </w:rPr>
      </w:pPr>
      <w:r w:rsidRPr="0014138B">
        <w:rPr>
          <w:rFonts w:asciiTheme="minorEastAsia" w:hAnsiTheme="minorEastAsia"/>
          <w:szCs w:val="21"/>
        </w:rPr>
        <w:t>军事大国对我国安全存在长期影响</w:t>
      </w:r>
    </w:p>
    <w:p w:rsidR="00033C19" w:rsidRPr="0014138B" w:rsidRDefault="00033C19" w:rsidP="0014138B">
      <w:pPr>
        <w:numPr>
          <w:ilvl w:val="0"/>
          <w:numId w:val="7"/>
        </w:numPr>
        <w:tabs>
          <w:tab w:val="left" w:pos="720"/>
        </w:tabs>
        <w:suppressAutoHyphens/>
        <w:rPr>
          <w:rFonts w:asciiTheme="minorEastAsia" w:hAnsiTheme="minorEastAsia"/>
          <w:szCs w:val="21"/>
        </w:rPr>
      </w:pPr>
      <w:r w:rsidRPr="0014138B">
        <w:rPr>
          <w:rFonts w:asciiTheme="minorEastAsia" w:hAnsiTheme="minorEastAsia"/>
          <w:szCs w:val="21"/>
        </w:rPr>
        <w:t>我国与邻邦大国，海权争端是我国安全的最大隐患</w:t>
      </w:r>
    </w:p>
    <w:p w:rsidR="00033C19" w:rsidRPr="0014138B" w:rsidRDefault="00033C19" w:rsidP="0014138B">
      <w:pPr>
        <w:rPr>
          <w:rFonts w:asciiTheme="minorEastAsia" w:hAnsiTheme="minorEastAsia"/>
          <w:szCs w:val="21"/>
        </w:rPr>
      </w:pPr>
    </w:p>
    <w:p w:rsidR="00033C19" w:rsidRPr="0014138B" w:rsidRDefault="00033C19"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szCs w:val="21"/>
        </w:rPr>
        <w:t>07.1</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2007年1月5日军事理论试题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数学科学学院  任庆春  回忆整理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填空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1.国防定义</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2.孙子兵法的影响</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3.国防教育日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4.五句话要求</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5.我国海洋面积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6.高技术战争可控性的体现</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7.我国兵役制度</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8.军用卫星的分类</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9.武装警察有哪几部分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10.俄军兵种</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11.美军组成</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12.江泽民国防和军队建设思想的精髓</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选择</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1.中国国防的类型</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2.国防教育法的颁布日期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3.炸大使馆的日期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4.珍宝岛保卫战的年份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5.第一次用地空导弹击落敌机的时间</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6.毛泽东军事思想的理论基础</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7.二炮的使命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8.美军战区的个数</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9.台军战略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10.南沙海战的对手</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简答</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1.孙子兵法的主要内容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2.毛泽东军事思想内容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3.两个转变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4.国防权利与义务</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5.世界安全形势的总体状况</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6.陆军兵种</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7.毛泽东军事思想的发展有哪几个时期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8.我国航天有哪些世界领先</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9.我国周边安全局势的主流</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10.美军未来发展趋势</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lastRenderedPageBreak/>
        <w:t>论述</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1.论现代国防</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2.台湾问题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3.论高技术战争</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高技术战争是争夺制信息权的战争。谁掌握了往年的考题，谁就掌握了制信息权！</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szCs w:val="21"/>
        </w:rPr>
        <w:t>06.6</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选择</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珍宝岛冲突的年份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对印自卫反击战的年份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我国空军建军日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北约炸我国使馆的日期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《国防教育法》颁布的年份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我国的国防法规分为几个层次</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美国在全球分为几个战区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印控争议领土百分比</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简答</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10题每题3分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 孙子兵法的价值</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 毛泽东军事思想的内容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 公民的国防权利和义务</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 美国的军事战略内容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 二炮的任务</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 什么是军事高技术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 核武器杀伤破坏因素</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 我国提出的国家新安全的内容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 高技术战争的特点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 人民解放军的任务</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论述</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每题12分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400字以上</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1我国 如何进行国防建设</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 对我国周边安全环境进行简要分析</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 对大学生军训的认识</w:t>
      </w:r>
    </w:p>
    <w:p w:rsidR="003949AA" w:rsidRPr="0014138B" w:rsidRDefault="003949AA"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ED6733" w:rsidRDefault="00ED6733"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szCs w:val="21"/>
        </w:rPr>
        <w:t>06.1</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填空：（顺序有误）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1：国防定义</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2：孙子兵法的价值（3部分）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3：国防教育日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4：五句话要求</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5：海洋面积</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6：高技术战争特点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7：精确制导弹药的分类（不是精确制导武器）</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8：美国武装力量的组成</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9：高技术战争的可控性体现在（3点）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10：海军的兵种（5个）</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11：兵役制度（两个结合）</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12：毛泽东军事思想的核心</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选择：</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中国国防的类型</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印度和中国有争议领土面积和两国实际控制的百分比</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国防教育法的颁布日期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炸大使馆的日期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珍宝岛保卫战的年份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洲际导弹的射程</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第一次用地空导弹击落敌机的时间1959年。</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毛泽东军事思想的理论基础</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直接命中率超过多少的制导武器成为精确制导武器</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简答题：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1：孙子兵法的主要内容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2：毛泽东军事思想理论内容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3：美国的现行战略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4：大学生据军训的意义</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5：两个转变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6：军事高技术的定义</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7：精确制导武器的作用</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8：人民解放军的任务</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9：高技术战争的特点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10：国防的权利和义务</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11：当前世界安全形势的总体状况是什么</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论述题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1.谈现代国防</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2.结合《反分裂个国家法》论述台湾问题。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3.我国周边国防环境</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szCs w:val="21"/>
        </w:rPr>
        <w:t>05.6</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选择有个我国国防的类型,中国是第一个世界上用地空导弹击落敌机的年份(偶不知</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道~~),其他还好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填空题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1国防定义：六个空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2领海面积：一个空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3高技术的七个特点：七个空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4核武器破坏杀伤因素：五个空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5江泽民军队建设总要求：五个空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6武警组成：五空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7兵役制度：四个空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8美国武装力量组成：三个空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9精确制导武器的组成：两个空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10国防日：一个空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11标志着我国古代军事理论的成熟：一个空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12毛泽东军事思想的核心：一个空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选择</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国防教育法的颁布日期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炸大使馆的日期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珍宝岛保卫战的年份</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化学武器的特点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1988年南沙海战是和谁打的</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简答</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1.孙子兵法的主要内容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2.毛泽东军事思想的主要内容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3.国防法规的定义和特点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4.美国军事战略的主要内容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5.实现我军质量建设的两个根本转变</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6.军事高技术的定义</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7.精确制导导弹在战争中的意义</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8.什么是核武器</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9.高技术战争的特点</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10.中国人民解放军陆军的军种</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论述</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1.结合上课老师讲解的内容,论述现代国防</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2.评述当代世界局势以及成因</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3.简述中国周边安全环境的状况</w:t>
      </w:r>
    </w:p>
    <w:p w:rsidR="003949AA" w:rsidRPr="0014138B" w:rsidRDefault="003949AA" w:rsidP="0014138B">
      <w:pPr>
        <w:rPr>
          <w:rFonts w:asciiTheme="minorEastAsia" w:hAnsiTheme="minorEastAsia"/>
          <w:szCs w:val="21"/>
        </w:rPr>
      </w:pP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lastRenderedPageBreak/>
        <w:t>1)      大学生军训的意义（简答）</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2)      孙子兵法主要的思想（简答）</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3)      化学武器的分类（选择）</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4)      江泽民国防军队建设的思想（填空）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5)      为什么说和平与发展仍是当今时代的主题（简答）</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6)      精确制导弹药分为末制导弹药和末敏弹药（填空）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7)      中国人民武警部队的组成和任务（细节）（填空）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8)      高技术战争可控性和消耗巨大表现在哪个方面（填空）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9)      中国周围的安全环境总述（论述）</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10)     我国实行什么样的兵役制度（忘了）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11)     化生武器的防护（填空）</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12)     毛泽东军事思想的主要内容有哪几部分？</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13)     毛泽东军事思想的核心是什么</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14)     海湾战争的日期以及持续时间</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15)     美国空袭南斯拉夫的日期以及持续时间</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16)     伊拉克战争的日期以及持续时间</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17)     大学生国防教育日的日期</w:t>
      </w:r>
    </w:p>
    <w:p w:rsidR="003949AA" w:rsidRPr="0014138B" w:rsidRDefault="003949AA" w:rsidP="0014138B">
      <w:pPr>
        <w:rPr>
          <w:rFonts w:asciiTheme="minorEastAsia" w:hAnsiTheme="minorEastAsia"/>
          <w:szCs w:val="21"/>
        </w:rPr>
      </w:pPr>
      <w:r w:rsidRPr="0014138B">
        <w:rPr>
          <w:rFonts w:asciiTheme="minorEastAsia" w:hAnsiTheme="minorEastAsia" w:hint="eastAsia"/>
          <w:szCs w:val="21"/>
        </w:rPr>
        <w:t>18)     国防法（也许）颁布日期</w:t>
      </w:r>
    </w:p>
    <w:p w:rsidR="00A41817" w:rsidRPr="0014138B" w:rsidRDefault="00A41817" w:rsidP="0014138B">
      <w:pPr>
        <w:rPr>
          <w:rFonts w:asciiTheme="minorEastAsia" w:hAnsiTheme="minorEastAsia"/>
          <w:szCs w:val="21"/>
        </w:rPr>
      </w:pPr>
    </w:p>
    <w:sectPr w:rsidR="00A41817" w:rsidRPr="0014138B" w:rsidSect="00A418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4E1" w:rsidRDefault="009E54E1" w:rsidP="003949AA">
      <w:r>
        <w:separator/>
      </w:r>
    </w:p>
  </w:endnote>
  <w:endnote w:type="continuationSeparator" w:id="0">
    <w:p w:rsidR="009E54E1" w:rsidRDefault="009E54E1" w:rsidP="00394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4E1" w:rsidRDefault="009E54E1" w:rsidP="003949AA">
      <w:r>
        <w:separator/>
      </w:r>
    </w:p>
  </w:footnote>
  <w:footnote w:type="continuationSeparator" w:id="0">
    <w:p w:rsidR="009E54E1" w:rsidRDefault="009E54E1" w:rsidP="003949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69F2665"/>
    <w:multiLevelType w:val="hybridMultilevel"/>
    <w:tmpl w:val="2AE60528"/>
    <w:lvl w:ilvl="0" w:tplc="782812F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C086E1E"/>
    <w:multiLevelType w:val="hybridMultilevel"/>
    <w:tmpl w:val="1E7E1BFC"/>
    <w:lvl w:ilvl="0" w:tplc="790055D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3DEB22DC"/>
    <w:multiLevelType w:val="hybridMultilevel"/>
    <w:tmpl w:val="C0DA26E8"/>
    <w:lvl w:ilvl="0" w:tplc="221ABCE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nsid w:val="51573692"/>
    <w:multiLevelType w:val="hybridMultilevel"/>
    <w:tmpl w:val="2EF6F16C"/>
    <w:lvl w:ilvl="0" w:tplc="1076F0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564446F6"/>
    <w:multiLevelType w:val="hybridMultilevel"/>
    <w:tmpl w:val="072EE928"/>
    <w:lvl w:ilvl="0" w:tplc="A6EC380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nsid w:val="5CD94B44"/>
    <w:multiLevelType w:val="hybridMultilevel"/>
    <w:tmpl w:val="438EF92E"/>
    <w:lvl w:ilvl="0" w:tplc="89143ED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175171E"/>
    <w:multiLevelType w:val="hybridMultilevel"/>
    <w:tmpl w:val="54B2890C"/>
    <w:lvl w:ilvl="0" w:tplc="27F68A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64764768"/>
    <w:multiLevelType w:val="hybridMultilevel"/>
    <w:tmpl w:val="700C129E"/>
    <w:lvl w:ilvl="0" w:tplc="5AF60BE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nsid w:val="7A8E796D"/>
    <w:multiLevelType w:val="hybridMultilevel"/>
    <w:tmpl w:val="15C0D632"/>
    <w:lvl w:ilvl="0" w:tplc="4F6EC5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8"/>
  </w:num>
  <w:num w:numId="2">
    <w:abstractNumId w:val="5"/>
  </w:num>
  <w:num w:numId="3">
    <w:abstractNumId w:val="7"/>
  </w:num>
  <w:num w:numId="4">
    <w:abstractNumId w:val="10"/>
  </w:num>
  <w:num w:numId="5">
    <w:abstractNumId w:val="0"/>
  </w:num>
  <w:num w:numId="6">
    <w:abstractNumId w:val="1"/>
  </w:num>
  <w:num w:numId="7">
    <w:abstractNumId w:val="2"/>
  </w:num>
  <w:num w:numId="8">
    <w:abstractNumId w:val="3"/>
  </w:num>
  <w:num w:numId="9">
    <w:abstractNumId w:val="6"/>
  </w:num>
  <w:num w:numId="10">
    <w:abstractNumId w:val="9"/>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949AA"/>
    <w:rsid w:val="00022028"/>
    <w:rsid w:val="00026342"/>
    <w:rsid w:val="00027635"/>
    <w:rsid w:val="000335AA"/>
    <w:rsid w:val="00033C19"/>
    <w:rsid w:val="00034AA5"/>
    <w:rsid w:val="0003717C"/>
    <w:rsid w:val="00037E18"/>
    <w:rsid w:val="00052A11"/>
    <w:rsid w:val="0009643C"/>
    <w:rsid w:val="000B06D7"/>
    <w:rsid w:val="000B1C8A"/>
    <w:rsid w:val="000B72C2"/>
    <w:rsid w:val="000E33C1"/>
    <w:rsid w:val="00100015"/>
    <w:rsid w:val="0014138B"/>
    <w:rsid w:val="001434C5"/>
    <w:rsid w:val="00151368"/>
    <w:rsid w:val="00161460"/>
    <w:rsid w:val="00163D84"/>
    <w:rsid w:val="00181A3E"/>
    <w:rsid w:val="00184C6B"/>
    <w:rsid w:val="00191DF3"/>
    <w:rsid w:val="0019401C"/>
    <w:rsid w:val="001A1367"/>
    <w:rsid w:val="001A1BF3"/>
    <w:rsid w:val="001A25D7"/>
    <w:rsid w:val="001C6132"/>
    <w:rsid w:val="001D2390"/>
    <w:rsid w:val="001D241C"/>
    <w:rsid w:val="001F0076"/>
    <w:rsid w:val="001F29E2"/>
    <w:rsid w:val="00207868"/>
    <w:rsid w:val="00217ADE"/>
    <w:rsid w:val="00217C5F"/>
    <w:rsid w:val="0022679A"/>
    <w:rsid w:val="00234B1D"/>
    <w:rsid w:val="00271C3B"/>
    <w:rsid w:val="0027660B"/>
    <w:rsid w:val="002777AF"/>
    <w:rsid w:val="00286085"/>
    <w:rsid w:val="0028754F"/>
    <w:rsid w:val="002B2B34"/>
    <w:rsid w:val="002C5059"/>
    <w:rsid w:val="002E31DF"/>
    <w:rsid w:val="002E778D"/>
    <w:rsid w:val="003000AA"/>
    <w:rsid w:val="00305A40"/>
    <w:rsid w:val="00313056"/>
    <w:rsid w:val="00341BEF"/>
    <w:rsid w:val="00345459"/>
    <w:rsid w:val="003474EB"/>
    <w:rsid w:val="00373AFB"/>
    <w:rsid w:val="00385E91"/>
    <w:rsid w:val="003949AA"/>
    <w:rsid w:val="00395203"/>
    <w:rsid w:val="003B35F8"/>
    <w:rsid w:val="003B6CA3"/>
    <w:rsid w:val="003F201C"/>
    <w:rsid w:val="00427F47"/>
    <w:rsid w:val="00435008"/>
    <w:rsid w:val="00440E52"/>
    <w:rsid w:val="004668E3"/>
    <w:rsid w:val="004A3693"/>
    <w:rsid w:val="004C2B77"/>
    <w:rsid w:val="004D4B18"/>
    <w:rsid w:val="004F2362"/>
    <w:rsid w:val="004F5137"/>
    <w:rsid w:val="00513004"/>
    <w:rsid w:val="00517A5E"/>
    <w:rsid w:val="00522830"/>
    <w:rsid w:val="005519D4"/>
    <w:rsid w:val="00557017"/>
    <w:rsid w:val="00597993"/>
    <w:rsid w:val="005A0F8D"/>
    <w:rsid w:val="005A0FE4"/>
    <w:rsid w:val="005B2575"/>
    <w:rsid w:val="005B57D6"/>
    <w:rsid w:val="005B6B9F"/>
    <w:rsid w:val="005C40DC"/>
    <w:rsid w:val="005F0BBE"/>
    <w:rsid w:val="00603A63"/>
    <w:rsid w:val="00631337"/>
    <w:rsid w:val="00633293"/>
    <w:rsid w:val="00637995"/>
    <w:rsid w:val="00663CE0"/>
    <w:rsid w:val="006A0687"/>
    <w:rsid w:val="006E5B34"/>
    <w:rsid w:val="006F4D8F"/>
    <w:rsid w:val="00707B18"/>
    <w:rsid w:val="00740807"/>
    <w:rsid w:val="007633B5"/>
    <w:rsid w:val="007801A3"/>
    <w:rsid w:val="007B79DA"/>
    <w:rsid w:val="007D7A14"/>
    <w:rsid w:val="007E0EFE"/>
    <w:rsid w:val="007E3C47"/>
    <w:rsid w:val="007F0B00"/>
    <w:rsid w:val="007F7784"/>
    <w:rsid w:val="007F7C2F"/>
    <w:rsid w:val="00810F72"/>
    <w:rsid w:val="00843720"/>
    <w:rsid w:val="00875C42"/>
    <w:rsid w:val="008A24BA"/>
    <w:rsid w:val="008B32C9"/>
    <w:rsid w:val="008D160C"/>
    <w:rsid w:val="008F31E1"/>
    <w:rsid w:val="008F7813"/>
    <w:rsid w:val="00935990"/>
    <w:rsid w:val="009551E1"/>
    <w:rsid w:val="00970333"/>
    <w:rsid w:val="00982CC0"/>
    <w:rsid w:val="009A4261"/>
    <w:rsid w:val="009C173C"/>
    <w:rsid w:val="009C64D9"/>
    <w:rsid w:val="009E54E1"/>
    <w:rsid w:val="00A02582"/>
    <w:rsid w:val="00A2265A"/>
    <w:rsid w:val="00A2516E"/>
    <w:rsid w:val="00A2639B"/>
    <w:rsid w:val="00A41817"/>
    <w:rsid w:val="00A70E39"/>
    <w:rsid w:val="00A8386E"/>
    <w:rsid w:val="00A8641E"/>
    <w:rsid w:val="00A86858"/>
    <w:rsid w:val="00AA041C"/>
    <w:rsid w:val="00AC1ADF"/>
    <w:rsid w:val="00AC449E"/>
    <w:rsid w:val="00B06829"/>
    <w:rsid w:val="00B2269D"/>
    <w:rsid w:val="00B57B10"/>
    <w:rsid w:val="00B63199"/>
    <w:rsid w:val="00B90D68"/>
    <w:rsid w:val="00BA23F6"/>
    <w:rsid w:val="00BE628D"/>
    <w:rsid w:val="00BF2950"/>
    <w:rsid w:val="00BF2B07"/>
    <w:rsid w:val="00BF5C97"/>
    <w:rsid w:val="00C01D99"/>
    <w:rsid w:val="00C0225F"/>
    <w:rsid w:val="00C05A74"/>
    <w:rsid w:val="00C13024"/>
    <w:rsid w:val="00C1395C"/>
    <w:rsid w:val="00C1415E"/>
    <w:rsid w:val="00C1665A"/>
    <w:rsid w:val="00C17E8D"/>
    <w:rsid w:val="00C25D2F"/>
    <w:rsid w:val="00C25DEC"/>
    <w:rsid w:val="00C32173"/>
    <w:rsid w:val="00C32AE7"/>
    <w:rsid w:val="00C34ACC"/>
    <w:rsid w:val="00C54042"/>
    <w:rsid w:val="00C80914"/>
    <w:rsid w:val="00C86534"/>
    <w:rsid w:val="00C9090C"/>
    <w:rsid w:val="00C91422"/>
    <w:rsid w:val="00CA716C"/>
    <w:rsid w:val="00CB5230"/>
    <w:rsid w:val="00CB6C06"/>
    <w:rsid w:val="00CB71DA"/>
    <w:rsid w:val="00CD3AE9"/>
    <w:rsid w:val="00CF156E"/>
    <w:rsid w:val="00D45594"/>
    <w:rsid w:val="00D53336"/>
    <w:rsid w:val="00D70581"/>
    <w:rsid w:val="00D710DC"/>
    <w:rsid w:val="00D943D0"/>
    <w:rsid w:val="00D96656"/>
    <w:rsid w:val="00DB50F9"/>
    <w:rsid w:val="00DC7B7A"/>
    <w:rsid w:val="00DD03ED"/>
    <w:rsid w:val="00DD1F0F"/>
    <w:rsid w:val="00DE6202"/>
    <w:rsid w:val="00DF6825"/>
    <w:rsid w:val="00E15179"/>
    <w:rsid w:val="00E3192D"/>
    <w:rsid w:val="00E3477A"/>
    <w:rsid w:val="00E44521"/>
    <w:rsid w:val="00E465D7"/>
    <w:rsid w:val="00E6195F"/>
    <w:rsid w:val="00E96E91"/>
    <w:rsid w:val="00EB4D20"/>
    <w:rsid w:val="00EC195D"/>
    <w:rsid w:val="00EC7661"/>
    <w:rsid w:val="00ED09B5"/>
    <w:rsid w:val="00ED2BCB"/>
    <w:rsid w:val="00ED6733"/>
    <w:rsid w:val="00F0520E"/>
    <w:rsid w:val="00F23FC7"/>
    <w:rsid w:val="00F30F89"/>
    <w:rsid w:val="00F341E5"/>
    <w:rsid w:val="00F34560"/>
    <w:rsid w:val="00F36388"/>
    <w:rsid w:val="00F6326F"/>
    <w:rsid w:val="00FE3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A431600-731B-4D03-A63A-A9D4AC9A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181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949A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949AA"/>
    <w:rPr>
      <w:sz w:val="18"/>
      <w:szCs w:val="18"/>
    </w:rPr>
  </w:style>
  <w:style w:type="paragraph" w:styleId="a4">
    <w:name w:val="footer"/>
    <w:basedOn w:val="a"/>
    <w:link w:val="Char0"/>
    <w:uiPriority w:val="99"/>
    <w:semiHidden/>
    <w:unhideWhenUsed/>
    <w:rsid w:val="003949A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949AA"/>
    <w:rPr>
      <w:sz w:val="18"/>
      <w:szCs w:val="18"/>
    </w:rPr>
  </w:style>
  <w:style w:type="paragraph" w:styleId="a5">
    <w:name w:val="List Paragraph"/>
    <w:basedOn w:val="a"/>
    <w:uiPriority w:val="34"/>
    <w:qFormat/>
    <w:rsid w:val="00B63199"/>
    <w:pPr>
      <w:ind w:firstLineChars="200" w:firstLine="420"/>
    </w:pPr>
  </w:style>
  <w:style w:type="paragraph" w:styleId="HTML">
    <w:name w:val="HTML Preformatted"/>
    <w:basedOn w:val="a"/>
    <w:link w:val="HTMLChar"/>
    <w:uiPriority w:val="99"/>
    <w:semiHidden/>
    <w:unhideWhenUsed/>
    <w:rsid w:val="00DE6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DE6202"/>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1167</Words>
  <Characters>6657</Characters>
  <Application>Microsoft Office Word</Application>
  <DocSecurity>0</DocSecurity>
  <Lines>55</Lines>
  <Paragraphs>15</Paragraphs>
  <ScaleCrop>false</ScaleCrop>
  <Company>微软中国</Company>
  <LinksUpToDate>false</LinksUpToDate>
  <CharactersWithSpaces>7809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admin</cp:lastModifiedBy>
  <cp:revision>9</cp:revision>
  <dcterms:created xsi:type="dcterms:W3CDTF">2011-01-05T12:03:00Z</dcterms:created>
  <dcterms:modified xsi:type="dcterms:W3CDTF">2014-12-27T15:58:00Z</dcterms:modified>
</cp:coreProperties>
</file>