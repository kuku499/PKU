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34CC9D1" w14:textId="77777777" w:rsidR="00DA3B5B" w:rsidRDefault="00DA3B5B" w:rsidP="00C8287C">
      <w:pPr>
        <w:pStyle w:val="2"/>
      </w:pPr>
      <w:r>
        <w:rPr>
          <w:rFonts w:hint="eastAsia"/>
        </w:rPr>
        <w:t>2013</w:t>
      </w:r>
      <w:r>
        <w:rPr>
          <w:rFonts w:hint="eastAsia"/>
        </w:rPr>
        <w:t>年</w:t>
      </w:r>
      <w:r>
        <w:t>一月</w:t>
      </w:r>
    </w:p>
    <w:p w14:paraId="73E72F30" w14:textId="77777777" w:rsidR="00DA3B5B" w:rsidRDefault="00DA3B5B" w:rsidP="00DA3B5B">
      <w:r>
        <w:rPr>
          <w:rFonts w:hint="eastAsia"/>
        </w:rPr>
        <w:t>一、</w:t>
      </w:r>
      <w:r>
        <w:rPr>
          <w:rFonts w:hint="eastAsia"/>
        </w:rPr>
        <w:tab/>
      </w:r>
      <w:r>
        <w:rPr>
          <w:rFonts w:hint="eastAsia"/>
        </w:rPr>
        <w:t>填空题</w:t>
      </w:r>
    </w:p>
    <w:p w14:paraId="070A4398" w14:textId="77777777" w:rsidR="00DA3B5B" w:rsidRDefault="00DA3B5B" w:rsidP="00DA3B5B">
      <w:r>
        <w:rPr>
          <w:rFonts w:hint="eastAsia"/>
        </w:rPr>
        <w:t>1</w:t>
      </w:r>
      <w:r>
        <w:rPr>
          <w:rFonts w:hint="eastAsia"/>
        </w:rPr>
        <w:t>．</w:t>
      </w:r>
      <w:r>
        <w:rPr>
          <w:rFonts w:hint="eastAsia"/>
        </w:rPr>
        <w:t>2001</w:t>
      </w:r>
      <w:r>
        <w:rPr>
          <w:rFonts w:hint="eastAsia"/>
        </w:rPr>
        <w:t>年</w:t>
      </w:r>
      <w:r>
        <w:rPr>
          <w:rFonts w:hint="eastAsia"/>
        </w:rPr>
        <w:t>8</w:t>
      </w:r>
      <w:r>
        <w:rPr>
          <w:rFonts w:hint="eastAsia"/>
        </w:rPr>
        <w:t>月</w:t>
      </w:r>
      <w:r>
        <w:rPr>
          <w:rFonts w:hint="eastAsia"/>
        </w:rPr>
        <w:t>31</w:t>
      </w:r>
      <w:r>
        <w:rPr>
          <w:rFonts w:hint="eastAsia"/>
        </w:rPr>
        <w:t>日颁布的《关于设立全民国防教育日的决定》将全民国防教育</w:t>
      </w:r>
      <w:bookmarkStart w:id="0" w:name="_GoBack"/>
      <w:bookmarkEnd w:id="0"/>
      <w:r>
        <w:rPr>
          <w:rFonts w:hint="eastAsia"/>
        </w:rPr>
        <w:t>日设为</w:t>
      </w:r>
      <w:r>
        <w:rPr>
          <w:rFonts w:hint="eastAsia"/>
        </w:rPr>
        <w:t xml:space="preserve">   </w:t>
      </w:r>
    </w:p>
    <w:p w14:paraId="2FCFDB23" w14:textId="77777777" w:rsidR="00DA3B5B" w:rsidRDefault="00DA3B5B" w:rsidP="00DA3B5B">
      <w:r>
        <w:rPr>
          <w:rFonts w:hint="eastAsia"/>
        </w:rPr>
        <w:t xml:space="preserve">    </w:t>
      </w:r>
      <w:r>
        <w:rPr>
          <w:rFonts w:hint="eastAsia"/>
        </w:rPr>
        <w:t>。</w:t>
      </w:r>
    </w:p>
    <w:p w14:paraId="54169B0A" w14:textId="77777777" w:rsidR="00DA3B5B" w:rsidRDefault="00DA3B5B" w:rsidP="00DA3B5B">
      <w:r>
        <w:rPr>
          <w:rFonts w:hint="eastAsia"/>
        </w:rPr>
        <w:t>2</w:t>
      </w:r>
      <w:r>
        <w:rPr>
          <w:rFonts w:hint="eastAsia"/>
        </w:rPr>
        <w:t>．美国武装力量的组成。</w:t>
      </w:r>
    </w:p>
    <w:p w14:paraId="0246B9DC" w14:textId="77777777" w:rsidR="00DA3B5B" w:rsidRDefault="00DA3B5B" w:rsidP="00DA3B5B">
      <w:r>
        <w:rPr>
          <w:rFonts w:hint="eastAsia"/>
        </w:rPr>
        <w:t>3</w:t>
      </w:r>
      <w:r>
        <w:rPr>
          <w:rFonts w:hint="eastAsia"/>
        </w:rPr>
        <w:t>．新概念武器的基本特征。</w:t>
      </w:r>
    </w:p>
    <w:p w14:paraId="6E54DD9F" w14:textId="77777777" w:rsidR="00DA3B5B" w:rsidRDefault="00DA3B5B" w:rsidP="00DA3B5B">
      <w:r>
        <w:rPr>
          <w:rFonts w:hint="eastAsia"/>
        </w:rPr>
        <w:t>4</w:t>
      </w:r>
      <w:r>
        <w:rPr>
          <w:rFonts w:hint="eastAsia"/>
        </w:rPr>
        <w:t>．孙子兵法的战争观。</w:t>
      </w:r>
    </w:p>
    <w:p w14:paraId="48C71F84" w14:textId="77777777" w:rsidR="00DA3B5B" w:rsidRDefault="00DA3B5B" w:rsidP="00DA3B5B">
      <w:r>
        <w:rPr>
          <w:rFonts w:hint="eastAsia"/>
        </w:rPr>
        <w:t>5</w:t>
      </w:r>
      <w:r>
        <w:rPr>
          <w:rFonts w:hint="eastAsia"/>
        </w:rPr>
        <w:t>．</w:t>
      </w:r>
      <w:r>
        <w:rPr>
          <w:rFonts w:hint="eastAsia"/>
        </w:rPr>
        <w:t>2012</w:t>
      </w:r>
      <w:r>
        <w:rPr>
          <w:rFonts w:hint="eastAsia"/>
        </w:rPr>
        <w:t>年北京市冬季征兵的主要对象为普通高等学校</w:t>
      </w:r>
      <w:r>
        <w:rPr>
          <w:rFonts w:hint="eastAsia"/>
        </w:rPr>
        <w:t xml:space="preserve">       </w:t>
      </w:r>
      <w:r>
        <w:rPr>
          <w:rFonts w:hint="eastAsia"/>
        </w:rPr>
        <w:t>和</w:t>
      </w:r>
      <w:r>
        <w:rPr>
          <w:rFonts w:hint="eastAsia"/>
        </w:rPr>
        <w:t xml:space="preserve">        </w:t>
      </w:r>
      <w:r>
        <w:rPr>
          <w:rFonts w:hint="eastAsia"/>
        </w:rPr>
        <w:t>。</w:t>
      </w:r>
    </w:p>
    <w:p w14:paraId="1A10D403" w14:textId="77777777" w:rsidR="00DA3B5B" w:rsidRDefault="00DA3B5B" w:rsidP="00DA3B5B">
      <w:r>
        <w:rPr>
          <w:rFonts w:hint="eastAsia"/>
        </w:rPr>
        <w:t>6</w:t>
      </w:r>
      <w:r>
        <w:rPr>
          <w:rFonts w:hint="eastAsia"/>
        </w:rPr>
        <w:t>．海军由</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等兵种和各种专业勤务部队组成</w:t>
      </w:r>
    </w:p>
    <w:p w14:paraId="12A22E64" w14:textId="77777777" w:rsidR="00DA3B5B" w:rsidRDefault="00DA3B5B" w:rsidP="00DA3B5B">
      <w:r>
        <w:rPr>
          <w:rFonts w:hint="eastAsia"/>
        </w:rPr>
        <w:t>。</w:t>
      </w:r>
    </w:p>
    <w:p w14:paraId="72DA67C0" w14:textId="77777777" w:rsidR="00DA3B5B" w:rsidRDefault="00DA3B5B" w:rsidP="00DA3B5B">
      <w:r>
        <w:rPr>
          <w:rFonts w:hint="eastAsia"/>
        </w:rPr>
        <w:t>7</w:t>
      </w:r>
      <w:r>
        <w:rPr>
          <w:rFonts w:hint="eastAsia"/>
        </w:rPr>
        <w:t>．高技术战争的可控性在于对</w:t>
      </w:r>
      <w:r>
        <w:rPr>
          <w:rFonts w:hint="eastAsia"/>
        </w:rPr>
        <w:t xml:space="preserve">     </w:t>
      </w:r>
      <w:r>
        <w:rPr>
          <w:rFonts w:hint="eastAsia"/>
        </w:rPr>
        <w:t>的有效控制，对</w:t>
      </w:r>
      <w:r>
        <w:rPr>
          <w:rFonts w:hint="eastAsia"/>
        </w:rPr>
        <w:t xml:space="preserve">       </w:t>
      </w:r>
      <w:r>
        <w:rPr>
          <w:rFonts w:hint="eastAsia"/>
        </w:rPr>
        <w:t>的有效控制，对</w:t>
      </w:r>
      <w:r>
        <w:rPr>
          <w:rFonts w:hint="eastAsia"/>
        </w:rPr>
        <w:t xml:space="preserve">      </w:t>
      </w:r>
      <w:r>
        <w:rPr>
          <w:rFonts w:hint="eastAsia"/>
        </w:rPr>
        <w:t>的有</w:t>
      </w:r>
    </w:p>
    <w:p w14:paraId="3FCB1E25" w14:textId="77777777" w:rsidR="00DA3B5B" w:rsidRDefault="00DA3B5B" w:rsidP="00DA3B5B">
      <w:r>
        <w:rPr>
          <w:rFonts w:hint="eastAsia"/>
        </w:rPr>
        <w:t>效控制。</w:t>
      </w:r>
    </w:p>
    <w:p w14:paraId="6E5052C5" w14:textId="77777777" w:rsidR="00DA3B5B" w:rsidRDefault="00DA3B5B" w:rsidP="00DA3B5B">
      <w:r>
        <w:rPr>
          <w:rFonts w:hint="eastAsia"/>
        </w:rPr>
        <w:t>8</w:t>
      </w:r>
      <w:r>
        <w:rPr>
          <w:rFonts w:hint="eastAsia"/>
        </w:rPr>
        <w:t>．国防动员的类型。</w:t>
      </w:r>
    </w:p>
    <w:p w14:paraId="1A844DE6" w14:textId="77777777" w:rsidR="00DA3B5B" w:rsidRDefault="00DA3B5B" w:rsidP="00DA3B5B">
      <w:r>
        <w:rPr>
          <w:rFonts w:hint="eastAsia"/>
        </w:rPr>
        <w:t>二、</w:t>
      </w:r>
      <w:r>
        <w:rPr>
          <w:rFonts w:hint="eastAsia"/>
        </w:rPr>
        <w:tab/>
      </w:r>
      <w:r>
        <w:rPr>
          <w:rFonts w:hint="eastAsia"/>
        </w:rPr>
        <w:t>判断题</w:t>
      </w:r>
    </w:p>
    <w:p w14:paraId="60AD2D9F" w14:textId="77777777" w:rsidR="00DA3B5B" w:rsidRDefault="00DA3B5B" w:rsidP="00DA3B5B">
      <w:r>
        <w:rPr>
          <w:rFonts w:hint="eastAsia"/>
        </w:rPr>
        <w:t>1</w:t>
      </w:r>
      <w:r>
        <w:rPr>
          <w:rFonts w:hint="eastAsia"/>
        </w:rPr>
        <w:t>．</w:t>
      </w:r>
      <w:r>
        <w:rPr>
          <w:rFonts w:hint="eastAsia"/>
        </w:rPr>
        <w:tab/>
      </w:r>
      <w:r>
        <w:rPr>
          <w:rFonts w:hint="eastAsia"/>
        </w:rPr>
        <w:t>现代国防的主体是国家，维护国家经济利益是国防的根本职能。</w:t>
      </w:r>
    </w:p>
    <w:p w14:paraId="6EBC0806" w14:textId="77777777" w:rsidR="00DA3B5B" w:rsidRDefault="00DA3B5B" w:rsidP="00DA3B5B">
      <w:r>
        <w:rPr>
          <w:rFonts w:hint="eastAsia"/>
        </w:rPr>
        <w:t>2</w:t>
      </w:r>
      <w:r>
        <w:rPr>
          <w:rFonts w:hint="eastAsia"/>
        </w:rPr>
        <w:t>．</w:t>
      </w:r>
      <w:r>
        <w:rPr>
          <w:rFonts w:hint="eastAsia"/>
        </w:rPr>
        <w:tab/>
      </w:r>
      <w:r>
        <w:rPr>
          <w:rFonts w:hint="eastAsia"/>
        </w:rPr>
        <w:t>国家按地理位置分为内陆国家、海岛国家和同时拥有海陆的国家，斯皮克曼建议美国</w:t>
      </w:r>
    </w:p>
    <w:p w14:paraId="3E8CB129" w14:textId="77777777" w:rsidR="00DA3B5B" w:rsidRDefault="00DA3B5B" w:rsidP="00DA3B5B">
      <w:r>
        <w:rPr>
          <w:rFonts w:hint="eastAsia"/>
        </w:rPr>
        <w:t>实行海岛国家的政策。</w:t>
      </w:r>
    </w:p>
    <w:p w14:paraId="367549C9" w14:textId="77777777" w:rsidR="00DA3B5B" w:rsidRDefault="00DA3B5B" w:rsidP="00DA3B5B">
      <w:r>
        <w:rPr>
          <w:rFonts w:hint="eastAsia"/>
        </w:rPr>
        <w:t>3</w:t>
      </w:r>
      <w:r>
        <w:rPr>
          <w:rFonts w:hint="eastAsia"/>
        </w:rPr>
        <w:t>．</w:t>
      </w:r>
      <w:r>
        <w:rPr>
          <w:rFonts w:hint="eastAsia"/>
        </w:rPr>
        <w:tab/>
      </w:r>
      <w:r>
        <w:rPr>
          <w:rFonts w:hint="eastAsia"/>
        </w:rPr>
        <w:t>江泽民提出了要建设一支与我国地位与发展利益相适应的军事力量。</w:t>
      </w:r>
    </w:p>
    <w:p w14:paraId="4C9C8055" w14:textId="77777777" w:rsidR="00DA3B5B" w:rsidRDefault="00DA3B5B" w:rsidP="00DA3B5B">
      <w:r>
        <w:rPr>
          <w:rFonts w:hint="eastAsia"/>
        </w:rPr>
        <w:t>4</w:t>
      </w:r>
      <w:r>
        <w:rPr>
          <w:rFonts w:hint="eastAsia"/>
        </w:rPr>
        <w:t>．</w:t>
      </w:r>
      <w:r>
        <w:rPr>
          <w:rFonts w:hint="eastAsia"/>
        </w:rPr>
        <w:tab/>
        <w:t>2011</w:t>
      </w:r>
      <w:r>
        <w:rPr>
          <w:rFonts w:hint="eastAsia"/>
        </w:rPr>
        <w:t>年新修改的兵役法取消了全日制大学生可以缓征的规定。</w:t>
      </w:r>
    </w:p>
    <w:p w14:paraId="2AF40E54" w14:textId="77777777" w:rsidR="00DA3B5B" w:rsidRDefault="00DA3B5B" w:rsidP="00DA3B5B">
      <w:r>
        <w:rPr>
          <w:rFonts w:hint="eastAsia"/>
        </w:rPr>
        <w:t>5</w:t>
      </w:r>
      <w:r>
        <w:rPr>
          <w:rFonts w:hint="eastAsia"/>
        </w:rPr>
        <w:t>．</w:t>
      </w:r>
      <w:r>
        <w:rPr>
          <w:rFonts w:hint="eastAsia"/>
        </w:rPr>
        <w:tab/>
        <w:t>1999</w:t>
      </w:r>
      <w:r>
        <w:rPr>
          <w:rFonts w:hint="eastAsia"/>
        </w:rPr>
        <w:t>年科索沃战争是冷战后美国为首的西方列强第一次以“人道主义”名义发动的侵</w:t>
      </w:r>
    </w:p>
    <w:p w14:paraId="6FD670FF" w14:textId="77777777" w:rsidR="00DA3B5B" w:rsidRDefault="00DA3B5B" w:rsidP="00DA3B5B">
      <w:r>
        <w:rPr>
          <w:rFonts w:hint="eastAsia"/>
        </w:rPr>
        <w:t>略战争。</w:t>
      </w:r>
    </w:p>
    <w:p w14:paraId="10B9E797" w14:textId="77777777" w:rsidR="00DA3B5B" w:rsidRDefault="00DA3B5B" w:rsidP="00DA3B5B">
      <w:r>
        <w:rPr>
          <w:rFonts w:hint="eastAsia"/>
        </w:rPr>
        <w:t>6</w:t>
      </w:r>
      <w:r>
        <w:rPr>
          <w:rFonts w:hint="eastAsia"/>
        </w:rPr>
        <w:t>．</w:t>
      </w:r>
      <w:r>
        <w:rPr>
          <w:rFonts w:hint="eastAsia"/>
        </w:rPr>
        <w:tab/>
        <w:t>2010</w:t>
      </w:r>
      <w:r>
        <w:rPr>
          <w:rFonts w:hint="eastAsia"/>
        </w:rPr>
        <w:t>年中国</w:t>
      </w:r>
      <w:r>
        <w:rPr>
          <w:rFonts w:hint="eastAsia"/>
        </w:rPr>
        <w:t>GDP</w:t>
      </w:r>
      <w:r>
        <w:rPr>
          <w:rFonts w:hint="eastAsia"/>
        </w:rPr>
        <w:t>超过日本作为世界第二，说明中国已成为多极世界中强有力的一极。</w:t>
      </w:r>
    </w:p>
    <w:p w14:paraId="46F6568F" w14:textId="77777777" w:rsidR="00DA3B5B" w:rsidRDefault="00DA3B5B" w:rsidP="00DA3B5B">
      <w:r>
        <w:rPr>
          <w:rFonts w:hint="eastAsia"/>
        </w:rPr>
        <w:t>7</w:t>
      </w:r>
      <w:r>
        <w:rPr>
          <w:rFonts w:hint="eastAsia"/>
        </w:rPr>
        <w:t>．</w:t>
      </w:r>
      <w:r>
        <w:rPr>
          <w:rFonts w:hint="eastAsia"/>
        </w:rPr>
        <w:tab/>
      </w:r>
      <w:r>
        <w:rPr>
          <w:rFonts w:hint="eastAsia"/>
        </w:rPr>
        <w:t>预有准备是应对核化生武器威胁的主要防护对策之一。</w:t>
      </w:r>
    </w:p>
    <w:p w14:paraId="73638975" w14:textId="77777777" w:rsidR="00DA3B5B" w:rsidRDefault="00DA3B5B" w:rsidP="00DA3B5B">
      <w:r>
        <w:rPr>
          <w:rFonts w:hint="eastAsia"/>
        </w:rPr>
        <w:t>8</w:t>
      </w:r>
      <w:r>
        <w:rPr>
          <w:rFonts w:hint="eastAsia"/>
        </w:rPr>
        <w:t>．</w:t>
      </w:r>
      <w:r>
        <w:rPr>
          <w:rFonts w:hint="eastAsia"/>
        </w:rPr>
        <w:tab/>
      </w:r>
      <w:r>
        <w:rPr>
          <w:rFonts w:hint="eastAsia"/>
        </w:rPr>
        <w:t>毛泽东军事理论的核心是人民战争的战略战术。</w:t>
      </w:r>
    </w:p>
    <w:p w14:paraId="4C9D41B8" w14:textId="77777777" w:rsidR="00DA3B5B" w:rsidRDefault="00DA3B5B" w:rsidP="00DA3B5B">
      <w:r>
        <w:rPr>
          <w:rFonts w:hint="eastAsia"/>
        </w:rPr>
        <w:t>9</w:t>
      </w:r>
      <w:r>
        <w:rPr>
          <w:rFonts w:hint="eastAsia"/>
        </w:rPr>
        <w:t>．</w:t>
      </w:r>
      <w:r>
        <w:rPr>
          <w:rFonts w:hint="eastAsia"/>
        </w:rPr>
        <w:tab/>
      </w:r>
      <w:r>
        <w:rPr>
          <w:rFonts w:hint="eastAsia"/>
        </w:rPr>
        <w:t>坚持中国共产党对军队的领导是确保人民军队性质的根本原则。</w:t>
      </w:r>
    </w:p>
    <w:p w14:paraId="47EEFF31" w14:textId="77777777" w:rsidR="00DA3B5B" w:rsidRDefault="00DA3B5B" w:rsidP="00DA3B5B">
      <w:r>
        <w:rPr>
          <w:rFonts w:hint="eastAsia"/>
        </w:rPr>
        <w:t>10</w:t>
      </w:r>
      <w:r>
        <w:rPr>
          <w:rFonts w:hint="eastAsia"/>
        </w:rPr>
        <w:t>．</w:t>
      </w:r>
      <w:r>
        <w:rPr>
          <w:rFonts w:hint="eastAsia"/>
        </w:rPr>
        <w:t xml:space="preserve"> </w:t>
      </w:r>
      <w:r>
        <w:rPr>
          <w:rFonts w:hint="eastAsia"/>
        </w:rPr>
        <w:t>不记得了……</w:t>
      </w:r>
    </w:p>
    <w:p w14:paraId="36C0E25A" w14:textId="77777777" w:rsidR="00DA3B5B" w:rsidRDefault="00DA3B5B" w:rsidP="00DA3B5B">
      <w:r>
        <w:rPr>
          <w:rFonts w:hint="eastAsia"/>
        </w:rPr>
        <w:t>三、</w:t>
      </w:r>
      <w:r>
        <w:rPr>
          <w:rFonts w:hint="eastAsia"/>
        </w:rPr>
        <w:tab/>
      </w:r>
      <w:r>
        <w:rPr>
          <w:rFonts w:hint="eastAsia"/>
        </w:rPr>
        <w:t>简答题</w:t>
      </w:r>
    </w:p>
    <w:p w14:paraId="20B87196" w14:textId="77777777" w:rsidR="00DA3B5B" w:rsidRDefault="00DA3B5B" w:rsidP="00DA3B5B">
      <w:r>
        <w:rPr>
          <w:rFonts w:hint="eastAsia"/>
        </w:rPr>
        <w:t>1.</w:t>
      </w:r>
      <w:r>
        <w:rPr>
          <w:rFonts w:hint="eastAsia"/>
        </w:rPr>
        <w:tab/>
      </w:r>
      <w:r>
        <w:rPr>
          <w:rFonts w:hint="eastAsia"/>
        </w:rPr>
        <w:t>毛泽东的军事思想。</w:t>
      </w:r>
    </w:p>
    <w:p w14:paraId="5EEA47A1" w14:textId="77777777" w:rsidR="00DA3B5B" w:rsidRDefault="00DA3B5B" w:rsidP="00DA3B5B">
      <w:r>
        <w:rPr>
          <w:rFonts w:hint="eastAsia"/>
        </w:rPr>
        <w:t>2.</w:t>
      </w:r>
      <w:r>
        <w:rPr>
          <w:rFonts w:hint="eastAsia"/>
        </w:rPr>
        <w:tab/>
      </w:r>
      <w:r>
        <w:rPr>
          <w:rFonts w:hint="eastAsia"/>
        </w:rPr>
        <w:t>我国有哪些航天技术在世界上处于领先地位？</w:t>
      </w:r>
    </w:p>
    <w:p w14:paraId="5CCAD7E8" w14:textId="77777777" w:rsidR="00DA3B5B" w:rsidRDefault="00DA3B5B" w:rsidP="00DA3B5B">
      <w:r>
        <w:rPr>
          <w:rFonts w:hint="eastAsia"/>
        </w:rPr>
        <w:t>3.</w:t>
      </w:r>
      <w:r>
        <w:rPr>
          <w:rFonts w:hint="eastAsia"/>
        </w:rPr>
        <w:tab/>
      </w:r>
      <w:r>
        <w:rPr>
          <w:rFonts w:hint="eastAsia"/>
        </w:rPr>
        <w:t>公民的国防权利。</w:t>
      </w:r>
    </w:p>
    <w:p w14:paraId="6CC9D91D" w14:textId="77777777" w:rsidR="00DA3B5B" w:rsidRDefault="00DA3B5B" w:rsidP="00DA3B5B">
      <w:r>
        <w:rPr>
          <w:rFonts w:hint="eastAsia"/>
        </w:rPr>
        <w:t>4.</w:t>
      </w:r>
      <w:r>
        <w:rPr>
          <w:rFonts w:hint="eastAsia"/>
        </w:rPr>
        <w:tab/>
      </w:r>
      <w:r>
        <w:rPr>
          <w:rFonts w:hint="eastAsia"/>
        </w:rPr>
        <w:t>新军事变革的基本内容。</w:t>
      </w:r>
    </w:p>
    <w:p w14:paraId="169B14B7" w14:textId="77777777" w:rsidR="00DA3B5B" w:rsidRDefault="00DA3B5B" w:rsidP="00DA3B5B">
      <w:r>
        <w:rPr>
          <w:rFonts w:hint="eastAsia"/>
        </w:rPr>
        <w:t>5.</w:t>
      </w:r>
      <w:r>
        <w:rPr>
          <w:rFonts w:hint="eastAsia"/>
        </w:rPr>
        <w:tab/>
      </w:r>
      <w:r>
        <w:rPr>
          <w:rFonts w:hint="eastAsia"/>
        </w:rPr>
        <w:t>胡锦涛提出的“三个提供，一个发挥。”</w:t>
      </w:r>
    </w:p>
    <w:p w14:paraId="5676689A" w14:textId="77777777" w:rsidR="00DA3B5B" w:rsidRDefault="00DA3B5B" w:rsidP="00DA3B5B">
      <w:r>
        <w:rPr>
          <w:rFonts w:hint="eastAsia"/>
        </w:rPr>
        <w:t>6.</w:t>
      </w:r>
      <w:r>
        <w:rPr>
          <w:rFonts w:hint="eastAsia"/>
        </w:rPr>
        <w:tab/>
      </w:r>
      <w:r>
        <w:rPr>
          <w:rFonts w:hint="eastAsia"/>
        </w:rPr>
        <w:t>党的绝对领导包括哪些方面？</w:t>
      </w:r>
    </w:p>
    <w:p w14:paraId="1797B7A9" w14:textId="77777777" w:rsidR="00DA3B5B" w:rsidRDefault="00DA3B5B" w:rsidP="00DA3B5B">
      <w:r>
        <w:rPr>
          <w:rFonts w:hint="eastAsia"/>
        </w:rPr>
        <w:t>7.</w:t>
      </w:r>
      <w:r>
        <w:rPr>
          <w:rFonts w:hint="eastAsia"/>
        </w:rPr>
        <w:tab/>
      </w:r>
      <w:r>
        <w:rPr>
          <w:rFonts w:hint="eastAsia"/>
        </w:rPr>
        <w:t>国际战略环境的含义。</w:t>
      </w:r>
    </w:p>
    <w:p w14:paraId="326D8E76" w14:textId="77777777" w:rsidR="00DA3B5B" w:rsidRDefault="00DA3B5B" w:rsidP="00DA3B5B">
      <w:r>
        <w:rPr>
          <w:rFonts w:hint="eastAsia"/>
        </w:rPr>
        <w:t>8.</w:t>
      </w:r>
      <w:r>
        <w:rPr>
          <w:rFonts w:hint="eastAsia"/>
        </w:rPr>
        <w:tab/>
      </w:r>
      <w:r>
        <w:rPr>
          <w:rFonts w:hint="eastAsia"/>
        </w:rPr>
        <w:t>为什么作为当今世界上唯一的超级大国的美国在世界上不能为所欲为？</w:t>
      </w:r>
    </w:p>
    <w:p w14:paraId="2FFF03F5" w14:textId="77777777" w:rsidR="00DA3B5B" w:rsidRDefault="00DA3B5B" w:rsidP="00DA3B5B">
      <w:r>
        <w:rPr>
          <w:rFonts w:hint="eastAsia"/>
        </w:rPr>
        <w:t>四、</w:t>
      </w:r>
      <w:r>
        <w:rPr>
          <w:rFonts w:hint="eastAsia"/>
        </w:rPr>
        <w:tab/>
      </w:r>
      <w:r>
        <w:rPr>
          <w:rFonts w:hint="eastAsia"/>
        </w:rPr>
        <w:t>论述题</w:t>
      </w:r>
    </w:p>
    <w:p w14:paraId="6547A598" w14:textId="77777777" w:rsidR="00DA3B5B" w:rsidRDefault="00DA3B5B" w:rsidP="00DA3B5B">
      <w:r>
        <w:rPr>
          <w:rFonts w:hint="eastAsia"/>
        </w:rPr>
        <w:t>1.</w:t>
      </w:r>
      <w:r>
        <w:rPr>
          <w:rFonts w:hint="eastAsia"/>
        </w:rPr>
        <w:tab/>
      </w:r>
      <w:r>
        <w:rPr>
          <w:rFonts w:hint="eastAsia"/>
        </w:rPr>
        <w:t>结合当前国际形势，试分析我国目前安全形势。</w:t>
      </w:r>
    </w:p>
    <w:p w14:paraId="08A89F06" w14:textId="77777777" w:rsidR="00DA3B5B" w:rsidRDefault="00DA3B5B" w:rsidP="00DA3B5B">
      <w:r>
        <w:rPr>
          <w:rFonts w:hint="eastAsia"/>
        </w:rPr>
        <w:t>2.</w:t>
      </w:r>
      <w:r>
        <w:rPr>
          <w:rFonts w:hint="eastAsia"/>
        </w:rPr>
        <w:tab/>
      </w:r>
      <w:r>
        <w:rPr>
          <w:rFonts w:hint="eastAsia"/>
        </w:rPr>
        <w:t>结合学习党的十八大精神，论述加快国防和军队现代化建设的重大意义。</w:t>
      </w:r>
    </w:p>
    <w:p w14:paraId="47E964BF" w14:textId="77777777" w:rsidR="00DA3B5B" w:rsidRDefault="00DA3B5B" w:rsidP="00DA3B5B"/>
    <w:p w14:paraId="5FCADCBC" w14:textId="77777777" w:rsidR="00DA3B5B" w:rsidRDefault="00DA3B5B" w:rsidP="00DA3B5B"/>
    <w:p w14:paraId="048300FA" w14:textId="77777777" w:rsidR="00DA3B5B" w:rsidRDefault="00DA3B5B" w:rsidP="00DA3B5B"/>
    <w:p w14:paraId="30C920C8" w14:textId="77777777" w:rsidR="00DA3B5B" w:rsidRDefault="00DA3B5B" w:rsidP="00DA3B5B"/>
    <w:p w14:paraId="2EFB67B5" w14:textId="77777777" w:rsidR="00DA3B5B" w:rsidRDefault="00DA3B5B" w:rsidP="00DA3B5B"/>
    <w:p w14:paraId="7DC6566E" w14:textId="77777777" w:rsidR="00DA3B5B" w:rsidRDefault="00DA3B5B" w:rsidP="00DA3B5B"/>
    <w:p w14:paraId="3CEEA555" w14:textId="77777777" w:rsidR="00DA3B5B" w:rsidRDefault="00DA3B5B" w:rsidP="00DA3B5B"/>
    <w:p w14:paraId="2A4992F5" w14:textId="77777777" w:rsidR="00DA3B5B" w:rsidRDefault="00DA3B5B" w:rsidP="00DA3B5B">
      <w:pPr>
        <w:jc w:val="center"/>
      </w:pPr>
      <w:r>
        <w:t>六月</w:t>
      </w:r>
    </w:p>
    <w:p w14:paraId="63979C1D" w14:textId="77777777" w:rsidR="00DA3B5B" w:rsidRDefault="00DA3B5B" w:rsidP="00DA3B5B">
      <w:r>
        <w:rPr>
          <w:rFonts w:hint="eastAsia"/>
        </w:rPr>
        <w:t>一、填空</w:t>
      </w:r>
      <w:r>
        <w:rPr>
          <w:rFonts w:hint="eastAsia"/>
        </w:rPr>
        <w:t xml:space="preserve"> 20</w:t>
      </w:r>
      <w:r>
        <w:rPr>
          <w:rFonts w:hint="eastAsia"/>
        </w:rPr>
        <w:t>分</w:t>
      </w:r>
    </w:p>
    <w:p w14:paraId="4A4CFFF1" w14:textId="77777777" w:rsidR="00DA3B5B" w:rsidRDefault="00DA3B5B" w:rsidP="00DA3B5B">
      <w:r>
        <w:rPr>
          <w:rFonts w:hint="eastAsia"/>
        </w:rPr>
        <w:t>1.</w:t>
      </w:r>
      <w:r>
        <w:rPr>
          <w:rFonts w:hint="eastAsia"/>
        </w:rPr>
        <w:t>毛泽东军事思想的核心是</w:t>
      </w:r>
      <w:r>
        <w:rPr>
          <w:rFonts w:hint="eastAsia"/>
        </w:rPr>
        <w:t xml:space="preserve"> __________</w:t>
      </w:r>
    </w:p>
    <w:p w14:paraId="0703A09D" w14:textId="77777777" w:rsidR="00DA3B5B" w:rsidRDefault="00DA3B5B" w:rsidP="00DA3B5B">
      <w:r>
        <w:rPr>
          <w:rFonts w:hint="eastAsia"/>
        </w:rPr>
        <w:t>2.</w:t>
      </w:r>
      <w:r>
        <w:rPr>
          <w:rFonts w:hint="eastAsia"/>
        </w:rPr>
        <w:t>中国古代军事思想成熟于</w:t>
      </w:r>
      <w:r>
        <w:rPr>
          <w:rFonts w:hint="eastAsia"/>
        </w:rPr>
        <w:t>___________</w:t>
      </w:r>
      <w:r>
        <w:rPr>
          <w:rFonts w:hint="eastAsia"/>
        </w:rPr>
        <w:t>时期</w:t>
      </w:r>
    </w:p>
    <w:p w14:paraId="31355544" w14:textId="77777777" w:rsidR="00DA3B5B" w:rsidRDefault="00DA3B5B" w:rsidP="00DA3B5B">
      <w:r>
        <w:rPr>
          <w:rFonts w:hint="eastAsia"/>
        </w:rPr>
        <w:t>3.</w:t>
      </w:r>
      <w:r>
        <w:rPr>
          <w:rFonts w:hint="eastAsia"/>
        </w:rPr>
        <w:t>《联合国海洋法》规定：一国的专属经济区应不超过</w:t>
      </w:r>
      <w:r>
        <w:rPr>
          <w:rFonts w:hint="eastAsia"/>
        </w:rPr>
        <w:t>_________</w:t>
      </w:r>
      <w:r>
        <w:rPr>
          <w:rFonts w:hint="eastAsia"/>
        </w:rPr>
        <w:t>海里</w:t>
      </w:r>
    </w:p>
    <w:p w14:paraId="6614EE50" w14:textId="77777777" w:rsidR="00DA3B5B" w:rsidRDefault="00DA3B5B" w:rsidP="00DA3B5B">
      <w:r>
        <w:rPr>
          <w:rFonts w:hint="eastAsia"/>
        </w:rPr>
        <w:t>4.</w:t>
      </w:r>
      <w:r>
        <w:rPr>
          <w:rFonts w:hint="eastAsia"/>
        </w:rPr>
        <w:t>战争的可控性体现在对</w:t>
      </w:r>
      <w:r>
        <w:rPr>
          <w:rFonts w:hint="eastAsia"/>
        </w:rPr>
        <w:t>___________</w:t>
      </w:r>
      <w:r>
        <w:rPr>
          <w:rFonts w:hint="eastAsia"/>
        </w:rPr>
        <w:t>，</w:t>
      </w:r>
      <w:r>
        <w:rPr>
          <w:rFonts w:hint="eastAsia"/>
        </w:rPr>
        <w:t>________</w:t>
      </w:r>
      <w:r>
        <w:rPr>
          <w:rFonts w:hint="eastAsia"/>
        </w:rPr>
        <w:t>，</w:t>
      </w:r>
      <w:r>
        <w:rPr>
          <w:rFonts w:hint="eastAsia"/>
        </w:rPr>
        <w:t>__________</w:t>
      </w:r>
      <w:r>
        <w:rPr>
          <w:rFonts w:hint="eastAsia"/>
        </w:rPr>
        <w:t>的有效控制</w:t>
      </w:r>
    </w:p>
    <w:p w14:paraId="4C076062" w14:textId="77777777" w:rsidR="00DA3B5B" w:rsidRDefault="00DA3B5B" w:rsidP="00DA3B5B">
      <w:r>
        <w:rPr>
          <w:rFonts w:hint="eastAsia"/>
        </w:rPr>
        <w:t>5.</w:t>
      </w:r>
      <w:r>
        <w:rPr>
          <w:rFonts w:hint="eastAsia"/>
        </w:rPr>
        <w:t>中国武装力量构成</w:t>
      </w:r>
      <w:r>
        <w:rPr>
          <w:rFonts w:hint="eastAsia"/>
        </w:rPr>
        <w:t xml:space="preserve"> </w:t>
      </w:r>
      <w:r>
        <w:rPr>
          <w:rFonts w:hint="eastAsia"/>
        </w:rPr>
        <w:t>中国人民解放军、中国人民武装警察部队和民兵</w:t>
      </w:r>
    </w:p>
    <w:p w14:paraId="520969F7" w14:textId="77777777" w:rsidR="00DA3B5B" w:rsidRDefault="00DA3B5B" w:rsidP="00DA3B5B">
      <w:r>
        <w:rPr>
          <w:rFonts w:hint="eastAsia"/>
        </w:rPr>
        <w:t>6.</w:t>
      </w:r>
      <w:r>
        <w:rPr>
          <w:rFonts w:hint="eastAsia"/>
        </w:rPr>
        <w:t>地缘战略是指地理形势对国家安全与国际战略形势所产生的影响因素</w:t>
      </w:r>
    </w:p>
    <w:p w14:paraId="4E3304D1" w14:textId="77777777" w:rsidR="00DA3B5B" w:rsidRDefault="00DA3B5B" w:rsidP="00DA3B5B">
      <w:r>
        <w:rPr>
          <w:rFonts w:hint="eastAsia"/>
        </w:rPr>
        <w:t>7.</w:t>
      </w:r>
      <w:r>
        <w:rPr>
          <w:rFonts w:hint="eastAsia"/>
        </w:rPr>
        <w:t>新军事变革的基本内容是</w:t>
      </w:r>
      <w:r>
        <w:rPr>
          <w:rFonts w:hint="eastAsia"/>
        </w:rPr>
        <w:t>__________</w:t>
      </w:r>
      <w:r>
        <w:rPr>
          <w:rFonts w:hint="eastAsia"/>
        </w:rPr>
        <w:t>的新飞跃</w:t>
      </w:r>
      <w:r>
        <w:rPr>
          <w:rFonts w:hint="eastAsia"/>
        </w:rPr>
        <w:t>,_____________</w:t>
      </w:r>
      <w:r>
        <w:rPr>
          <w:rFonts w:hint="eastAsia"/>
        </w:rPr>
        <w:t>的新发展</w:t>
      </w:r>
      <w:r>
        <w:rPr>
          <w:rFonts w:hint="eastAsia"/>
        </w:rPr>
        <w:t>,__________</w:t>
      </w:r>
      <w:r>
        <w:rPr>
          <w:rFonts w:hint="eastAsia"/>
        </w:rPr>
        <w:t>的</w:t>
      </w:r>
    </w:p>
    <w:p w14:paraId="164CA8D6" w14:textId="77777777" w:rsidR="00DA3B5B" w:rsidRDefault="00DA3B5B" w:rsidP="00DA3B5B">
      <w:r>
        <w:rPr>
          <w:rFonts w:hint="eastAsia"/>
        </w:rPr>
        <w:t>新变化</w:t>
      </w:r>
      <w:r>
        <w:rPr>
          <w:rFonts w:hint="eastAsia"/>
        </w:rPr>
        <w:t>,___________</w:t>
      </w:r>
      <w:r>
        <w:rPr>
          <w:rFonts w:hint="eastAsia"/>
        </w:rPr>
        <w:t>的根本改变</w:t>
      </w:r>
    </w:p>
    <w:p w14:paraId="15F5C43B" w14:textId="77777777" w:rsidR="00DA3B5B" w:rsidRDefault="00DA3B5B" w:rsidP="00DA3B5B">
      <w:r>
        <w:rPr>
          <w:rFonts w:hint="eastAsia"/>
        </w:rPr>
        <w:t>8.2001</w:t>
      </w:r>
      <w:r>
        <w:rPr>
          <w:rFonts w:hint="eastAsia"/>
        </w:rPr>
        <w:t>年</w:t>
      </w:r>
      <w:r>
        <w:rPr>
          <w:rFonts w:hint="eastAsia"/>
        </w:rPr>
        <w:t>8</w:t>
      </w:r>
      <w:r>
        <w:rPr>
          <w:rFonts w:hint="eastAsia"/>
        </w:rPr>
        <w:t>月</w:t>
      </w:r>
      <w:r>
        <w:rPr>
          <w:rFonts w:hint="eastAsia"/>
        </w:rPr>
        <w:t>31</w:t>
      </w:r>
      <w:r>
        <w:rPr>
          <w:rFonts w:hint="eastAsia"/>
        </w:rPr>
        <w:t>日颁布的《关于设立全民国防教育日的决定》将全民国防教育日设为</w:t>
      </w:r>
    </w:p>
    <w:p w14:paraId="1075BE8A" w14:textId="77777777" w:rsidR="00DA3B5B" w:rsidRDefault="00DA3B5B" w:rsidP="00DA3B5B">
      <w:r>
        <w:t>__________________</w:t>
      </w:r>
    </w:p>
    <w:p w14:paraId="101B62F7" w14:textId="77777777" w:rsidR="00DA3B5B" w:rsidRDefault="00DA3B5B" w:rsidP="00DA3B5B">
      <w:r>
        <w:rPr>
          <w:rFonts w:hint="eastAsia"/>
        </w:rPr>
        <w:t>9.</w:t>
      </w:r>
      <w:r>
        <w:rPr>
          <w:rFonts w:hint="eastAsia"/>
        </w:rPr>
        <w:t>核武器的杀伤破坏因素：</w:t>
      </w:r>
      <w:r>
        <w:rPr>
          <w:rFonts w:hint="eastAsia"/>
        </w:rPr>
        <w:t>_________</w:t>
      </w:r>
      <w:r>
        <w:rPr>
          <w:rFonts w:hint="eastAsia"/>
        </w:rPr>
        <w:t>、冲击波、</w:t>
      </w:r>
      <w:r>
        <w:rPr>
          <w:rFonts w:hint="eastAsia"/>
        </w:rPr>
        <w:t>__________</w:t>
      </w:r>
      <w:r>
        <w:rPr>
          <w:rFonts w:hint="eastAsia"/>
        </w:rPr>
        <w:t>、</w:t>
      </w:r>
      <w:r>
        <w:rPr>
          <w:rFonts w:hint="eastAsia"/>
        </w:rPr>
        <w:t>__________</w:t>
      </w:r>
      <w:r>
        <w:rPr>
          <w:rFonts w:hint="eastAsia"/>
        </w:rPr>
        <w:t>、</w:t>
      </w:r>
      <w:r>
        <w:rPr>
          <w:rFonts w:hint="eastAsia"/>
        </w:rPr>
        <w:t>__________</w:t>
      </w:r>
    </w:p>
    <w:p w14:paraId="05B0655E" w14:textId="77777777" w:rsidR="00DA3B5B" w:rsidRDefault="00DA3B5B" w:rsidP="00DA3B5B"/>
    <w:p w14:paraId="5B2D6D23" w14:textId="77777777" w:rsidR="00DA3B5B" w:rsidRDefault="00DA3B5B" w:rsidP="00DA3B5B">
      <w:r>
        <w:rPr>
          <w:rFonts w:hint="eastAsia"/>
        </w:rPr>
        <w:t>二、判断</w:t>
      </w:r>
      <w:r>
        <w:rPr>
          <w:rFonts w:hint="eastAsia"/>
        </w:rPr>
        <w:t xml:space="preserve">  10</w:t>
      </w:r>
      <w:r>
        <w:rPr>
          <w:rFonts w:hint="eastAsia"/>
        </w:rPr>
        <w:t>分</w:t>
      </w:r>
    </w:p>
    <w:p w14:paraId="78C0B513" w14:textId="77777777" w:rsidR="00DA3B5B" w:rsidRDefault="00DA3B5B" w:rsidP="00DA3B5B">
      <w:r>
        <w:rPr>
          <w:rFonts w:hint="eastAsia"/>
        </w:rPr>
        <w:t>1.</w:t>
      </w:r>
      <w:r>
        <w:rPr>
          <w:rFonts w:hint="eastAsia"/>
        </w:rPr>
        <w:t>毛泽东军事思想的理论基础是人民战争战略战术</w:t>
      </w:r>
    </w:p>
    <w:p w14:paraId="13EF802F" w14:textId="77777777" w:rsidR="00DA3B5B" w:rsidRDefault="00DA3B5B" w:rsidP="00DA3B5B">
      <w:r>
        <w:rPr>
          <w:rFonts w:hint="eastAsia"/>
        </w:rPr>
        <w:t>2.</w:t>
      </w:r>
      <w:r>
        <w:rPr>
          <w:rFonts w:hint="eastAsia"/>
        </w:rPr>
        <w:t>美国的武装力量由现役部队和后备役部队组成</w:t>
      </w:r>
    </w:p>
    <w:p w14:paraId="66153C4D" w14:textId="77777777" w:rsidR="00DA3B5B" w:rsidRDefault="00DA3B5B" w:rsidP="00DA3B5B">
      <w:r>
        <w:rPr>
          <w:rFonts w:hint="eastAsia"/>
        </w:rPr>
        <w:t>3.2011</w:t>
      </w:r>
      <w:r>
        <w:rPr>
          <w:rFonts w:hint="eastAsia"/>
        </w:rPr>
        <w:t>年修订的《兵役法》，规定从</w:t>
      </w:r>
      <w:r>
        <w:rPr>
          <w:rFonts w:hint="eastAsia"/>
        </w:rPr>
        <w:t>2012</w:t>
      </w:r>
      <w:r>
        <w:rPr>
          <w:rFonts w:hint="eastAsia"/>
        </w:rPr>
        <w:t>年冬季征兵起，正在全日制学校就学的学生不能</w:t>
      </w:r>
    </w:p>
    <w:p w14:paraId="57B73CC6" w14:textId="77777777" w:rsidR="00DA3B5B" w:rsidRDefault="00DA3B5B" w:rsidP="00DA3B5B">
      <w:r>
        <w:rPr>
          <w:rFonts w:hint="eastAsia"/>
        </w:rPr>
        <w:t>缓征</w:t>
      </w:r>
    </w:p>
    <w:p w14:paraId="2BA359DD" w14:textId="77777777" w:rsidR="00DA3B5B" w:rsidRDefault="00DA3B5B" w:rsidP="00DA3B5B">
      <w:r>
        <w:rPr>
          <w:rFonts w:hint="eastAsia"/>
        </w:rPr>
        <w:t>4.1988</w:t>
      </w:r>
      <w:r>
        <w:rPr>
          <w:rFonts w:hint="eastAsia"/>
        </w:rPr>
        <w:t>年的南沙海战我国的对手是菲律宾</w:t>
      </w:r>
    </w:p>
    <w:p w14:paraId="34BB3646" w14:textId="77777777" w:rsidR="00DA3B5B" w:rsidRDefault="00DA3B5B" w:rsidP="00DA3B5B">
      <w:r>
        <w:rPr>
          <w:rFonts w:hint="eastAsia"/>
        </w:rPr>
        <w:t>5.</w:t>
      </w:r>
      <w:r>
        <w:rPr>
          <w:rFonts w:hint="eastAsia"/>
        </w:rPr>
        <w:t>两弹一星指的是原子弹、氢弹和人造卫星</w:t>
      </w:r>
    </w:p>
    <w:p w14:paraId="0D1DDDBF" w14:textId="77777777" w:rsidR="00DA3B5B" w:rsidRDefault="00DA3B5B" w:rsidP="00DA3B5B">
      <w:r>
        <w:rPr>
          <w:rFonts w:hint="eastAsia"/>
        </w:rPr>
        <w:t>6.</w:t>
      </w:r>
      <w:r>
        <w:rPr>
          <w:rFonts w:hint="eastAsia"/>
        </w:rPr>
        <w:t>《国防教育法》的颁布日期是</w:t>
      </w:r>
      <w:r>
        <w:rPr>
          <w:rFonts w:hint="eastAsia"/>
        </w:rPr>
        <w:t xml:space="preserve">2000.4.28 </w:t>
      </w:r>
    </w:p>
    <w:p w14:paraId="4DD09259" w14:textId="77777777" w:rsidR="00DA3B5B" w:rsidRDefault="00DA3B5B" w:rsidP="00DA3B5B">
      <w:r>
        <w:rPr>
          <w:rFonts w:hint="eastAsia"/>
        </w:rPr>
        <w:t>7.</w:t>
      </w:r>
      <w:r>
        <w:rPr>
          <w:rFonts w:hint="eastAsia"/>
        </w:rPr>
        <w:t>神经性毒剂有沙林、梭曼、维埃克斯</w:t>
      </w:r>
    </w:p>
    <w:p w14:paraId="558B2F61" w14:textId="77777777" w:rsidR="00DA3B5B" w:rsidRDefault="00DA3B5B" w:rsidP="00DA3B5B">
      <w:r>
        <w:rPr>
          <w:rFonts w:hint="eastAsia"/>
        </w:rPr>
        <w:t>8.</w:t>
      </w:r>
      <w:r>
        <w:rPr>
          <w:rFonts w:hint="eastAsia"/>
        </w:rPr>
        <w:t>战争动员最早出现于奴隶制社会</w:t>
      </w:r>
    </w:p>
    <w:p w14:paraId="57A58E47" w14:textId="77777777" w:rsidR="00DA3B5B" w:rsidRDefault="00DA3B5B" w:rsidP="00DA3B5B">
      <w:r>
        <w:rPr>
          <w:rFonts w:hint="eastAsia"/>
        </w:rPr>
        <w:t>9.</w:t>
      </w:r>
      <w:r>
        <w:rPr>
          <w:rFonts w:hint="eastAsia"/>
        </w:rPr>
        <w:t>俄国现行军事战略是现实主义</w:t>
      </w:r>
    </w:p>
    <w:p w14:paraId="0550252B" w14:textId="77777777" w:rsidR="00DA3B5B" w:rsidRDefault="00DA3B5B" w:rsidP="00DA3B5B">
      <w:r>
        <w:rPr>
          <w:rFonts w:hint="eastAsia"/>
        </w:rPr>
        <w:t>10.</w:t>
      </w:r>
      <w:r>
        <w:rPr>
          <w:rFonts w:hint="eastAsia"/>
        </w:rPr>
        <w:t>我国空军成立于</w:t>
      </w:r>
      <w:r>
        <w:rPr>
          <w:rFonts w:hint="eastAsia"/>
        </w:rPr>
        <w:t>1949</w:t>
      </w:r>
      <w:r>
        <w:rPr>
          <w:rFonts w:hint="eastAsia"/>
        </w:rPr>
        <w:t>年</w:t>
      </w:r>
      <w:r>
        <w:rPr>
          <w:rFonts w:hint="eastAsia"/>
        </w:rPr>
        <w:t>11</w:t>
      </w:r>
      <w:r>
        <w:rPr>
          <w:rFonts w:hint="eastAsia"/>
        </w:rPr>
        <w:t>月</w:t>
      </w:r>
      <w:r>
        <w:rPr>
          <w:rFonts w:hint="eastAsia"/>
        </w:rPr>
        <w:t>11</w:t>
      </w:r>
      <w:r>
        <w:rPr>
          <w:rFonts w:hint="eastAsia"/>
        </w:rPr>
        <w:t>日</w:t>
      </w:r>
    </w:p>
    <w:p w14:paraId="6EAEA142" w14:textId="77777777" w:rsidR="00DA3B5B" w:rsidRDefault="00DA3B5B" w:rsidP="00DA3B5B"/>
    <w:p w14:paraId="3C6D5B7C" w14:textId="77777777" w:rsidR="00DA3B5B" w:rsidRDefault="00DA3B5B" w:rsidP="00DA3B5B">
      <w:r>
        <w:rPr>
          <w:rFonts w:hint="eastAsia"/>
        </w:rPr>
        <w:t>三、简答</w:t>
      </w:r>
      <w:r>
        <w:rPr>
          <w:rFonts w:hint="eastAsia"/>
        </w:rPr>
        <w:t xml:space="preserve">  40</w:t>
      </w:r>
      <w:r>
        <w:rPr>
          <w:rFonts w:hint="eastAsia"/>
        </w:rPr>
        <w:t>分</w:t>
      </w:r>
    </w:p>
    <w:p w14:paraId="4A5B7D49" w14:textId="77777777" w:rsidR="00DA3B5B" w:rsidRDefault="00DA3B5B" w:rsidP="00DA3B5B">
      <w:r>
        <w:rPr>
          <w:rFonts w:hint="eastAsia"/>
        </w:rPr>
        <w:t>1.</w:t>
      </w:r>
      <w:r>
        <w:rPr>
          <w:rFonts w:hint="eastAsia"/>
        </w:rPr>
        <w:t>简述中国武装力量体制的特点，以及主要力量的任务和组成。</w:t>
      </w:r>
    </w:p>
    <w:p w14:paraId="32E2402C" w14:textId="77777777" w:rsidR="00DA3B5B" w:rsidRDefault="00DA3B5B" w:rsidP="00DA3B5B">
      <w:r>
        <w:rPr>
          <w:rFonts w:hint="eastAsia"/>
        </w:rPr>
        <w:t>2.</w:t>
      </w:r>
      <w:r>
        <w:rPr>
          <w:rFonts w:hint="eastAsia"/>
        </w:rPr>
        <w:t>我国公民承担哪些国防义务</w:t>
      </w:r>
    </w:p>
    <w:p w14:paraId="2CC4ABFB" w14:textId="77777777" w:rsidR="00DA3B5B" w:rsidRDefault="00DA3B5B" w:rsidP="00DA3B5B">
      <w:r>
        <w:rPr>
          <w:rFonts w:hint="eastAsia"/>
        </w:rPr>
        <w:t>3.</w:t>
      </w:r>
      <w:r>
        <w:rPr>
          <w:rFonts w:hint="eastAsia"/>
        </w:rPr>
        <w:t>信息化战争概念</w:t>
      </w:r>
    </w:p>
    <w:p w14:paraId="1006876A" w14:textId="77777777" w:rsidR="00DA3B5B" w:rsidRDefault="00DA3B5B" w:rsidP="00DA3B5B">
      <w:r>
        <w:rPr>
          <w:rFonts w:hint="eastAsia"/>
        </w:rPr>
        <w:t>4.</w:t>
      </w:r>
      <w:r>
        <w:rPr>
          <w:rFonts w:hint="eastAsia"/>
        </w:rPr>
        <w:t>国防动员的种类</w:t>
      </w:r>
    </w:p>
    <w:p w14:paraId="6585AF11" w14:textId="77777777" w:rsidR="00DA3B5B" w:rsidRDefault="00DA3B5B" w:rsidP="00DA3B5B">
      <w:r>
        <w:rPr>
          <w:rFonts w:hint="eastAsia"/>
        </w:rPr>
        <w:t>5.</w:t>
      </w:r>
      <w:r>
        <w:rPr>
          <w:rFonts w:hint="eastAsia"/>
        </w:rPr>
        <w:t>海权思想的代表人物是？主要内容是？</w:t>
      </w:r>
    </w:p>
    <w:p w14:paraId="549A1CE8" w14:textId="77777777" w:rsidR="00DA3B5B" w:rsidRDefault="00DA3B5B" w:rsidP="00DA3B5B">
      <w:r>
        <w:rPr>
          <w:rFonts w:hint="eastAsia"/>
        </w:rPr>
        <w:t>6.</w:t>
      </w:r>
      <w:r>
        <w:rPr>
          <w:rFonts w:hint="eastAsia"/>
        </w:rPr>
        <w:t>新概念武器的基本特征</w:t>
      </w:r>
    </w:p>
    <w:p w14:paraId="3753C22E" w14:textId="77777777" w:rsidR="00DA3B5B" w:rsidRDefault="00DA3B5B" w:rsidP="00DA3B5B">
      <w:r>
        <w:rPr>
          <w:rFonts w:hint="eastAsia"/>
        </w:rPr>
        <w:t>7.</w:t>
      </w:r>
      <w:r>
        <w:rPr>
          <w:rFonts w:hint="eastAsia"/>
        </w:rPr>
        <w:t>对有毒气体的防护措施</w:t>
      </w:r>
    </w:p>
    <w:p w14:paraId="234D26A5" w14:textId="77777777" w:rsidR="00DA3B5B" w:rsidRDefault="00DA3B5B" w:rsidP="00DA3B5B">
      <w:r>
        <w:rPr>
          <w:rFonts w:hint="eastAsia"/>
        </w:rPr>
        <w:t>8.</w:t>
      </w:r>
      <w:r>
        <w:rPr>
          <w:rFonts w:hint="eastAsia"/>
        </w:rPr>
        <w:t>《孙子兵法》的主要内容</w:t>
      </w:r>
    </w:p>
    <w:p w14:paraId="61D049CD" w14:textId="77777777" w:rsidR="00DA3B5B" w:rsidRDefault="00DA3B5B" w:rsidP="00DA3B5B"/>
    <w:p w14:paraId="0EAC30B7" w14:textId="77777777" w:rsidR="00DA3B5B" w:rsidRDefault="00DA3B5B" w:rsidP="00DA3B5B">
      <w:r>
        <w:rPr>
          <w:rFonts w:hint="eastAsia"/>
        </w:rPr>
        <w:t>四、论述</w:t>
      </w:r>
      <w:r>
        <w:rPr>
          <w:rFonts w:hint="eastAsia"/>
        </w:rPr>
        <w:t xml:space="preserve">  30</w:t>
      </w:r>
      <w:r>
        <w:rPr>
          <w:rFonts w:hint="eastAsia"/>
        </w:rPr>
        <w:t>分</w:t>
      </w:r>
    </w:p>
    <w:p w14:paraId="7ED59DE4" w14:textId="77777777" w:rsidR="00DA3B5B" w:rsidRDefault="00DA3B5B" w:rsidP="00DA3B5B">
      <w:r>
        <w:rPr>
          <w:rFonts w:hint="eastAsia"/>
        </w:rPr>
        <w:t>1.</w:t>
      </w:r>
      <w:r>
        <w:rPr>
          <w:rFonts w:hint="eastAsia"/>
        </w:rPr>
        <w:t>试述军事高技术对现代战争的影响</w:t>
      </w:r>
    </w:p>
    <w:p w14:paraId="6417239F" w14:textId="77777777" w:rsidR="00DA3B5B" w:rsidRDefault="00DA3B5B" w:rsidP="00DA3B5B">
      <w:r>
        <w:rPr>
          <w:rFonts w:hint="eastAsia"/>
        </w:rPr>
        <w:t>2.</w:t>
      </w:r>
      <w:r>
        <w:rPr>
          <w:rFonts w:hint="eastAsia"/>
        </w:rPr>
        <w:t>结合“十八大”精神，谈谈推进国防与军队现代化建设的重要意义</w:t>
      </w:r>
    </w:p>
    <w:p w14:paraId="66BE64E6" w14:textId="77777777" w:rsidR="00DA3B5B" w:rsidRPr="00446034" w:rsidRDefault="00DA3B5B" w:rsidP="00DA3B5B"/>
    <w:p w14:paraId="3131B91A" w14:textId="77777777" w:rsidR="00747342" w:rsidRDefault="00747342">
      <w:pPr>
        <w:rPr>
          <w:rFonts w:hint="eastAsia"/>
        </w:rPr>
      </w:pPr>
    </w:p>
    <w:p w14:paraId="5B96E359" w14:textId="77777777" w:rsidR="00DA3B5B" w:rsidRDefault="00DA3B5B">
      <w:pPr>
        <w:rPr>
          <w:rFonts w:hint="eastAsia"/>
        </w:rPr>
      </w:pPr>
    </w:p>
    <w:p w14:paraId="469CC36B" w14:textId="77777777" w:rsidR="00C8287C" w:rsidRPr="0059398E" w:rsidRDefault="00C8287C" w:rsidP="00C8287C">
      <w:pPr>
        <w:jc w:val="center"/>
        <w:rPr>
          <w:rFonts w:hint="eastAsia"/>
          <w:b/>
          <w:sz w:val="28"/>
        </w:rPr>
      </w:pPr>
      <w:r w:rsidRPr="0059398E">
        <w:rPr>
          <w:rFonts w:hint="eastAsia"/>
          <w:b/>
          <w:sz w:val="28"/>
        </w:rPr>
        <w:t>北京大学军事理论历年考题</w:t>
      </w:r>
      <w:r>
        <w:rPr>
          <w:rFonts w:hint="eastAsia"/>
          <w:b/>
          <w:sz w:val="28"/>
        </w:rPr>
        <w:t>与答案</w:t>
      </w:r>
      <w:r w:rsidRPr="0059398E">
        <w:rPr>
          <w:rFonts w:hint="eastAsia"/>
          <w:b/>
          <w:sz w:val="28"/>
        </w:rPr>
        <w:t>（</w:t>
      </w:r>
      <w:r w:rsidRPr="0059398E">
        <w:rPr>
          <w:rFonts w:hint="eastAsia"/>
          <w:b/>
          <w:sz w:val="28"/>
        </w:rPr>
        <w:t>2011</w:t>
      </w:r>
      <w:r w:rsidRPr="0059398E">
        <w:rPr>
          <w:rFonts w:hint="eastAsia"/>
          <w:b/>
          <w:sz w:val="28"/>
        </w:rPr>
        <w:t>年</w:t>
      </w:r>
      <w:r w:rsidRPr="0059398E">
        <w:rPr>
          <w:rFonts w:hint="eastAsia"/>
          <w:b/>
          <w:sz w:val="28"/>
        </w:rPr>
        <w:t>6</w:t>
      </w:r>
      <w:r w:rsidRPr="0059398E">
        <w:rPr>
          <w:rFonts w:hint="eastAsia"/>
          <w:b/>
          <w:sz w:val="28"/>
        </w:rPr>
        <w:t>月—</w:t>
      </w:r>
      <w:r w:rsidRPr="0059398E">
        <w:rPr>
          <w:rFonts w:hint="eastAsia"/>
          <w:b/>
          <w:sz w:val="28"/>
        </w:rPr>
        <w:t>2007</w:t>
      </w:r>
      <w:r w:rsidRPr="0059398E">
        <w:rPr>
          <w:rFonts w:hint="eastAsia"/>
          <w:b/>
          <w:sz w:val="28"/>
        </w:rPr>
        <w:t>年</w:t>
      </w:r>
      <w:r w:rsidRPr="0059398E">
        <w:rPr>
          <w:rFonts w:hint="eastAsia"/>
          <w:b/>
          <w:sz w:val="28"/>
        </w:rPr>
        <w:t>1</w:t>
      </w:r>
      <w:r w:rsidRPr="0059398E">
        <w:rPr>
          <w:rFonts w:hint="eastAsia"/>
          <w:b/>
          <w:sz w:val="28"/>
        </w:rPr>
        <w:t>月）</w:t>
      </w:r>
    </w:p>
    <w:p w14:paraId="0701C3E7" w14:textId="77777777" w:rsidR="00C8287C" w:rsidRDefault="00C8287C" w:rsidP="00C8287C">
      <w:pPr>
        <w:jc w:val="center"/>
        <w:rPr>
          <w:rFonts w:hint="eastAsia"/>
        </w:rPr>
      </w:pPr>
    </w:p>
    <w:p w14:paraId="69C53B33" w14:textId="77777777" w:rsidR="00C8287C" w:rsidRPr="008740E9" w:rsidRDefault="00C8287C" w:rsidP="00C8287C">
      <w:pPr>
        <w:jc w:val="center"/>
        <w:rPr>
          <w:rFonts w:hint="eastAsia"/>
          <w:b/>
        </w:rPr>
      </w:pPr>
      <w:r w:rsidRPr="008740E9">
        <w:rPr>
          <w:rFonts w:hint="eastAsia"/>
          <w:b/>
        </w:rPr>
        <w:t>前言</w:t>
      </w:r>
    </w:p>
    <w:p w14:paraId="4E7CFBE7" w14:textId="77777777" w:rsidR="00C8287C" w:rsidRDefault="00C8287C" w:rsidP="00C8287C">
      <w:pPr>
        <w:ind w:firstLine="420"/>
        <w:rPr>
          <w:rFonts w:hint="eastAsia"/>
        </w:rPr>
      </w:pPr>
      <w:r>
        <w:rPr>
          <w:rFonts w:hint="eastAsia"/>
        </w:rPr>
        <w:t>本资料中</w:t>
      </w:r>
      <w:r>
        <w:rPr>
          <w:rFonts w:hint="eastAsia"/>
        </w:rPr>
        <w:t>2011</w:t>
      </w:r>
      <w:r>
        <w:rPr>
          <w:rFonts w:hint="eastAsia"/>
        </w:rPr>
        <w:t>年</w:t>
      </w:r>
      <w:r>
        <w:rPr>
          <w:rFonts w:hint="eastAsia"/>
        </w:rPr>
        <w:t>1</w:t>
      </w:r>
      <w:r>
        <w:rPr>
          <w:rFonts w:hint="eastAsia"/>
        </w:rPr>
        <w:t>月以前的考题由前辈提供，</w:t>
      </w:r>
      <w:r>
        <w:rPr>
          <w:rFonts w:hint="eastAsia"/>
        </w:rPr>
        <w:t>2011</w:t>
      </w:r>
      <w:r>
        <w:rPr>
          <w:rFonts w:hint="eastAsia"/>
        </w:rPr>
        <w:t>年</w:t>
      </w:r>
      <w:r>
        <w:rPr>
          <w:rFonts w:hint="eastAsia"/>
        </w:rPr>
        <w:t>6</w:t>
      </w:r>
      <w:r>
        <w:rPr>
          <w:rFonts w:hint="eastAsia"/>
        </w:rPr>
        <w:t>月的题目是我们自己通过记忆整理的，里面的顺序可能不按照原试卷。另外，本资料的答案是由我们整理得到的，仅供参考。由于我们的水平有限，难免会出现错误，还希望大家多多指正。希望我们的材料能够给大家带来帮助。</w:t>
      </w:r>
    </w:p>
    <w:p w14:paraId="2BD8A7BC" w14:textId="77777777" w:rsidR="00C8287C" w:rsidRPr="0059398E" w:rsidRDefault="00C8287C" w:rsidP="00C8287C">
      <w:pPr>
        <w:jc w:val="center"/>
        <w:rPr>
          <w:rFonts w:hint="eastAsia"/>
        </w:rPr>
      </w:pPr>
    </w:p>
    <w:p w14:paraId="31A79078" w14:textId="77777777" w:rsidR="00C8287C" w:rsidRPr="00001A7B" w:rsidRDefault="00C8287C" w:rsidP="00C8287C">
      <w:pPr>
        <w:jc w:val="center"/>
        <w:rPr>
          <w:rFonts w:hint="eastAsia"/>
          <w:b/>
          <w:sz w:val="28"/>
        </w:rPr>
      </w:pPr>
      <w:r w:rsidRPr="00001A7B">
        <w:rPr>
          <w:rFonts w:hint="eastAsia"/>
          <w:b/>
          <w:sz w:val="28"/>
        </w:rPr>
        <w:t>2011</w:t>
      </w:r>
      <w:r w:rsidRPr="00001A7B">
        <w:rPr>
          <w:rFonts w:hint="eastAsia"/>
          <w:b/>
          <w:sz w:val="28"/>
        </w:rPr>
        <w:t>军理考题（</w:t>
      </w:r>
      <w:r w:rsidRPr="00001A7B">
        <w:rPr>
          <w:rFonts w:hint="eastAsia"/>
          <w:b/>
          <w:sz w:val="28"/>
        </w:rPr>
        <w:t>2011.06.15</w:t>
      </w:r>
      <w:r w:rsidRPr="00001A7B">
        <w:rPr>
          <w:rFonts w:hint="eastAsia"/>
          <w:b/>
          <w:sz w:val="28"/>
        </w:rPr>
        <w:t>）</w:t>
      </w:r>
    </w:p>
    <w:p w14:paraId="045E15C7" w14:textId="77777777" w:rsidR="00C8287C" w:rsidRDefault="00C8287C" w:rsidP="00C8287C">
      <w:pPr>
        <w:jc w:val="center"/>
        <w:rPr>
          <w:rFonts w:hint="eastAsia"/>
          <w:b/>
        </w:rPr>
      </w:pPr>
    </w:p>
    <w:p w14:paraId="28762007" w14:textId="77777777" w:rsidR="00C8287C" w:rsidRDefault="00C8287C" w:rsidP="00C8287C">
      <w:pPr>
        <w:rPr>
          <w:rFonts w:hint="eastAsia"/>
        </w:rPr>
      </w:pPr>
      <w:r>
        <w:rPr>
          <w:rFonts w:hint="eastAsia"/>
        </w:rPr>
        <w:t>一、填空：</w:t>
      </w:r>
    </w:p>
    <w:p w14:paraId="56B770E0" w14:textId="77777777" w:rsidR="00C8287C" w:rsidRDefault="00C8287C" w:rsidP="00C8287C">
      <w:pPr>
        <w:rPr>
          <w:rFonts w:hint="eastAsia"/>
        </w:rPr>
      </w:pPr>
      <w:r>
        <w:rPr>
          <w:rFonts w:hint="eastAsia"/>
        </w:rPr>
        <w:t>1</w:t>
      </w:r>
      <w:r w:rsidRPr="00286597">
        <w:rPr>
          <w:rFonts w:hint="eastAsia"/>
          <w:color w:val="FF0000"/>
        </w:rPr>
        <w:t>政治动员</w:t>
      </w:r>
      <w:r>
        <w:rPr>
          <w:rFonts w:hint="eastAsia"/>
        </w:rPr>
        <w:t>是国防动员的核心</w:t>
      </w:r>
      <w:r>
        <w:rPr>
          <w:rFonts w:hint="eastAsia"/>
        </w:rPr>
        <w:t xml:space="preserve"> </w:t>
      </w:r>
      <w:r>
        <w:t xml:space="preserve"> </w:t>
      </w:r>
      <w:r>
        <w:t>武装力量动员</w:t>
      </w:r>
      <w:r>
        <w:rPr>
          <w:rFonts w:hint="eastAsia"/>
        </w:rPr>
        <w:t>？</w:t>
      </w:r>
    </w:p>
    <w:p w14:paraId="56723464" w14:textId="77777777" w:rsidR="00C8287C" w:rsidRDefault="00C8287C" w:rsidP="00C8287C">
      <w:pPr>
        <w:rPr>
          <w:rFonts w:hint="eastAsia"/>
        </w:rPr>
      </w:pPr>
      <w:r>
        <w:rPr>
          <w:rFonts w:hint="eastAsia"/>
        </w:rPr>
        <w:t>2</w:t>
      </w:r>
      <w:r>
        <w:rPr>
          <w:rFonts w:hint="eastAsia"/>
        </w:rPr>
        <w:t>冷战后，美国通过</w:t>
      </w:r>
      <w:r>
        <w:rPr>
          <w:rFonts w:hint="eastAsia"/>
        </w:rPr>
        <w:t xml:space="preserve"> </w:t>
      </w:r>
      <w:r>
        <w:rPr>
          <w:rFonts w:hint="eastAsia"/>
          <w:color w:val="FF0000"/>
        </w:rPr>
        <w:t>海湾战争</w:t>
      </w:r>
      <w:r>
        <w:rPr>
          <w:rFonts w:hint="eastAsia"/>
        </w:rPr>
        <w:t>实现进入中亚的进程</w:t>
      </w:r>
    </w:p>
    <w:p w14:paraId="7650B332" w14:textId="77777777" w:rsidR="00C8287C" w:rsidRPr="00286597" w:rsidRDefault="00C8287C" w:rsidP="00C8287C">
      <w:pPr>
        <w:rPr>
          <w:rFonts w:hint="eastAsia"/>
          <w:color w:val="FF0000"/>
        </w:rPr>
      </w:pPr>
      <w:r>
        <w:rPr>
          <w:rFonts w:hint="eastAsia"/>
        </w:rPr>
        <w:t xml:space="preserve">3 </w:t>
      </w:r>
      <w:r>
        <w:rPr>
          <w:rFonts w:hint="eastAsia"/>
        </w:rPr>
        <w:t>国防动员的基本方式为</w:t>
      </w:r>
      <w:r>
        <w:rPr>
          <w:rFonts w:hint="eastAsia"/>
          <w:color w:val="FF0000"/>
        </w:rPr>
        <w:t>总动员</w:t>
      </w:r>
      <w:r>
        <w:rPr>
          <w:rFonts w:hint="eastAsia"/>
        </w:rPr>
        <w:t>和</w:t>
      </w:r>
      <w:r>
        <w:rPr>
          <w:rFonts w:hint="eastAsia"/>
          <w:color w:val="FF0000"/>
        </w:rPr>
        <w:t>局部动员</w:t>
      </w:r>
    </w:p>
    <w:p w14:paraId="10F78153" w14:textId="77777777" w:rsidR="00C8287C" w:rsidRPr="0057130B" w:rsidRDefault="00C8287C" w:rsidP="00C8287C">
      <w:pPr>
        <w:rPr>
          <w:rFonts w:hint="eastAsia"/>
          <w:color w:val="FF0000"/>
        </w:rPr>
      </w:pPr>
      <w:r>
        <w:rPr>
          <w:rFonts w:hint="eastAsia"/>
        </w:rPr>
        <w:t xml:space="preserve">4 </w:t>
      </w:r>
      <w:r>
        <w:rPr>
          <w:rFonts w:hint="eastAsia"/>
        </w:rPr>
        <w:t>国防教育日时间</w:t>
      </w:r>
      <w:r>
        <w:rPr>
          <w:rFonts w:hint="eastAsia"/>
        </w:rPr>
        <w:t xml:space="preserve">    </w:t>
      </w:r>
      <w:r>
        <w:rPr>
          <w:rFonts w:hint="eastAsia"/>
          <w:color w:val="FF0000"/>
        </w:rPr>
        <w:t>每年</w:t>
      </w:r>
      <w:r>
        <w:rPr>
          <w:rFonts w:hint="eastAsia"/>
          <w:color w:val="FF0000"/>
        </w:rPr>
        <w:t>9</w:t>
      </w:r>
      <w:r>
        <w:rPr>
          <w:rFonts w:hint="eastAsia"/>
          <w:color w:val="FF0000"/>
        </w:rPr>
        <w:t>月第三个星期六</w:t>
      </w:r>
    </w:p>
    <w:p w14:paraId="0228FFE2" w14:textId="77777777" w:rsidR="00C8287C" w:rsidRPr="0057130B" w:rsidRDefault="00C8287C" w:rsidP="00C8287C">
      <w:pPr>
        <w:rPr>
          <w:rFonts w:hint="eastAsia"/>
          <w:color w:val="FF0000"/>
        </w:rPr>
      </w:pPr>
      <w:r>
        <w:rPr>
          <w:rFonts w:hint="eastAsia"/>
        </w:rPr>
        <w:t>5</w:t>
      </w:r>
      <w:r>
        <w:rPr>
          <w:rFonts w:hint="eastAsia"/>
        </w:rPr>
        <w:t>新安全观（互信，</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 xml:space="preserve">   </w:t>
      </w:r>
      <w:r w:rsidRPr="0057130B">
        <w:rPr>
          <w:rFonts w:hint="eastAsia"/>
          <w:color w:val="FF0000"/>
        </w:rPr>
        <w:t>互利、平等</w:t>
      </w:r>
      <w:r>
        <w:rPr>
          <w:rFonts w:hint="eastAsia"/>
          <w:color w:val="FF0000"/>
        </w:rPr>
        <w:t>，协作</w:t>
      </w:r>
    </w:p>
    <w:p w14:paraId="79ED3373" w14:textId="77777777" w:rsidR="00C8287C" w:rsidRPr="00286597" w:rsidRDefault="00C8287C" w:rsidP="00C8287C">
      <w:pPr>
        <w:rPr>
          <w:rFonts w:hint="eastAsia"/>
        </w:rPr>
      </w:pPr>
      <w:r>
        <w:rPr>
          <w:rFonts w:hint="eastAsia"/>
        </w:rPr>
        <w:t>6</w:t>
      </w:r>
      <w:r>
        <w:rPr>
          <w:rFonts w:hint="eastAsia"/>
        </w:rPr>
        <w:t>我国对南沙问题的立场</w:t>
      </w:r>
      <w:r>
        <w:rPr>
          <w:rFonts w:hint="eastAsia"/>
        </w:rPr>
        <w:t xml:space="preserve">   </w:t>
      </w:r>
      <w:r w:rsidRPr="0057130B">
        <w:rPr>
          <w:color w:val="FF0000"/>
        </w:rPr>
        <w:t>主权归我，搁置争议，</w:t>
      </w:r>
      <w:r w:rsidRPr="00286597">
        <w:t>共同开发</w:t>
      </w:r>
    </w:p>
    <w:p w14:paraId="1BDBC562" w14:textId="77777777" w:rsidR="00C8287C" w:rsidRDefault="00C8287C" w:rsidP="00C8287C">
      <w:pPr>
        <w:rPr>
          <w:rFonts w:hint="eastAsia"/>
        </w:rPr>
      </w:pPr>
      <w:r>
        <w:rPr>
          <w:rFonts w:hint="eastAsia"/>
        </w:rPr>
        <w:t>7</w:t>
      </w:r>
      <w:r>
        <w:rPr>
          <w:rFonts w:hint="eastAsia"/>
        </w:rPr>
        <w:t>孙子兵法的战争观</w:t>
      </w:r>
      <w:r w:rsidRPr="00286597">
        <w:rPr>
          <w:rFonts w:hint="eastAsia"/>
        </w:rPr>
        <w:t>重战、</w:t>
      </w:r>
      <w:r>
        <w:rPr>
          <w:rFonts w:hint="eastAsia"/>
          <w:color w:val="FF0000"/>
        </w:rPr>
        <w:t>慎战</w:t>
      </w:r>
      <w:r w:rsidRPr="0057130B">
        <w:rPr>
          <w:rFonts w:hint="eastAsia"/>
          <w:color w:val="FF0000"/>
        </w:rPr>
        <w:t>、备战</w:t>
      </w:r>
      <w:r w:rsidRPr="00286597">
        <w:rPr>
          <w:rFonts w:hint="eastAsia"/>
        </w:rPr>
        <w:t>思想</w:t>
      </w:r>
    </w:p>
    <w:p w14:paraId="592FFBB8" w14:textId="77777777" w:rsidR="00C8287C" w:rsidRPr="00286597" w:rsidRDefault="00C8287C" w:rsidP="00C8287C">
      <w:pPr>
        <w:rPr>
          <w:rFonts w:hint="eastAsia"/>
        </w:rPr>
      </w:pPr>
      <w:r>
        <w:rPr>
          <w:rFonts w:hint="eastAsia"/>
        </w:rPr>
        <w:t>8</w:t>
      </w:r>
      <w:r>
        <w:rPr>
          <w:rFonts w:hint="eastAsia"/>
        </w:rPr>
        <w:t>美国武装力量构成</w:t>
      </w:r>
      <w:r>
        <w:rPr>
          <w:rFonts w:hint="eastAsia"/>
        </w:rPr>
        <w:t xml:space="preserve">    </w:t>
      </w:r>
      <w:r w:rsidRPr="00286597">
        <w:rPr>
          <w:rFonts w:hint="eastAsia"/>
        </w:rPr>
        <w:t>现役部队</w:t>
      </w:r>
      <w:r>
        <w:rPr>
          <w:rFonts w:hint="eastAsia"/>
          <w:color w:val="FF0000"/>
        </w:rPr>
        <w:t>、预备役部队和文职人员</w:t>
      </w:r>
    </w:p>
    <w:p w14:paraId="20D8A7C0" w14:textId="77777777" w:rsidR="00C8287C" w:rsidRDefault="00C8287C" w:rsidP="00C8287C">
      <w:pPr>
        <w:rPr>
          <w:rFonts w:hint="eastAsia"/>
          <w:color w:val="FF0000"/>
        </w:rPr>
      </w:pPr>
      <w:r>
        <w:rPr>
          <w:rFonts w:hint="eastAsia"/>
        </w:rPr>
        <w:t>9</w:t>
      </w:r>
      <w:r>
        <w:rPr>
          <w:rFonts w:hint="eastAsia"/>
        </w:rPr>
        <w:t>中国武装力量构成</w:t>
      </w:r>
      <w:r w:rsidRPr="00286597">
        <w:rPr>
          <w:rFonts w:hint="eastAsia"/>
        </w:rPr>
        <w:t>解放军、</w:t>
      </w:r>
      <w:r>
        <w:rPr>
          <w:rFonts w:hint="eastAsia"/>
          <w:color w:val="FF0000"/>
        </w:rPr>
        <w:t>武装警察部队</w:t>
      </w:r>
      <w:r>
        <w:rPr>
          <w:rFonts w:hint="eastAsia"/>
        </w:rPr>
        <w:t>和</w:t>
      </w:r>
      <w:r w:rsidRPr="00023F1B">
        <w:rPr>
          <w:rFonts w:hint="eastAsia"/>
          <w:color w:val="FF0000"/>
        </w:rPr>
        <w:t>民兵</w:t>
      </w:r>
    </w:p>
    <w:p w14:paraId="32A8256D" w14:textId="77777777" w:rsidR="00C8287C" w:rsidRPr="00286597" w:rsidRDefault="00C8287C" w:rsidP="00C8287C">
      <w:pPr>
        <w:rPr>
          <w:rFonts w:hint="eastAsia"/>
        </w:rPr>
      </w:pPr>
      <w:r>
        <w:rPr>
          <w:rFonts w:hint="eastAsia"/>
        </w:rPr>
        <w:t>10</w:t>
      </w:r>
      <w:r>
        <w:rPr>
          <w:rFonts w:hint="eastAsia"/>
        </w:rPr>
        <w:t>新概念武器的基本特征</w:t>
      </w:r>
      <w:r w:rsidRPr="00286597">
        <w:rPr>
          <w:rFonts w:hint="eastAsia"/>
        </w:rPr>
        <w:t>基本原理新</w:t>
      </w:r>
      <w:r w:rsidRPr="00023F1B">
        <w:rPr>
          <w:rFonts w:hint="eastAsia"/>
          <w:color w:val="FF0000"/>
        </w:rPr>
        <w:t>、</w:t>
      </w:r>
      <w:r>
        <w:rPr>
          <w:rFonts w:hint="eastAsia"/>
          <w:color w:val="FF0000"/>
        </w:rPr>
        <w:t>破坏机理新、作战方式新、</w:t>
      </w:r>
      <w:r w:rsidRPr="00286597">
        <w:rPr>
          <w:rFonts w:hint="eastAsia"/>
        </w:rPr>
        <w:t>使用阶段新</w:t>
      </w:r>
    </w:p>
    <w:p w14:paraId="77B094AB" w14:textId="77777777" w:rsidR="00C8287C" w:rsidRPr="00286597" w:rsidRDefault="00C8287C" w:rsidP="00C8287C">
      <w:pPr>
        <w:rPr>
          <w:rFonts w:hint="eastAsia"/>
        </w:rPr>
      </w:pPr>
      <w:r>
        <w:rPr>
          <w:rFonts w:hint="eastAsia"/>
        </w:rPr>
        <w:t>11</w:t>
      </w:r>
      <w:r>
        <w:rPr>
          <w:rFonts w:hint="eastAsia"/>
        </w:rPr>
        <w:t>动员人数规模最大的是</w:t>
      </w:r>
      <w:r>
        <w:rPr>
          <w:rFonts w:hint="eastAsia"/>
        </w:rPr>
        <w:t xml:space="preserve"> </w:t>
      </w:r>
      <w:r>
        <w:rPr>
          <w:rFonts w:hint="eastAsia"/>
          <w:color w:val="FF0000"/>
        </w:rPr>
        <w:t>第二次世界大战</w:t>
      </w:r>
    </w:p>
    <w:p w14:paraId="4C446EAA" w14:textId="77777777" w:rsidR="00C8287C" w:rsidRPr="00286597" w:rsidRDefault="00C8287C" w:rsidP="00C8287C">
      <w:pPr>
        <w:rPr>
          <w:rFonts w:hint="eastAsia"/>
        </w:rPr>
      </w:pPr>
      <w:r w:rsidRPr="00286597">
        <w:rPr>
          <w:rFonts w:hint="eastAsia"/>
        </w:rPr>
        <w:t>12</w:t>
      </w:r>
      <w:r>
        <w:rPr>
          <w:rFonts w:hint="eastAsia"/>
        </w:rPr>
        <w:t xml:space="preserve"> </w:t>
      </w:r>
      <w:r>
        <w:rPr>
          <w:rFonts w:hint="eastAsia"/>
        </w:rPr>
        <w:t>不详</w:t>
      </w:r>
      <w:r>
        <w:rPr>
          <w:rFonts w:hint="eastAsia"/>
        </w:rPr>
        <w:t xml:space="preserve"> </w:t>
      </w:r>
      <w:r>
        <w:rPr>
          <w:rFonts w:hint="eastAsia"/>
        </w:rPr>
        <w:t>有一个空的</w:t>
      </w:r>
    </w:p>
    <w:p w14:paraId="7856440D" w14:textId="77777777" w:rsidR="00C8287C" w:rsidRDefault="00C8287C" w:rsidP="00C8287C">
      <w:pPr>
        <w:rPr>
          <w:rFonts w:hint="eastAsia"/>
        </w:rPr>
      </w:pPr>
    </w:p>
    <w:p w14:paraId="207D8DD4" w14:textId="77777777" w:rsidR="00C8287C" w:rsidRDefault="00C8287C" w:rsidP="00C8287C">
      <w:pPr>
        <w:rPr>
          <w:rFonts w:hint="eastAsia"/>
        </w:rPr>
      </w:pPr>
      <w:r>
        <w:rPr>
          <w:rFonts w:hint="eastAsia"/>
        </w:rPr>
        <w:t>二、判断：</w:t>
      </w:r>
    </w:p>
    <w:p w14:paraId="0BB6AF19" w14:textId="77777777" w:rsidR="00C8287C" w:rsidRPr="00286597" w:rsidRDefault="00C8287C" w:rsidP="00C8287C">
      <w:pPr>
        <w:rPr>
          <w:rFonts w:hint="eastAsia"/>
        </w:rPr>
      </w:pPr>
      <w:r>
        <w:rPr>
          <w:rFonts w:hint="eastAsia"/>
        </w:rPr>
        <w:t>1</w:t>
      </w:r>
      <w:r w:rsidRPr="003B16E5">
        <w:t>“</w:t>
      </w:r>
      <w:r w:rsidRPr="003B16E5">
        <w:rPr>
          <w:rFonts w:hint="eastAsia"/>
        </w:rPr>
        <w:t>上海合作组织</w:t>
      </w:r>
      <w:r w:rsidRPr="003B16E5">
        <w:t>”</w:t>
      </w:r>
      <w:r w:rsidRPr="003B16E5">
        <w:rPr>
          <w:rFonts w:hint="eastAsia"/>
        </w:rPr>
        <w:t>对中国与南亚关系发展起到积极作用</w:t>
      </w:r>
      <w:r w:rsidRPr="003B16E5">
        <w:t xml:space="preserve"> </w:t>
      </w:r>
      <w:r>
        <w:rPr>
          <w:rFonts w:hint="eastAsia"/>
          <w:color w:val="FF0000"/>
        </w:rPr>
        <w:t>错，是中亚</w:t>
      </w:r>
    </w:p>
    <w:p w14:paraId="7A680495" w14:textId="77777777" w:rsidR="00C8287C" w:rsidRDefault="00C8287C" w:rsidP="00C8287C">
      <w:pPr>
        <w:rPr>
          <w:rFonts w:hint="eastAsia"/>
        </w:rPr>
      </w:pPr>
      <w:r>
        <w:rPr>
          <w:rFonts w:hint="eastAsia"/>
        </w:rPr>
        <w:t>2</w:t>
      </w:r>
      <w:r>
        <w:rPr>
          <w:rFonts w:hint="eastAsia"/>
        </w:rPr>
        <w:t>美国进行伊拉克战争，中国，俄罗斯，法国，德国等国家反对这一行为。</w:t>
      </w:r>
      <w:r>
        <w:rPr>
          <w:rFonts w:hint="eastAsia"/>
        </w:rPr>
        <w:t>F</w:t>
      </w:r>
    </w:p>
    <w:p w14:paraId="0384B24E" w14:textId="77777777" w:rsidR="00C8287C" w:rsidRDefault="00C8287C" w:rsidP="00C8287C">
      <w:pPr>
        <w:rPr>
          <w:rFonts w:hint="eastAsia"/>
        </w:rPr>
      </w:pPr>
      <w:r>
        <w:rPr>
          <w:rFonts w:hint="eastAsia"/>
        </w:rPr>
        <w:t>3</w:t>
      </w:r>
      <w:r>
        <w:rPr>
          <w:rFonts w:hint="eastAsia"/>
        </w:rPr>
        <w:t>现在世界战略环境的趋势已经向中亚，南美等地区深入</w:t>
      </w:r>
    </w:p>
    <w:p w14:paraId="14B91CA7" w14:textId="77777777" w:rsidR="00C8287C" w:rsidRDefault="00C8287C" w:rsidP="00C8287C">
      <w:pPr>
        <w:rPr>
          <w:rFonts w:hint="eastAsia"/>
        </w:rPr>
      </w:pPr>
      <w:r>
        <w:rPr>
          <w:rFonts w:hint="eastAsia"/>
        </w:rPr>
        <w:t xml:space="preserve">4 </w:t>
      </w:r>
      <w:r>
        <w:rPr>
          <w:rFonts w:hint="eastAsia"/>
        </w:rPr>
        <w:t>两弹一星是：原子弹，氢弹，人造卫星</w:t>
      </w:r>
      <w:r>
        <w:rPr>
          <w:rFonts w:hint="eastAsia"/>
        </w:rPr>
        <w:t xml:space="preserve">  F</w:t>
      </w:r>
      <w:r>
        <w:t xml:space="preserve"> </w:t>
      </w:r>
      <w:r w:rsidRPr="006E183C">
        <w:rPr>
          <w:rFonts w:ascii="Arial" w:hAnsi="Arial" w:cs="Arial"/>
          <w:color w:val="FF0000"/>
        </w:rPr>
        <w:t>原子弹、导弹和人造卫星</w:t>
      </w:r>
    </w:p>
    <w:p w14:paraId="1C8CDCA1" w14:textId="77777777" w:rsidR="00C8287C" w:rsidRPr="00286597" w:rsidRDefault="00C8287C" w:rsidP="00C8287C">
      <w:pPr>
        <w:rPr>
          <w:rFonts w:hint="eastAsia"/>
        </w:rPr>
      </w:pPr>
      <w:r>
        <w:rPr>
          <w:rFonts w:hint="eastAsia"/>
        </w:rPr>
        <w:t xml:space="preserve">5 </w:t>
      </w:r>
      <w:r>
        <w:rPr>
          <w:rFonts w:hint="eastAsia"/>
        </w:rPr>
        <w:t>俄国现行军事战略是现实主义</w:t>
      </w:r>
      <w:r>
        <w:rPr>
          <w:rFonts w:hint="eastAsia"/>
        </w:rPr>
        <w:t xml:space="preserve">   F</w:t>
      </w:r>
    </w:p>
    <w:p w14:paraId="62F8DB89" w14:textId="77777777" w:rsidR="00C8287C" w:rsidRPr="00286597" w:rsidRDefault="00C8287C" w:rsidP="00C8287C">
      <w:pPr>
        <w:rPr>
          <w:rFonts w:hint="eastAsia"/>
        </w:rPr>
      </w:pPr>
      <w:r>
        <w:rPr>
          <w:rFonts w:hint="eastAsia"/>
        </w:rPr>
        <w:t>6</w:t>
      </w:r>
      <w:r>
        <w:rPr>
          <w:rFonts w:hint="eastAsia"/>
        </w:rPr>
        <w:t>毛泽东军事思想的理论基础是人民战争的战略战术</w:t>
      </w:r>
      <w:r>
        <w:rPr>
          <w:rFonts w:hint="eastAsia"/>
        </w:rPr>
        <w:t xml:space="preserve">   F</w:t>
      </w:r>
    </w:p>
    <w:p w14:paraId="000B08D1" w14:textId="77777777" w:rsidR="00C8287C" w:rsidRDefault="00C8287C" w:rsidP="00C8287C">
      <w:pPr>
        <w:rPr>
          <w:rFonts w:hint="eastAsia"/>
        </w:rPr>
      </w:pPr>
      <w:r>
        <w:rPr>
          <w:rFonts w:hint="eastAsia"/>
        </w:rPr>
        <w:t xml:space="preserve">7 </w:t>
      </w:r>
      <w:r w:rsidRPr="003B16E5">
        <w:rPr>
          <w:rFonts w:hint="eastAsia"/>
        </w:rPr>
        <w:t>《联合国海洋法》规定：一国的专属经济区应不超过</w:t>
      </w:r>
      <w:r w:rsidRPr="003B16E5">
        <w:t>200</w:t>
      </w:r>
      <w:r w:rsidRPr="003B16E5">
        <w:rPr>
          <w:rFonts w:hint="eastAsia"/>
        </w:rPr>
        <w:t>海里</w:t>
      </w:r>
      <w:r>
        <w:rPr>
          <w:rFonts w:hint="eastAsia"/>
        </w:rPr>
        <w:t xml:space="preserve">   T</w:t>
      </w:r>
    </w:p>
    <w:p w14:paraId="425DD892" w14:textId="77777777" w:rsidR="00C8287C" w:rsidRDefault="00C8287C" w:rsidP="00C8287C">
      <w:pPr>
        <w:rPr>
          <w:rFonts w:hint="eastAsia"/>
        </w:rPr>
      </w:pPr>
      <w:r>
        <w:rPr>
          <w:rFonts w:hint="eastAsia"/>
        </w:rPr>
        <w:t>8</w:t>
      </w:r>
      <w:r w:rsidRPr="003B16E5">
        <w:rPr>
          <w:rFonts w:hint="eastAsia"/>
        </w:rPr>
        <w:t>坚持中国共产党对军队的领导是确保人民军队性质的根本原则</w:t>
      </w:r>
      <w:r>
        <w:rPr>
          <w:rFonts w:hint="eastAsia"/>
        </w:rPr>
        <w:t xml:space="preserve">  T</w:t>
      </w:r>
    </w:p>
    <w:p w14:paraId="254A3E0C" w14:textId="77777777" w:rsidR="00C8287C" w:rsidRDefault="00C8287C" w:rsidP="00C8287C">
      <w:pPr>
        <w:rPr>
          <w:rFonts w:hint="eastAsia"/>
        </w:rPr>
      </w:pPr>
      <w:r>
        <w:rPr>
          <w:rFonts w:hint="eastAsia"/>
        </w:rPr>
        <w:t>9</w:t>
      </w:r>
      <w:r w:rsidRPr="003B16E5">
        <w:rPr>
          <w:rFonts w:hint="eastAsia"/>
        </w:rPr>
        <w:t>现代国防的主体是国家，维护国家</w:t>
      </w:r>
      <w:r>
        <w:rPr>
          <w:rFonts w:hint="eastAsia"/>
        </w:rPr>
        <w:t>经济</w:t>
      </w:r>
      <w:r w:rsidRPr="003B16E5">
        <w:rPr>
          <w:rFonts w:hint="eastAsia"/>
        </w:rPr>
        <w:t>利益是国防的根本职能</w:t>
      </w:r>
      <w:r>
        <w:rPr>
          <w:rFonts w:hint="eastAsia"/>
        </w:rPr>
        <w:t>。</w:t>
      </w:r>
      <w:r>
        <w:rPr>
          <w:rFonts w:hint="eastAsia"/>
        </w:rPr>
        <w:t xml:space="preserve">  F</w:t>
      </w:r>
      <w:r w:rsidRPr="003B16E5">
        <w:t xml:space="preserve"> </w:t>
      </w:r>
    </w:p>
    <w:p w14:paraId="2C3B0DC7" w14:textId="77777777" w:rsidR="00C8287C" w:rsidRDefault="00C8287C" w:rsidP="00C8287C">
      <w:pPr>
        <w:rPr>
          <w:rFonts w:hint="eastAsia"/>
        </w:rPr>
      </w:pPr>
      <w:r>
        <w:rPr>
          <w:rFonts w:hint="eastAsia"/>
        </w:rPr>
        <w:t xml:space="preserve">10 </w:t>
      </w:r>
      <w:r>
        <w:rPr>
          <w:rFonts w:hint="eastAsia"/>
        </w:rPr>
        <w:t>实在回忆不起来了</w:t>
      </w:r>
    </w:p>
    <w:p w14:paraId="708C66B4" w14:textId="77777777" w:rsidR="00C8287C" w:rsidRDefault="00C8287C" w:rsidP="00C8287C">
      <w:pPr>
        <w:rPr>
          <w:rFonts w:hint="eastAsia"/>
        </w:rPr>
      </w:pPr>
    </w:p>
    <w:p w14:paraId="554CF84E" w14:textId="77777777" w:rsidR="00C8287C" w:rsidRDefault="00C8287C" w:rsidP="00C8287C">
      <w:pPr>
        <w:rPr>
          <w:rFonts w:hint="eastAsia"/>
        </w:rPr>
      </w:pPr>
      <w:r>
        <w:rPr>
          <w:rFonts w:hint="eastAsia"/>
        </w:rPr>
        <w:t>三、简答题：</w:t>
      </w:r>
    </w:p>
    <w:p w14:paraId="04DEBE5A" w14:textId="77777777" w:rsidR="00C8287C" w:rsidRDefault="00C8287C" w:rsidP="00C8287C">
      <w:pPr>
        <w:rPr>
          <w:rFonts w:hint="eastAsia"/>
        </w:rPr>
      </w:pPr>
      <w:r>
        <w:rPr>
          <w:rFonts w:hint="eastAsia"/>
        </w:rPr>
        <w:t>1</w:t>
      </w:r>
      <w:r>
        <w:rPr>
          <w:rFonts w:hint="eastAsia"/>
        </w:rPr>
        <w:t>国防动员的内容</w:t>
      </w:r>
    </w:p>
    <w:p w14:paraId="70393964" w14:textId="77777777" w:rsidR="00C8287C" w:rsidRPr="00286597" w:rsidRDefault="00C8287C" w:rsidP="00C8287C">
      <w:pPr>
        <w:autoSpaceDE w:val="0"/>
        <w:autoSpaceDN w:val="0"/>
        <w:adjustRightInd w:val="0"/>
        <w:jc w:val="left"/>
        <w:rPr>
          <w:rFonts w:ascii="宋体" w:cs="宋体" w:hint="eastAsia"/>
          <w:color w:val="FF0000"/>
          <w:kern w:val="0"/>
          <w:szCs w:val="21"/>
        </w:rPr>
      </w:pPr>
      <w:r w:rsidRPr="00BC524B">
        <w:rPr>
          <w:rFonts w:hint="eastAsia"/>
          <w:color w:val="FF0000"/>
          <w:kern w:val="0"/>
        </w:rPr>
        <w:t>（</w:t>
      </w:r>
      <w:r w:rsidRPr="00BC524B">
        <w:rPr>
          <w:color w:val="FF0000"/>
          <w:kern w:val="0"/>
        </w:rPr>
        <w:t>1</w:t>
      </w:r>
      <w:r w:rsidRPr="00BC524B">
        <w:rPr>
          <w:rFonts w:hint="eastAsia"/>
          <w:color w:val="FF0000"/>
          <w:kern w:val="0"/>
        </w:rPr>
        <w:t>）人民武装动员（</w:t>
      </w:r>
      <w:r w:rsidRPr="00BC524B">
        <w:rPr>
          <w:color w:val="FF0000"/>
          <w:kern w:val="0"/>
        </w:rPr>
        <w:t>2</w:t>
      </w:r>
      <w:r w:rsidRPr="00BC524B">
        <w:rPr>
          <w:rFonts w:hint="eastAsia"/>
          <w:color w:val="FF0000"/>
          <w:kern w:val="0"/>
        </w:rPr>
        <w:t>）国民经济动员（</w:t>
      </w:r>
      <w:r w:rsidRPr="00BC524B">
        <w:rPr>
          <w:color w:val="FF0000"/>
          <w:kern w:val="0"/>
        </w:rPr>
        <w:t>3</w:t>
      </w:r>
      <w:r w:rsidRPr="00BC524B">
        <w:rPr>
          <w:rFonts w:hint="eastAsia"/>
          <w:color w:val="FF0000"/>
          <w:kern w:val="0"/>
        </w:rPr>
        <w:t>）人民防空动员（</w:t>
      </w:r>
      <w:r w:rsidRPr="00BC524B">
        <w:rPr>
          <w:color w:val="FF0000"/>
          <w:kern w:val="0"/>
        </w:rPr>
        <w:t>4</w:t>
      </w:r>
      <w:r w:rsidRPr="00BC524B">
        <w:rPr>
          <w:rFonts w:hint="eastAsia"/>
          <w:color w:val="FF0000"/>
          <w:kern w:val="0"/>
        </w:rPr>
        <w:t>）交通战备动员（</w:t>
      </w:r>
      <w:r w:rsidRPr="00BC524B">
        <w:rPr>
          <w:color w:val="FF0000"/>
          <w:kern w:val="0"/>
        </w:rPr>
        <w:t>5</w:t>
      </w:r>
      <w:r w:rsidRPr="00BC524B">
        <w:rPr>
          <w:rFonts w:hint="eastAsia"/>
          <w:color w:val="FF0000"/>
          <w:kern w:val="0"/>
        </w:rPr>
        <w:t>）民兵动员</w:t>
      </w:r>
    </w:p>
    <w:p w14:paraId="5E5BA218" w14:textId="77777777" w:rsidR="00C8287C" w:rsidRDefault="00C8287C" w:rsidP="00C8287C">
      <w:pPr>
        <w:rPr>
          <w:rFonts w:hint="eastAsia"/>
        </w:rPr>
      </w:pPr>
      <w:r>
        <w:rPr>
          <w:rFonts w:hint="eastAsia"/>
        </w:rPr>
        <w:t>2</w:t>
      </w:r>
      <w:r>
        <w:rPr>
          <w:rFonts w:hint="eastAsia"/>
        </w:rPr>
        <w:t>毛泽东军事思想的内容</w:t>
      </w:r>
    </w:p>
    <w:p w14:paraId="7C665ACA" w14:textId="77777777" w:rsidR="00C8287C" w:rsidRPr="00BC524B" w:rsidRDefault="00C8287C" w:rsidP="00C8287C">
      <w:pPr>
        <w:pStyle w:val="a3"/>
        <w:ind w:firstLineChars="0" w:firstLine="0"/>
        <w:rPr>
          <w:rFonts w:hint="eastAsia"/>
          <w:color w:val="FF0000"/>
          <w:szCs w:val="21"/>
        </w:rPr>
      </w:pPr>
      <w:r w:rsidRPr="00BC524B">
        <w:rPr>
          <w:rFonts w:hint="eastAsia"/>
          <w:color w:val="FF0000"/>
          <w:szCs w:val="21"/>
        </w:rPr>
        <w:t>①无产阶级的战争观和方法论；②人民军队建设理论；③人民战争思想；④人民战争的战略战术；⑤国防建设理论。</w:t>
      </w:r>
    </w:p>
    <w:p w14:paraId="7DB6030C" w14:textId="77777777" w:rsidR="00C8287C" w:rsidRPr="00286597" w:rsidRDefault="00C8287C" w:rsidP="00C8287C">
      <w:pPr>
        <w:rPr>
          <w:rFonts w:hint="eastAsia"/>
        </w:rPr>
      </w:pPr>
    </w:p>
    <w:p w14:paraId="4A9FD360" w14:textId="77777777" w:rsidR="00C8287C" w:rsidRDefault="00C8287C" w:rsidP="00C8287C">
      <w:pPr>
        <w:rPr>
          <w:rFonts w:hint="eastAsia"/>
        </w:rPr>
      </w:pPr>
      <w:r>
        <w:rPr>
          <w:rFonts w:hint="eastAsia"/>
        </w:rPr>
        <w:t>3</w:t>
      </w:r>
      <w:r>
        <w:rPr>
          <w:rFonts w:hint="eastAsia"/>
        </w:rPr>
        <w:t>新军事变革的内容</w:t>
      </w:r>
    </w:p>
    <w:p w14:paraId="707CF8FE" w14:textId="77777777" w:rsidR="00C8287C" w:rsidRPr="00BC524B" w:rsidRDefault="00C8287C" w:rsidP="00C8287C">
      <w:pPr>
        <w:pStyle w:val="a3"/>
        <w:ind w:firstLineChars="0" w:firstLine="0"/>
        <w:rPr>
          <w:color w:val="FF0000"/>
          <w:szCs w:val="21"/>
        </w:rPr>
      </w:pPr>
      <w:r w:rsidRPr="00BC524B">
        <w:rPr>
          <w:color w:val="FF0000"/>
          <w:szCs w:val="21"/>
        </w:rPr>
        <w:t>1</w:t>
      </w:r>
      <w:r w:rsidRPr="00BC524B">
        <w:rPr>
          <w:rFonts w:hint="eastAsia"/>
          <w:color w:val="FF0000"/>
          <w:szCs w:val="21"/>
        </w:rPr>
        <w:t>）武器装备的新飞跃；（</w:t>
      </w:r>
      <w:r w:rsidRPr="00BC524B">
        <w:rPr>
          <w:color w:val="FF0000"/>
          <w:szCs w:val="21"/>
        </w:rPr>
        <w:t>2</w:t>
      </w:r>
      <w:r w:rsidRPr="00BC524B">
        <w:rPr>
          <w:rFonts w:hint="eastAsia"/>
          <w:color w:val="FF0000"/>
          <w:szCs w:val="21"/>
        </w:rPr>
        <w:t>）军事学说的新发展；（</w:t>
      </w:r>
      <w:r w:rsidRPr="00BC524B">
        <w:rPr>
          <w:color w:val="FF0000"/>
          <w:szCs w:val="21"/>
        </w:rPr>
        <w:t>3</w:t>
      </w:r>
      <w:r w:rsidRPr="00BC524B">
        <w:rPr>
          <w:rFonts w:hint="eastAsia"/>
          <w:color w:val="FF0000"/>
          <w:szCs w:val="21"/>
        </w:rPr>
        <w:t>）</w:t>
      </w:r>
    </w:p>
    <w:p w14:paraId="0569106D" w14:textId="77777777" w:rsidR="00C8287C" w:rsidRPr="00BC524B" w:rsidRDefault="00C8287C" w:rsidP="00C8287C">
      <w:pPr>
        <w:pStyle w:val="a3"/>
        <w:ind w:firstLineChars="0" w:firstLine="0"/>
        <w:rPr>
          <w:rFonts w:hint="eastAsia"/>
          <w:color w:val="FF0000"/>
          <w:szCs w:val="21"/>
        </w:rPr>
      </w:pPr>
      <w:r w:rsidRPr="00BC524B">
        <w:rPr>
          <w:rFonts w:hint="eastAsia"/>
          <w:color w:val="FF0000"/>
          <w:szCs w:val="21"/>
        </w:rPr>
        <w:t>编制体制的新变化；（</w:t>
      </w:r>
      <w:r w:rsidRPr="00BC524B">
        <w:rPr>
          <w:color w:val="FF0000"/>
          <w:szCs w:val="21"/>
        </w:rPr>
        <w:t>4</w:t>
      </w:r>
      <w:r w:rsidRPr="00BC524B">
        <w:rPr>
          <w:rFonts w:hint="eastAsia"/>
          <w:color w:val="FF0000"/>
          <w:szCs w:val="21"/>
        </w:rPr>
        <w:t>）作战方式的根本改变。</w:t>
      </w:r>
    </w:p>
    <w:p w14:paraId="2AA7EBA8" w14:textId="77777777" w:rsidR="00C8287C" w:rsidRPr="00286597" w:rsidRDefault="00C8287C" w:rsidP="00C8287C">
      <w:pPr>
        <w:rPr>
          <w:rFonts w:hint="eastAsia"/>
        </w:rPr>
      </w:pPr>
    </w:p>
    <w:p w14:paraId="07085F81" w14:textId="77777777" w:rsidR="00C8287C" w:rsidRDefault="00C8287C" w:rsidP="00C8287C">
      <w:pPr>
        <w:rPr>
          <w:rFonts w:hint="eastAsia"/>
        </w:rPr>
      </w:pPr>
      <w:r>
        <w:rPr>
          <w:rFonts w:hint="eastAsia"/>
        </w:rPr>
        <w:t>4</w:t>
      </w:r>
      <w:r>
        <w:rPr>
          <w:rFonts w:hint="eastAsia"/>
        </w:rPr>
        <w:t>公民的国防义务</w:t>
      </w:r>
    </w:p>
    <w:p w14:paraId="674498AD" w14:textId="77777777" w:rsidR="00C8287C" w:rsidRPr="00132DAD" w:rsidRDefault="00C8287C" w:rsidP="00C8287C">
      <w:pPr>
        <w:autoSpaceDE w:val="0"/>
        <w:autoSpaceDN w:val="0"/>
        <w:adjustRightInd w:val="0"/>
        <w:jc w:val="left"/>
        <w:rPr>
          <w:rFonts w:ascii="宋体" w:cs="宋体"/>
          <w:color w:val="FF0000"/>
          <w:kern w:val="0"/>
          <w:szCs w:val="21"/>
        </w:rPr>
      </w:pPr>
      <w:r w:rsidRPr="00132DAD">
        <w:rPr>
          <w:rFonts w:ascii="宋体" w:cs="宋体" w:hint="eastAsia"/>
          <w:color w:val="FF0000"/>
          <w:kern w:val="0"/>
          <w:szCs w:val="21"/>
        </w:rPr>
        <w:t>（</w:t>
      </w:r>
      <w:r w:rsidRPr="00132DAD">
        <w:rPr>
          <w:color w:val="FF0000"/>
          <w:kern w:val="0"/>
          <w:szCs w:val="21"/>
        </w:rPr>
        <w:t>1</w:t>
      </w:r>
      <w:r w:rsidRPr="00132DAD">
        <w:rPr>
          <w:rFonts w:ascii="宋体" w:cs="宋体" w:hint="eastAsia"/>
          <w:color w:val="FF0000"/>
          <w:kern w:val="0"/>
          <w:szCs w:val="21"/>
        </w:rPr>
        <w:t>）兵役义务：服兵役、服预备役、参加学生军事训练。</w:t>
      </w:r>
    </w:p>
    <w:p w14:paraId="4DA20342" w14:textId="77777777" w:rsidR="00C8287C" w:rsidRPr="00132DAD" w:rsidRDefault="00C8287C" w:rsidP="00C8287C">
      <w:pPr>
        <w:autoSpaceDE w:val="0"/>
        <w:autoSpaceDN w:val="0"/>
        <w:adjustRightInd w:val="0"/>
        <w:jc w:val="left"/>
        <w:rPr>
          <w:rFonts w:ascii="宋体" w:cs="宋体"/>
          <w:color w:val="FF0000"/>
          <w:kern w:val="0"/>
          <w:szCs w:val="21"/>
        </w:rPr>
      </w:pPr>
      <w:r w:rsidRPr="00132DAD">
        <w:rPr>
          <w:rFonts w:ascii="宋体" w:cs="宋体" w:hint="eastAsia"/>
          <w:color w:val="FF0000"/>
          <w:kern w:val="0"/>
          <w:szCs w:val="21"/>
        </w:rPr>
        <w:t>（</w:t>
      </w:r>
      <w:r w:rsidRPr="00132DAD">
        <w:rPr>
          <w:color w:val="FF0000"/>
          <w:kern w:val="0"/>
          <w:szCs w:val="21"/>
        </w:rPr>
        <w:t>2</w:t>
      </w:r>
      <w:r w:rsidRPr="00132DAD">
        <w:rPr>
          <w:rFonts w:ascii="宋体" w:cs="宋体" w:hint="eastAsia"/>
          <w:color w:val="FF0000"/>
          <w:kern w:val="0"/>
          <w:szCs w:val="21"/>
        </w:rPr>
        <w:t>）接受国防教育：核心是爱国主义精神教育。</w:t>
      </w:r>
    </w:p>
    <w:p w14:paraId="5B63CFB8" w14:textId="77777777" w:rsidR="00C8287C" w:rsidRPr="00132DAD" w:rsidRDefault="00C8287C" w:rsidP="00C8287C">
      <w:pPr>
        <w:autoSpaceDE w:val="0"/>
        <w:autoSpaceDN w:val="0"/>
        <w:adjustRightInd w:val="0"/>
        <w:jc w:val="left"/>
        <w:rPr>
          <w:rFonts w:ascii="宋体" w:cs="宋体"/>
          <w:color w:val="FF0000"/>
          <w:kern w:val="0"/>
          <w:szCs w:val="21"/>
        </w:rPr>
      </w:pPr>
      <w:r w:rsidRPr="00132DAD">
        <w:rPr>
          <w:rFonts w:ascii="宋体" w:cs="宋体" w:hint="eastAsia"/>
          <w:color w:val="FF0000"/>
          <w:kern w:val="0"/>
          <w:szCs w:val="21"/>
        </w:rPr>
        <w:t>（</w:t>
      </w:r>
      <w:r w:rsidRPr="00132DAD">
        <w:rPr>
          <w:color w:val="FF0000"/>
          <w:kern w:val="0"/>
          <w:szCs w:val="21"/>
        </w:rPr>
        <w:t>3</w:t>
      </w:r>
      <w:r w:rsidRPr="00132DAD">
        <w:rPr>
          <w:rFonts w:ascii="宋体" w:cs="宋体" w:hint="eastAsia"/>
          <w:color w:val="FF0000"/>
          <w:kern w:val="0"/>
          <w:szCs w:val="21"/>
        </w:rPr>
        <w:t>）保护国防设施</w:t>
      </w:r>
    </w:p>
    <w:p w14:paraId="1F24B065" w14:textId="77777777" w:rsidR="00C8287C" w:rsidRPr="00132DAD" w:rsidRDefault="00C8287C" w:rsidP="00C8287C">
      <w:pPr>
        <w:autoSpaceDE w:val="0"/>
        <w:autoSpaceDN w:val="0"/>
        <w:adjustRightInd w:val="0"/>
        <w:jc w:val="left"/>
        <w:rPr>
          <w:rFonts w:ascii="宋体" w:cs="宋体"/>
          <w:color w:val="FF0000"/>
          <w:kern w:val="0"/>
          <w:szCs w:val="21"/>
        </w:rPr>
      </w:pPr>
      <w:r w:rsidRPr="00132DAD">
        <w:rPr>
          <w:rFonts w:ascii="宋体" w:cs="宋体" w:hint="eastAsia"/>
          <w:color w:val="FF0000"/>
          <w:kern w:val="0"/>
          <w:szCs w:val="21"/>
        </w:rPr>
        <w:t>（</w:t>
      </w:r>
      <w:r w:rsidRPr="00132DAD">
        <w:rPr>
          <w:color w:val="FF0000"/>
          <w:kern w:val="0"/>
          <w:szCs w:val="21"/>
        </w:rPr>
        <w:t>4</w:t>
      </w:r>
      <w:r w:rsidRPr="00132DAD">
        <w:rPr>
          <w:rFonts w:ascii="宋体" w:cs="宋体" w:hint="eastAsia"/>
          <w:color w:val="FF0000"/>
          <w:kern w:val="0"/>
          <w:szCs w:val="21"/>
        </w:rPr>
        <w:t>）保守国防秘密</w:t>
      </w:r>
    </w:p>
    <w:p w14:paraId="5D8FD168" w14:textId="77777777" w:rsidR="00C8287C" w:rsidRPr="00132DAD" w:rsidRDefault="00C8287C" w:rsidP="00C8287C">
      <w:pPr>
        <w:autoSpaceDE w:val="0"/>
        <w:autoSpaceDN w:val="0"/>
        <w:adjustRightInd w:val="0"/>
        <w:jc w:val="left"/>
        <w:rPr>
          <w:rFonts w:ascii="宋体" w:cs="宋体"/>
          <w:color w:val="FF0000"/>
          <w:kern w:val="0"/>
          <w:szCs w:val="21"/>
        </w:rPr>
      </w:pPr>
      <w:r w:rsidRPr="00132DAD">
        <w:rPr>
          <w:rFonts w:ascii="宋体" w:cs="宋体" w:hint="eastAsia"/>
          <w:color w:val="FF0000"/>
          <w:kern w:val="0"/>
          <w:szCs w:val="21"/>
        </w:rPr>
        <w:t>（</w:t>
      </w:r>
      <w:r w:rsidRPr="00132DAD">
        <w:rPr>
          <w:color w:val="FF0000"/>
          <w:kern w:val="0"/>
          <w:szCs w:val="21"/>
        </w:rPr>
        <w:t>5</w:t>
      </w:r>
      <w:r w:rsidRPr="00132DAD">
        <w:rPr>
          <w:rFonts w:ascii="宋体" w:cs="宋体" w:hint="eastAsia"/>
          <w:color w:val="FF0000"/>
          <w:kern w:val="0"/>
          <w:szCs w:val="21"/>
        </w:rPr>
        <w:t>）支持国防建设</w:t>
      </w:r>
    </w:p>
    <w:p w14:paraId="71615DE4" w14:textId="77777777" w:rsidR="00C8287C" w:rsidRPr="00286597" w:rsidRDefault="00C8287C" w:rsidP="00C8287C">
      <w:pPr>
        <w:rPr>
          <w:rFonts w:hint="eastAsia"/>
          <w:color w:val="FF0000"/>
        </w:rPr>
      </w:pPr>
      <w:r w:rsidRPr="00132DAD">
        <w:rPr>
          <w:rFonts w:ascii="宋体" w:cs="宋体" w:hint="eastAsia"/>
          <w:color w:val="FF0000"/>
          <w:kern w:val="0"/>
          <w:szCs w:val="21"/>
        </w:rPr>
        <w:t>（</w:t>
      </w:r>
      <w:r w:rsidRPr="00132DAD">
        <w:rPr>
          <w:color w:val="FF0000"/>
          <w:kern w:val="0"/>
          <w:szCs w:val="21"/>
        </w:rPr>
        <w:t>6</w:t>
      </w:r>
      <w:r w:rsidRPr="00132DAD">
        <w:rPr>
          <w:rFonts w:ascii="宋体" w:cs="宋体" w:hint="eastAsia"/>
          <w:color w:val="FF0000"/>
          <w:kern w:val="0"/>
          <w:szCs w:val="21"/>
        </w:rPr>
        <w:t>）协助军事活动</w:t>
      </w:r>
    </w:p>
    <w:p w14:paraId="3F5BEF3C" w14:textId="77777777" w:rsidR="00C8287C" w:rsidRDefault="00C8287C" w:rsidP="00C8287C">
      <w:pPr>
        <w:rPr>
          <w:rFonts w:hint="eastAsia"/>
        </w:rPr>
      </w:pPr>
      <w:r>
        <w:rPr>
          <w:rFonts w:hint="eastAsia"/>
        </w:rPr>
        <w:t>5</w:t>
      </w:r>
      <w:r>
        <w:rPr>
          <w:rFonts w:hint="eastAsia"/>
        </w:rPr>
        <w:t>公民履行兵役义务的形式</w:t>
      </w:r>
    </w:p>
    <w:p w14:paraId="44F5B0EE" w14:textId="77777777" w:rsidR="00C8287C" w:rsidRDefault="00C8287C" w:rsidP="00C8287C">
      <w:pPr>
        <w:rPr>
          <w:rFonts w:hint="eastAsia"/>
        </w:rPr>
      </w:pPr>
      <w:r w:rsidRPr="00132DAD">
        <w:rPr>
          <w:rFonts w:ascii="宋体" w:cs="宋体" w:hint="eastAsia"/>
          <w:color w:val="FF0000"/>
          <w:kern w:val="0"/>
          <w:szCs w:val="21"/>
        </w:rPr>
        <w:t>服兵役、服预备役、参加学生军事训练。</w:t>
      </w:r>
    </w:p>
    <w:p w14:paraId="20917607" w14:textId="77777777" w:rsidR="00C8287C" w:rsidRDefault="00C8287C" w:rsidP="00C8287C">
      <w:pPr>
        <w:rPr>
          <w:rFonts w:hint="eastAsia"/>
        </w:rPr>
      </w:pPr>
      <w:r>
        <w:rPr>
          <w:rFonts w:hint="eastAsia"/>
        </w:rPr>
        <w:t>6</w:t>
      </w:r>
      <w:r>
        <w:rPr>
          <w:rFonts w:hint="eastAsia"/>
        </w:rPr>
        <w:t>胡锦涛提出的“三个提供，一个发挥”的内容</w:t>
      </w:r>
    </w:p>
    <w:p w14:paraId="07699CAC" w14:textId="77777777" w:rsidR="00C8287C" w:rsidRPr="00286597" w:rsidRDefault="00C8287C" w:rsidP="00C8287C">
      <w:pPr>
        <w:autoSpaceDE w:val="0"/>
        <w:autoSpaceDN w:val="0"/>
        <w:adjustRightInd w:val="0"/>
        <w:ind w:firstLineChars="200" w:firstLine="420"/>
        <w:jc w:val="left"/>
        <w:rPr>
          <w:rFonts w:ascii="宋体" w:cs="宋体"/>
          <w:color w:val="FF0000"/>
          <w:kern w:val="0"/>
          <w:szCs w:val="21"/>
        </w:rPr>
      </w:pPr>
      <w:r w:rsidRPr="00286597">
        <w:rPr>
          <w:rFonts w:ascii="宋体" w:cs="宋体" w:hint="eastAsia"/>
          <w:color w:val="FF0000"/>
          <w:kern w:val="0"/>
          <w:szCs w:val="21"/>
        </w:rPr>
        <w:t>军队要为党巩固执政地位提供重要的力量保证，为维护国家发展的重要战略机遇期提供坚强的安全保障，为维护国家利益的拓展提供有力的战略支撑，为维护世界和平促进共同发展发挥重要作用。</w:t>
      </w:r>
    </w:p>
    <w:p w14:paraId="79AC39D0" w14:textId="77777777" w:rsidR="00C8287C" w:rsidRDefault="00C8287C" w:rsidP="00C8287C">
      <w:pPr>
        <w:rPr>
          <w:rFonts w:hint="eastAsia"/>
        </w:rPr>
      </w:pPr>
      <w:r>
        <w:rPr>
          <w:rFonts w:hint="eastAsia"/>
        </w:rPr>
        <w:t>7</w:t>
      </w:r>
      <w:r>
        <w:rPr>
          <w:rFonts w:hint="eastAsia"/>
        </w:rPr>
        <w:t>党对军队绝对领导的涵义包括什么</w:t>
      </w:r>
    </w:p>
    <w:p w14:paraId="5F32DDC4" w14:textId="77777777" w:rsidR="00C8287C" w:rsidRDefault="00C8287C" w:rsidP="00C8287C">
      <w:pPr>
        <w:rPr>
          <w:rFonts w:hint="eastAsia"/>
        </w:rPr>
      </w:pPr>
      <w:r>
        <w:rPr>
          <w:rFonts w:hint="eastAsia"/>
        </w:rPr>
        <w:t>【百度得到的，不确定】</w:t>
      </w:r>
      <w:r w:rsidRPr="003B16E5">
        <w:rPr>
          <w:rFonts w:hint="eastAsia"/>
          <w:color w:val="FF0000"/>
        </w:rPr>
        <w:t>党对军队绝对领导的主要含义是：中国人民解放军必须完全地无条件地置于中国共产党的绝对领导下，一切行动听从中国共产党中央委员会、中央军事委员会的指挥，不允许向党闹独立性，不允许任何个人向党争夺兵权，也不允许其他政党在军队中建立组织和进行活动。</w:t>
      </w:r>
    </w:p>
    <w:p w14:paraId="3D729620" w14:textId="77777777" w:rsidR="00C8287C" w:rsidRDefault="00C8287C" w:rsidP="00C8287C">
      <w:pPr>
        <w:rPr>
          <w:rFonts w:hint="eastAsia"/>
        </w:rPr>
      </w:pPr>
      <w:r>
        <w:rPr>
          <w:rFonts w:hint="eastAsia"/>
        </w:rPr>
        <w:t>8</w:t>
      </w:r>
      <w:r>
        <w:rPr>
          <w:rFonts w:hint="eastAsia"/>
        </w:rPr>
        <w:t>国际战略环境的定义</w:t>
      </w:r>
    </w:p>
    <w:p w14:paraId="6FF60F02" w14:textId="77777777" w:rsidR="00C8287C" w:rsidRPr="00BC524B" w:rsidRDefault="00C8287C" w:rsidP="00C8287C">
      <w:pPr>
        <w:pStyle w:val="a3"/>
        <w:ind w:firstLineChars="0" w:firstLine="0"/>
        <w:rPr>
          <w:color w:val="FF0000"/>
          <w:szCs w:val="21"/>
        </w:rPr>
      </w:pPr>
      <w:r w:rsidRPr="00BC524B">
        <w:rPr>
          <w:rFonts w:hint="eastAsia"/>
          <w:color w:val="FF0000"/>
          <w:szCs w:val="21"/>
        </w:rPr>
        <w:t>世界各主要国家和政治集团在一定时期内，通过战略上相互联系、相互作用、</w:t>
      </w:r>
    </w:p>
    <w:p w14:paraId="4DAAA135" w14:textId="77777777" w:rsidR="00C8287C" w:rsidRPr="00BC524B" w:rsidRDefault="00C8287C" w:rsidP="00C8287C">
      <w:pPr>
        <w:pStyle w:val="a3"/>
        <w:ind w:firstLineChars="0" w:firstLine="0"/>
        <w:rPr>
          <w:rFonts w:hint="eastAsia"/>
          <w:color w:val="FF0000"/>
          <w:szCs w:val="21"/>
        </w:rPr>
      </w:pPr>
      <w:r w:rsidRPr="00BC524B">
        <w:rPr>
          <w:rFonts w:hint="eastAsia"/>
          <w:color w:val="FF0000"/>
          <w:szCs w:val="21"/>
        </w:rPr>
        <w:t>相互斗争所形成的国际战略格局和国际战略形势。</w:t>
      </w:r>
    </w:p>
    <w:p w14:paraId="25F7543C" w14:textId="77777777" w:rsidR="00C8287C" w:rsidRPr="00286597" w:rsidRDefault="00C8287C" w:rsidP="00C8287C">
      <w:pPr>
        <w:rPr>
          <w:rFonts w:hint="eastAsia"/>
        </w:rPr>
      </w:pPr>
    </w:p>
    <w:p w14:paraId="1C673D71" w14:textId="77777777" w:rsidR="00C8287C" w:rsidRDefault="00C8287C" w:rsidP="00C8287C">
      <w:pPr>
        <w:rPr>
          <w:rFonts w:hint="eastAsia"/>
        </w:rPr>
      </w:pPr>
      <w:r>
        <w:rPr>
          <w:rFonts w:hint="eastAsia"/>
        </w:rPr>
        <w:t>论述题：</w:t>
      </w:r>
    </w:p>
    <w:p w14:paraId="3FACE201" w14:textId="77777777" w:rsidR="00C8287C" w:rsidRDefault="00C8287C" w:rsidP="00C8287C">
      <w:pPr>
        <w:rPr>
          <w:rFonts w:hint="eastAsia"/>
        </w:rPr>
      </w:pPr>
      <w:r>
        <w:rPr>
          <w:rFonts w:hint="eastAsia"/>
        </w:rPr>
        <w:t>1</w:t>
      </w:r>
      <w:r>
        <w:rPr>
          <w:rFonts w:hint="eastAsia"/>
        </w:rPr>
        <w:t>如何在国防建设中落实科学发展观，统筹经济建设与国防建设协调发展？</w:t>
      </w:r>
    </w:p>
    <w:p w14:paraId="666724EA" w14:textId="77777777" w:rsidR="00C8287C" w:rsidRDefault="00C8287C" w:rsidP="00C8287C">
      <w:pPr>
        <w:rPr>
          <w:rFonts w:hint="eastAsia"/>
        </w:rPr>
      </w:pPr>
      <w:r>
        <w:rPr>
          <w:rFonts w:hint="eastAsia"/>
        </w:rPr>
        <w:t>2</w:t>
      </w:r>
      <w:r>
        <w:rPr>
          <w:rFonts w:hint="eastAsia"/>
        </w:rPr>
        <w:t>根据国际形势，分析我国当前面临的安全形势</w:t>
      </w:r>
    </w:p>
    <w:p w14:paraId="1E001C12" w14:textId="77777777" w:rsidR="00C8287C" w:rsidRDefault="00C8287C" w:rsidP="00C8287C">
      <w:pPr>
        <w:jc w:val="center"/>
        <w:rPr>
          <w:rFonts w:hint="eastAsia"/>
          <w:b/>
        </w:rPr>
      </w:pPr>
    </w:p>
    <w:p w14:paraId="0541AA12" w14:textId="77777777" w:rsidR="00C8287C" w:rsidRPr="00001A7B" w:rsidRDefault="00C8287C" w:rsidP="00C8287C">
      <w:pPr>
        <w:jc w:val="center"/>
        <w:rPr>
          <w:rFonts w:hint="eastAsia"/>
          <w:b/>
          <w:sz w:val="28"/>
        </w:rPr>
      </w:pPr>
      <w:r w:rsidRPr="00001A7B">
        <w:rPr>
          <w:rFonts w:hint="eastAsia"/>
          <w:b/>
          <w:sz w:val="28"/>
        </w:rPr>
        <w:t>2010</w:t>
      </w:r>
      <w:r w:rsidRPr="00001A7B">
        <w:rPr>
          <w:rFonts w:hint="eastAsia"/>
          <w:b/>
          <w:sz w:val="28"/>
        </w:rPr>
        <w:t>—</w:t>
      </w:r>
      <w:r w:rsidRPr="00001A7B">
        <w:rPr>
          <w:rFonts w:hint="eastAsia"/>
          <w:b/>
          <w:sz w:val="28"/>
        </w:rPr>
        <w:t>2011</w:t>
      </w:r>
      <w:r w:rsidRPr="00001A7B">
        <w:rPr>
          <w:rFonts w:hint="eastAsia"/>
          <w:b/>
          <w:sz w:val="28"/>
        </w:rPr>
        <w:t>军理考题（</w:t>
      </w:r>
      <w:r w:rsidRPr="00001A7B">
        <w:rPr>
          <w:rFonts w:hint="eastAsia"/>
          <w:b/>
          <w:sz w:val="28"/>
        </w:rPr>
        <w:t>2011.01</w:t>
      </w:r>
      <w:r w:rsidRPr="00001A7B">
        <w:rPr>
          <w:rFonts w:hint="eastAsia"/>
          <w:b/>
          <w:sz w:val="28"/>
        </w:rPr>
        <w:t>）</w:t>
      </w:r>
    </w:p>
    <w:p w14:paraId="43262B9D" w14:textId="77777777" w:rsidR="00C8287C" w:rsidRDefault="00C8287C" w:rsidP="00C8287C"/>
    <w:p w14:paraId="2A63ECEB" w14:textId="77777777" w:rsidR="00C8287C" w:rsidRDefault="00C8287C" w:rsidP="00C8287C">
      <w:pPr>
        <w:rPr>
          <w:rFonts w:hint="eastAsia"/>
        </w:rPr>
      </w:pPr>
      <w:r>
        <w:rPr>
          <w:rFonts w:hint="eastAsia"/>
        </w:rPr>
        <w:t>一．填空题</w:t>
      </w:r>
    </w:p>
    <w:p w14:paraId="5684C6C4" w14:textId="77777777" w:rsidR="00C8287C" w:rsidRDefault="00C8287C" w:rsidP="00C8287C"/>
    <w:p w14:paraId="3ECA2D69" w14:textId="77777777" w:rsidR="00C8287C" w:rsidRPr="001F4A0D" w:rsidRDefault="00C8287C" w:rsidP="00C8287C">
      <w:pPr>
        <w:rPr>
          <w:rFonts w:hint="eastAsia"/>
          <w:color w:val="FF0000"/>
        </w:rPr>
      </w:pPr>
      <w:r>
        <w:rPr>
          <w:rFonts w:hint="eastAsia"/>
        </w:rPr>
        <w:t>1</w:t>
      </w:r>
      <w:r>
        <w:rPr>
          <w:rFonts w:hint="eastAsia"/>
        </w:rPr>
        <w:t>国防教育日时间</w:t>
      </w:r>
      <w:r>
        <w:rPr>
          <w:rFonts w:hint="eastAsia"/>
        </w:rPr>
        <w:t xml:space="preserve">    </w:t>
      </w:r>
      <w:r>
        <w:rPr>
          <w:rFonts w:hint="eastAsia"/>
          <w:color w:val="FF0000"/>
        </w:rPr>
        <w:t>每年</w:t>
      </w:r>
      <w:r>
        <w:rPr>
          <w:rFonts w:hint="eastAsia"/>
          <w:color w:val="FF0000"/>
        </w:rPr>
        <w:t>9</w:t>
      </w:r>
      <w:r>
        <w:rPr>
          <w:rFonts w:hint="eastAsia"/>
          <w:color w:val="FF0000"/>
        </w:rPr>
        <w:t>月第三个星期六</w:t>
      </w:r>
    </w:p>
    <w:p w14:paraId="6D3CF7AC" w14:textId="77777777" w:rsidR="00C8287C" w:rsidRPr="001F4A0D" w:rsidRDefault="00C8287C" w:rsidP="00C8287C">
      <w:pPr>
        <w:rPr>
          <w:rFonts w:hint="eastAsia"/>
          <w:color w:val="FF0000"/>
        </w:rPr>
      </w:pPr>
      <w:r>
        <w:rPr>
          <w:rFonts w:hint="eastAsia"/>
        </w:rPr>
        <w:t>*2</w:t>
      </w:r>
      <w:bookmarkStart w:id="1" w:name="OLE_LINK1"/>
      <w:r>
        <w:rPr>
          <w:rFonts w:hint="eastAsia"/>
        </w:rPr>
        <w:t>中印边界争议地区面积</w:t>
      </w:r>
      <w:bookmarkEnd w:id="1"/>
      <w:r>
        <w:rPr>
          <w:rFonts w:hint="eastAsia"/>
        </w:rPr>
        <w:t xml:space="preserve">    </w:t>
      </w:r>
      <w:r>
        <w:rPr>
          <w:rFonts w:hint="eastAsia"/>
          <w:color w:val="FF0000"/>
        </w:rPr>
        <w:t>12</w:t>
      </w:r>
      <w:r>
        <w:rPr>
          <w:rFonts w:hint="eastAsia"/>
          <w:color w:val="FF0000"/>
        </w:rPr>
        <w:t>万平方公里土地（</w:t>
      </w:r>
      <w:r>
        <w:rPr>
          <w:rFonts w:hint="eastAsia"/>
          <w:color w:val="FF0000"/>
        </w:rPr>
        <w:t>12.55</w:t>
      </w:r>
      <w:r>
        <w:rPr>
          <w:rFonts w:hint="eastAsia"/>
          <w:color w:val="FF0000"/>
        </w:rPr>
        <w:t>）</w:t>
      </w:r>
    </w:p>
    <w:p w14:paraId="56F67C37" w14:textId="77777777" w:rsidR="00C8287C" w:rsidRPr="001F4A0D" w:rsidRDefault="00C8287C" w:rsidP="00C8287C">
      <w:pPr>
        <w:rPr>
          <w:rFonts w:hint="eastAsia"/>
          <w:color w:val="FF0000"/>
        </w:rPr>
      </w:pPr>
      <w:r>
        <w:rPr>
          <w:rFonts w:hint="eastAsia"/>
        </w:rPr>
        <w:t>3</w:t>
      </w:r>
      <w:r>
        <w:rPr>
          <w:rFonts w:hint="eastAsia"/>
        </w:rPr>
        <w:t>新安全观（</w:t>
      </w:r>
      <w:r>
        <w:rPr>
          <w:rFonts w:hint="eastAsia"/>
        </w:rPr>
        <w:t>------</w:t>
      </w:r>
      <w:r>
        <w:rPr>
          <w:rFonts w:hint="eastAsia"/>
        </w:rPr>
        <w:t>，</w:t>
      </w:r>
      <w:r>
        <w:rPr>
          <w:rFonts w:hint="eastAsia"/>
        </w:rPr>
        <w:t>-------</w:t>
      </w:r>
      <w:r>
        <w:rPr>
          <w:rFonts w:hint="eastAsia"/>
        </w:rPr>
        <w:t>，</w:t>
      </w:r>
      <w:r>
        <w:rPr>
          <w:rFonts w:hint="eastAsia"/>
        </w:rPr>
        <w:t>-------</w:t>
      </w:r>
      <w:r>
        <w:rPr>
          <w:rFonts w:hint="eastAsia"/>
        </w:rPr>
        <w:t>，协作）</w:t>
      </w:r>
      <w:r>
        <w:rPr>
          <w:rFonts w:hint="eastAsia"/>
        </w:rPr>
        <w:t xml:space="preserve">    </w:t>
      </w:r>
      <w:r w:rsidRPr="0057130B">
        <w:rPr>
          <w:rFonts w:hint="eastAsia"/>
          <w:color w:val="FF0000"/>
        </w:rPr>
        <w:t>互信、互利、平等</w:t>
      </w:r>
    </w:p>
    <w:p w14:paraId="49083833" w14:textId="77777777" w:rsidR="00C8287C" w:rsidRDefault="00C8287C" w:rsidP="00C8287C">
      <w:pPr>
        <w:rPr>
          <w:rFonts w:hint="eastAsia"/>
        </w:rPr>
      </w:pPr>
      <w:r>
        <w:rPr>
          <w:rFonts w:hint="eastAsia"/>
        </w:rPr>
        <w:t>*4</w:t>
      </w:r>
      <w:bookmarkStart w:id="2" w:name="OLE_LINK2"/>
      <w:r>
        <w:rPr>
          <w:rFonts w:hint="eastAsia"/>
        </w:rPr>
        <w:t>我国对南沙问题的立场</w:t>
      </w:r>
      <w:bookmarkEnd w:id="2"/>
      <w:r>
        <w:rPr>
          <w:rFonts w:hint="eastAsia"/>
        </w:rPr>
        <w:t xml:space="preserve">   </w:t>
      </w:r>
      <w:bookmarkStart w:id="3" w:name="OLE_LINK39"/>
      <w:r w:rsidRPr="0057130B">
        <w:rPr>
          <w:color w:val="FF0000"/>
        </w:rPr>
        <w:t>主权归我，搁置争议，共同开发</w:t>
      </w:r>
      <w:bookmarkEnd w:id="3"/>
    </w:p>
    <w:p w14:paraId="5B60DDC8" w14:textId="77777777" w:rsidR="00C8287C" w:rsidRDefault="00C8287C" w:rsidP="00C8287C">
      <w:pPr>
        <w:rPr>
          <w:rFonts w:hint="eastAsia"/>
        </w:rPr>
      </w:pPr>
      <w:r>
        <w:rPr>
          <w:rFonts w:hint="eastAsia"/>
        </w:rPr>
        <w:t>5</w:t>
      </w:r>
      <w:r>
        <w:rPr>
          <w:rFonts w:hint="eastAsia"/>
        </w:rPr>
        <w:t>孙子兵法的战争观</w:t>
      </w:r>
      <w:r>
        <w:rPr>
          <w:rFonts w:hint="eastAsia"/>
        </w:rPr>
        <w:t xml:space="preserve">    </w:t>
      </w:r>
      <w:r w:rsidRPr="0057130B">
        <w:rPr>
          <w:rFonts w:hint="eastAsia"/>
          <w:color w:val="FF0000"/>
        </w:rPr>
        <w:t>重战、慎站、备战思想</w:t>
      </w:r>
    </w:p>
    <w:p w14:paraId="2E293905" w14:textId="77777777" w:rsidR="00C8287C" w:rsidRPr="001F4A0D" w:rsidRDefault="00C8287C" w:rsidP="00C8287C">
      <w:pPr>
        <w:rPr>
          <w:rFonts w:hint="eastAsia"/>
          <w:color w:val="FF0000"/>
        </w:rPr>
      </w:pPr>
      <w:r>
        <w:rPr>
          <w:rFonts w:hint="eastAsia"/>
        </w:rPr>
        <w:t>6</w:t>
      </w:r>
      <w:r>
        <w:rPr>
          <w:rFonts w:hint="eastAsia"/>
        </w:rPr>
        <w:t>美国武装力量构成</w:t>
      </w:r>
      <w:r>
        <w:rPr>
          <w:rFonts w:hint="eastAsia"/>
        </w:rPr>
        <w:t xml:space="preserve">    </w:t>
      </w:r>
      <w:r>
        <w:rPr>
          <w:rFonts w:hint="eastAsia"/>
          <w:color w:val="FF0000"/>
        </w:rPr>
        <w:t>现役部队、预备役部队和文职人员</w:t>
      </w:r>
    </w:p>
    <w:p w14:paraId="7E7D35DA" w14:textId="77777777" w:rsidR="00C8287C" w:rsidRPr="001F4A0D" w:rsidRDefault="00C8287C" w:rsidP="00C8287C">
      <w:pPr>
        <w:rPr>
          <w:rFonts w:hint="eastAsia"/>
          <w:color w:val="FF0000"/>
        </w:rPr>
      </w:pPr>
      <w:r>
        <w:rPr>
          <w:rFonts w:hint="eastAsia"/>
        </w:rPr>
        <w:t>7</w:t>
      </w:r>
      <w:r>
        <w:rPr>
          <w:rFonts w:hint="eastAsia"/>
        </w:rPr>
        <w:t>中国武装力量构成</w:t>
      </w:r>
      <w:r>
        <w:rPr>
          <w:rFonts w:hint="eastAsia"/>
        </w:rPr>
        <w:t xml:space="preserve">    </w:t>
      </w:r>
      <w:r w:rsidRPr="00023F1B">
        <w:rPr>
          <w:rFonts w:hint="eastAsia"/>
          <w:color w:val="FF0000"/>
        </w:rPr>
        <w:t>中国人民解放军、中国人民武装警察部队和</w:t>
      </w:r>
      <w:r>
        <w:rPr>
          <w:rFonts w:hint="eastAsia"/>
          <w:color w:val="FF0000"/>
        </w:rPr>
        <w:t>中国</w:t>
      </w:r>
      <w:r w:rsidRPr="00023F1B">
        <w:rPr>
          <w:rFonts w:hint="eastAsia"/>
          <w:color w:val="FF0000"/>
        </w:rPr>
        <w:t>民兵</w:t>
      </w:r>
    </w:p>
    <w:p w14:paraId="2487DF83" w14:textId="77777777" w:rsidR="00C8287C" w:rsidRDefault="00C8287C" w:rsidP="00C8287C">
      <w:pPr>
        <w:rPr>
          <w:rFonts w:hint="eastAsia"/>
        </w:rPr>
      </w:pPr>
      <w:r>
        <w:rPr>
          <w:rFonts w:hint="eastAsia"/>
        </w:rPr>
        <w:t>8</w:t>
      </w:r>
      <w:r>
        <w:rPr>
          <w:rFonts w:hint="eastAsia"/>
        </w:rPr>
        <w:t>国防动员包括</w:t>
      </w:r>
      <w:r>
        <w:rPr>
          <w:rFonts w:hint="eastAsia"/>
        </w:rPr>
        <w:t>--------</w:t>
      </w:r>
      <w:r>
        <w:rPr>
          <w:rFonts w:hint="eastAsia"/>
        </w:rPr>
        <w:t>，</w:t>
      </w:r>
      <w:r>
        <w:rPr>
          <w:rFonts w:hint="eastAsia"/>
        </w:rPr>
        <w:t>--------</w:t>
      </w:r>
      <w:r>
        <w:rPr>
          <w:rFonts w:hint="eastAsia"/>
        </w:rPr>
        <w:t>，</w:t>
      </w:r>
      <w:r>
        <w:rPr>
          <w:rFonts w:hint="eastAsia"/>
        </w:rPr>
        <w:t>----------</w:t>
      </w:r>
      <w:r>
        <w:rPr>
          <w:rFonts w:hint="eastAsia"/>
        </w:rPr>
        <w:t>，交通备战动员，政治动员</w:t>
      </w:r>
    </w:p>
    <w:p w14:paraId="0B966D0D" w14:textId="77777777" w:rsidR="00C8287C" w:rsidRPr="00023F1B" w:rsidRDefault="00C8287C" w:rsidP="00C8287C">
      <w:pPr>
        <w:rPr>
          <w:rFonts w:hint="eastAsia"/>
          <w:color w:val="FF0000"/>
        </w:rPr>
      </w:pPr>
      <w:r>
        <w:rPr>
          <w:rFonts w:hint="eastAsia"/>
          <w:color w:val="FF0000"/>
        </w:rPr>
        <w:t>人民武装动员、人民防空动员、国民经济动员</w:t>
      </w:r>
    </w:p>
    <w:p w14:paraId="24E231A3" w14:textId="77777777" w:rsidR="00C8287C" w:rsidRDefault="00C8287C" w:rsidP="00C8287C">
      <w:pPr>
        <w:rPr>
          <w:rFonts w:hint="eastAsia"/>
        </w:rPr>
      </w:pPr>
      <w:r>
        <w:rPr>
          <w:rFonts w:hint="eastAsia"/>
        </w:rPr>
        <w:t>9</w:t>
      </w:r>
      <w:r>
        <w:rPr>
          <w:rFonts w:hint="eastAsia"/>
        </w:rPr>
        <w:t>新概念武器的基本特征</w:t>
      </w:r>
    </w:p>
    <w:p w14:paraId="1497109C" w14:textId="77777777" w:rsidR="00C8287C" w:rsidRPr="00023F1B" w:rsidRDefault="00C8287C" w:rsidP="00C8287C">
      <w:pPr>
        <w:rPr>
          <w:rFonts w:hint="eastAsia"/>
          <w:color w:val="FF0000"/>
        </w:rPr>
      </w:pPr>
      <w:r w:rsidRPr="00023F1B">
        <w:rPr>
          <w:rFonts w:hint="eastAsia"/>
          <w:color w:val="FF0000"/>
        </w:rPr>
        <w:t>基本原理新、</w:t>
      </w:r>
      <w:r>
        <w:rPr>
          <w:rFonts w:hint="eastAsia"/>
          <w:color w:val="FF0000"/>
        </w:rPr>
        <w:t>破坏机理新、作战方式新、使用阶段新</w:t>
      </w:r>
    </w:p>
    <w:p w14:paraId="0264F4B6" w14:textId="77777777" w:rsidR="00C8287C" w:rsidRDefault="00C8287C" w:rsidP="00C8287C">
      <w:pPr>
        <w:rPr>
          <w:rFonts w:hint="eastAsia"/>
        </w:rPr>
      </w:pPr>
      <w:r>
        <w:rPr>
          <w:rFonts w:hint="eastAsia"/>
        </w:rPr>
        <w:t>*10</w:t>
      </w:r>
      <w:bookmarkStart w:id="4" w:name="OLE_LINK3"/>
      <w:r>
        <w:rPr>
          <w:rFonts w:hint="eastAsia"/>
        </w:rPr>
        <w:t>精确制导武器的分类</w:t>
      </w:r>
      <w:bookmarkEnd w:id="4"/>
    </w:p>
    <w:p w14:paraId="760C9AE4" w14:textId="77777777" w:rsidR="00C8287C" w:rsidRPr="00023F1B" w:rsidRDefault="00C8287C" w:rsidP="00C8287C">
      <w:pPr>
        <w:rPr>
          <w:rFonts w:hint="eastAsia"/>
          <w:color w:val="FF0000"/>
        </w:rPr>
      </w:pPr>
      <w:r w:rsidRPr="00023F1B">
        <w:rPr>
          <w:rFonts w:hint="eastAsia"/>
          <w:color w:val="FF0000"/>
        </w:rPr>
        <w:t>导弹、精确制导弹药</w:t>
      </w:r>
      <w:r>
        <w:rPr>
          <w:rFonts w:hint="eastAsia"/>
          <w:color w:val="FF0000"/>
        </w:rPr>
        <w:t>（</w:t>
      </w:r>
      <w:r>
        <w:t>末制导弹药和末敏弹药</w:t>
      </w:r>
      <w:r>
        <w:rPr>
          <w:rFonts w:hint="eastAsia"/>
          <w:color w:val="FF0000"/>
        </w:rPr>
        <w:t>）</w:t>
      </w:r>
    </w:p>
    <w:p w14:paraId="5C9F268C" w14:textId="77777777" w:rsidR="00C8287C" w:rsidRDefault="00C8287C" w:rsidP="00C8287C">
      <w:pPr>
        <w:rPr>
          <w:rFonts w:hint="eastAsia"/>
        </w:rPr>
      </w:pPr>
    </w:p>
    <w:p w14:paraId="6096B43B" w14:textId="77777777" w:rsidR="00C8287C" w:rsidRDefault="00C8287C" w:rsidP="00C8287C">
      <w:pPr>
        <w:rPr>
          <w:rFonts w:hint="eastAsia"/>
        </w:rPr>
      </w:pPr>
      <w:r>
        <w:rPr>
          <w:rFonts w:hint="eastAsia"/>
        </w:rPr>
        <w:t>二．判断</w:t>
      </w:r>
    </w:p>
    <w:p w14:paraId="108D2071" w14:textId="77777777" w:rsidR="00C8287C" w:rsidRDefault="00C8287C" w:rsidP="00C8287C"/>
    <w:p w14:paraId="11223CD6" w14:textId="77777777" w:rsidR="00C8287C" w:rsidRPr="008E158E" w:rsidRDefault="00C8287C" w:rsidP="00C8287C">
      <w:pPr>
        <w:rPr>
          <w:rFonts w:hint="eastAsia"/>
        </w:rPr>
      </w:pPr>
      <w:r>
        <w:rPr>
          <w:rFonts w:hint="eastAsia"/>
        </w:rPr>
        <w:t>*1</w:t>
      </w:r>
      <w:r w:rsidRPr="003B16E5">
        <w:t>“</w:t>
      </w:r>
      <w:r w:rsidRPr="003B16E5">
        <w:rPr>
          <w:rFonts w:hint="eastAsia"/>
        </w:rPr>
        <w:t>上海合作组织</w:t>
      </w:r>
      <w:r w:rsidRPr="003B16E5">
        <w:t>”</w:t>
      </w:r>
      <w:r w:rsidRPr="003B16E5">
        <w:rPr>
          <w:rFonts w:hint="eastAsia"/>
        </w:rPr>
        <w:t>对中国与南亚关系发展起到积极作用</w:t>
      </w:r>
      <w:r w:rsidRPr="003B16E5">
        <w:t xml:space="preserve"> </w:t>
      </w:r>
      <w:r>
        <w:rPr>
          <w:rFonts w:hint="eastAsia"/>
          <w:color w:val="FF0000"/>
        </w:rPr>
        <w:t>错，是中亚</w:t>
      </w:r>
    </w:p>
    <w:p w14:paraId="6984908B" w14:textId="77777777" w:rsidR="00C8287C" w:rsidRPr="001F4A0D" w:rsidRDefault="00C8287C" w:rsidP="00C8287C">
      <w:pPr>
        <w:rPr>
          <w:rFonts w:hint="eastAsia"/>
          <w:color w:val="FF0000"/>
        </w:rPr>
      </w:pPr>
      <w:r>
        <w:rPr>
          <w:rFonts w:hint="eastAsia"/>
        </w:rPr>
        <w:t>*2</w:t>
      </w:r>
      <w:r w:rsidRPr="003B16E5">
        <w:rPr>
          <w:rFonts w:hint="eastAsia"/>
        </w:rPr>
        <w:t>现代国防的主体是国家，维护国家利益是国防的根本职能</w:t>
      </w:r>
      <w:r w:rsidRPr="003B16E5">
        <w:t xml:space="preserve"> </w:t>
      </w:r>
      <w:r w:rsidRPr="006F29A5">
        <w:rPr>
          <w:rFonts w:hint="eastAsia"/>
          <w:color w:val="FF0000"/>
        </w:rPr>
        <w:t>对</w:t>
      </w:r>
    </w:p>
    <w:p w14:paraId="1DAA042F" w14:textId="77777777" w:rsidR="00C8287C" w:rsidRPr="001F4A0D" w:rsidRDefault="00C8287C" w:rsidP="00C8287C">
      <w:pPr>
        <w:rPr>
          <w:rFonts w:hint="eastAsia"/>
          <w:color w:val="FF0000"/>
        </w:rPr>
      </w:pPr>
      <w:r>
        <w:rPr>
          <w:rFonts w:hint="eastAsia"/>
        </w:rPr>
        <w:t>*3</w:t>
      </w:r>
      <w:r w:rsidRPr="003B16E5">
        <w:rPr>
          <w:rFonts w:hint="eastAsia"/>
        </w:rPr>
        <w:t>坚持中国共产党对军队的领导是确保人民军队性质的根本原则</w:t>
      </w:r>
      <w:r w:rsidRPr="003B16E5">
        <w:t xml:space="preserve"> </w:t>
      </w:r>
      <w:r w:rsidRPr="00B566C6">
        <w:rPr>
          <w:rFonts w:hint="eastAsia"/>
          <w:color w:val="FF0000"/>
        </w:rPr>
        <w:t>对</w:t>
      </w:r>
    </w:p>
    <w:p w14:paraId="1E6F30D4" w14:textId="77777777" w:rsidR="00C8287C" w:rsidRDefault="00C8287C" w:rsidP="00C8287C">
      <w:pPr>
        <w:rPr>
          <w:rFonts w:hint="eastAsia"/>
        </w:rPr>
      </w:pPr>
      <w:r>
        <w:rPr>
          <w:rFonts w:hint="eastAsia"/>
        </w:rPr>
        <w:t>4</w:t>
      </w:r>
      <w:r>
        <w:rPr>
          <w:rFonts w:hint="eastAsia"/>
        </w:rPr>
        <w:t>俄现行军事战略是</w:t>
      </w:r>
      <w:r w:rsidRPr="00023F1B">
        <w:rPr>
          <w:rFonts w:hint="eastAsia"/>
          <w:color w:val="FF0000"/>
        </w:rPr>
        <w:t>现实遏制</w:t>
      </w:r>
    </w:p>
    <w:p w14:paraId="2AB0FFDF" w14:textId="77777777" w:rsidR="00C8287C" w:rsidRPr="001F4A0D" w:rsidRDefault="00C8287C" w:rsidP="00C8287C">
      <w:pPr>
        <w:pStyle w:val="a3"/>
        <w:ind w:firstLineChars="0" w:firstLine="0"/>
        <w:rPr>
          <w:rFonts w:hint="eastAsia"/>
        </w:rPr>
      </w:pPr>
      <w:r>
        <w:rPr>
          <w:rFonts w:hint="eastAsia"/>
        </w:rPr>
        <w:t>*5</w:t>
      </w:r>
      <w:r>
        <w:rPr>
          <w:rFonts w:hint="eastAsia"/>
        </w:rPr>
        <w:t>精确制导武器直接命中率在</w:t>
      </w:r>
      <w:r>
        <w:rPr>
          <w:rFonts w:hint="eastAsia"/>
        </w:rPr>
        <w:t>80%</w:t>
      </w:r>
      <w:r>
        <w:rPr>
          <w:rFonts w:hint="eastAsia"/>
        </w:rPr>
        <w:t>以上</w:t>
      </w:r>
      <w:r w:rsidRPr="0016158C">
        <w:rPr>
          <w:rFonts w:hint="eastAsia"/>
          <w:color w:val="FF0000"/>
        </w:rPr>
        <w:t xml:space="preserve"> </w:t>
      </w:r>
      <w:r w:rsidRPr="0016158C">
        <w:rPr>
          <w:rFonts w:hint="eastAsia"/>
          <w:color w:val="FF0000"/>
        </w:rPr>
        <w:t>错，</w:t>
      </w:r>
      <w:r w:rsidRPr="0016158C">
        <w:rPr>
          <w:rFonts w:hint="eastAsia"/>
          <w:color w:val="FF0000"/>
        </w:rPr>
        <w:t>50%</w:t>
      </w:r>
      <w:r w:rsidRPr="0016158C">
        <w:rPr>
          <w:rFonts w:hint="eastAsia"/>
          <w:color w:val="FF0000"/>
        </w:rPr>
        <w:t>以上</w:t>
      </w:r>
    </w:p>
    <w:p w14:paraId="6354D318" w14:textId="77777777" w:rsidR="00C8287C" w:rsidRDefault="00C8287C" w:rsidP="00C8287C">
      <w:pPr>
        <w:rPr>
          <w:rFonts w:hint="eastAsia"/>
        </w:rPr>
      </w:pPr>
      <w:r>
        <w:rPr>
          <w:rFonts w:hint="eastAsia"/>
        </w:rPr>
        <w:t>*6</w:t>
      </w:r>
      <w:bookmarkStart w:id="5" w:name="OLE_LINK4"/>
      <w:r>
        <w:rPr>
          <w:rFonts w:hint="eastAsia"/>
        </w:rPr>
        <w:t>苏联首次用防空导弹击落敌机的时间（</w:t>
      </w:r>
      <w:r>
        <w:rPr>
          <w:rFonts w:hint="eastAsia"/>
        </w:rPr>
        <w:t>1960.5.1</w:t>
      </w:r>
      <w:r>
        <w:rPr>
          <w:rFonts w:hint="eastAsia"/>
        </w:rPr>
        <w:t>）</w:t>
      </w:r>
    </w:p>
    <w:p w14:paraId="48332BB1" w14:textId="77777777" w:rsidR="00C8287C" w:rsidRPr="001F4A0D" w:rsidRDefault="00C8287C" w:rsidP="00C8287C">
      <w:pPr>
        <w:rPr>
          <w:rFonts w:hint="eastAsia"/>
          <w:color w:val="FF0000"/>
        </w:rPr>
      </w:pPr>
      <w:bookmarkStart w:id="6" w:name="OLE_LINK5"/>
      <w:bookmarkStart w:id="7" w:name="OLE_LINK6"/>
      <w:bookmarkStart w:id="8" w:name="OLE_LINK54"/>
      <w:bookmarkStart w:id="9" w:name="OLE_LINK55"/>
      <w:bookmarkEnd w:id="5"/>
      <w:r>
        <w:rPr>
          <w:rFonts w:hint="eastAsia"/>
          <w:color w:val="FF0000"/>
        </w:rPr>
        <w:t>补充：</w:t>
      </w:r>
      <w:r w:rsidRPr="005C7826">
        <w:rPr>
          <w:color w:val="FF0000"/>
        </w:rPr>
        <w:t>中国首次用防空导弹击落敌机的时间</w:t>
      </w:r>
      <w:bookmarkEnd w:id="8"/>
      <w:bookmarkEnd w:id="9"/>
      <w:r w:rsidRPr="005C7826">
        <w:rPr>
          <w:rFonts w:hint="eastAsia"/>
          <w:color w:val="FF0000"/>
        </w:rPr>
        <w:t>是</w:t>
      </w:r>
      <w:r w:rsidRPr="005C7826">
        <w:rPr>
          <w:rFonts w:hint="eastAsia"/>
          <w:color w:val="FF0000"/>
        </w:rPr>
        <w:t>1959</w:t>
      </w:r>
      <w:r w:rsidRPr="005C7826">
        <w:rPr>
          <w:rFonts w:hint="eastAsia"/>
          <w:color w:val="FF0000"/>
        </w:rPr>
        <w:t>年</w:t>
      </w:r>
      <w:r w:rsidRPr="005C7826">
        <w:rPr>
          <w:rFonts w:hint="eastAsia"/>
          <w:color w:val="FF0000"/>
        </w:rPr>
        <w:t>10</w:t>
      </w:r>
      <w:r w:rsidRPr="005C7826">
        <w:rPr>
          <w:rFonts w:hint="eastAsia"/>
          <w:color w:val="FF0000"/>
        </w:rPr>
        <w:t>月</w:t>
      </w:r>
      <w:r w:rsidRPr="005C7826">
        <w:rPr>
          <w:rFonts w:hint="eastAsia"/>
          <w:color w:val="FF0000"/>
        </w:rPr>
        <w:t>7</w:t>
      </w:r>
      <w:r w:rsidRPr="005C7826">
        <w:rPr>
          <w:rFonts w:hint="eastAsia"/>
          <w:color w:val="FF0000"/>
        </w:rPr>
        <w:t>日</w:t>
      </w:r>
      <w:bookmarkEnd w:id="6"/>
      <w:bookmarkEnd w:id="7"/>
    </w:p>
    <w:p w14:paraId="6E1FF552" w14:textId="77777777" w:rsidR="00C8287C" w:rsidRDefault="00C8287C" w:rsidP="00C8287C">
      <w:pPr>
        <w:rPr>
          <w:rFonts w:hint="eastAsia"/>
        </w:rPr>
      </w:pPr>
      <w:r>
        <w:rPr>
          <w:rFonts w:hint="eastAsia"/>
        </w:rPr>
        <w:t>*7</w:t>
      </w:r>
      <w:bookmarkStart w:id="10" w:name="OLE_LINK7"/>
      <w:r>
        <w:rPr>
          <w:rFonts w:hint="eastAsia"/>
        </w:rPr>
        <w:t>政治动员的地位</w:t>
      </w:r>
    </w:p>
    <w:bookmarkEnd w:id="10"/>
    <w:p w14:paraId="5B134AB1" w14:textId="77777777" w:rsidR="00C8287C" w:rsidRPr="001F4A0D" w:rsidRDefault="00C8287C" w:rsidP="00C8287C">
      <w:pPr>
        <w:rPr>
          <w:rFonts w:hint="eastAsia"/>
          <w:color w:val="FF0000"/>
        </w:rPr>
      </w:pPr>
      <w:r w:rsidRPr="005C7826">
        <w:rPr>
          <w:color w:val="FF0000"/>
        </w:rPr>
        <w:t>政治动员是国防动员的一项重要内容，并为其他领域的动员活动提供思想和组织保证</w:t>
      </w:r>
    </w:p>
    <w:p w14:paraId="0E25448A" w14:textId="77777777" w:rsidR="00C8287C" w:rsidRDefault="00C8287C" w:rsidP="00C8287C">
      <w:pPr>
        <w:rPr>
          <w:rFonts w:hint="eastAsia"/>
        </w:rPr>
      </w:pPr>
      <w:r>
        <w:rPr>
          <w:rFonts w:hint="eastAsia"/>
        </w:rPr>
        <w:t>*8</w:t>
      </w:r>
      <w:bookmarkStart w:id="11" w:name="OLE_LINK11"/>
      <w:r>
        <w:rPr>
          <w:rFonts w:hint="eastAsia"/>
        </w:rPr>
        <w:t>专属经济区的范围</w:t>
      </w:r>
    </w:p>
    <w:bookmarkEnd w:id="11"/>
    <w:p w14:paraId="46C32C9D" w14:textId="77777777" w:rsidR="00C8287C" w:rsidRPr="001F4A0D" w:rsidRDefault="00C8287C" w:rsidP="00C8287C">
      <w:pPr>
        <w:rPr>
          <w:rFonts w:hint="eastAsia"/>
          <w:color w:val="FF0000"/>
        </w:rPr>
      </w:pPr>
      <w:r w:rsidRPr="004A728F">
        <w:rPr>
          <w:color w:val="FF0000"/>
        </w:rPr>
        <w:t>沿海国家除拥有</w:t>
      </w:r>
      <w:r w:rsidRPr="004A728F">
        <w:rPr>
          <w:color w:val="FF0000"/>
        </w:rPr>
        <w:t>12</w:t>
      </w:r>
      <w:r w:rsidRPr="004A728F">
        <w:rPr>
          <w:color w:val="FF0000"/>
        </w:rPr>
        <w:t>海里领海外，还可外延至</w:t>
      </w:r>
      <w:r w:rsidRPr="004A728F">
        <w:rPr>
          <w:color w:val="FF0000"/>
        </w:rPr>
        <w:t>200</w:t>
      </w:r>
      <w:r w:rsidRPr="004A728F">
        <w:rPr>
          <w:color w:val="FF0000"/>
        </w:rPr>
        <w:t>海里处作为专属经济区。</w:t>
      </w:r>
    </w:p>
    <w:p w14:paraId="48934BA4" w14:textId="77777777" w:rsidR="00C8287C" w:rsidRPr="001F4A0D" w:rsidRDefault="00C8287C" w:rsidP="00C8287C">
      <w:pPr>
        <w:rPr>
          <w:rFonts w:hint="eastAsia"/>
          <w:color w:val="FF0000"/>
        </w:rPr>
      </w:pPr>
      <w:r>
        <w:rPr>
          <w:rFonts w:hint="eastAsia"/>
        </w:rPr>
        <w:t>9</w:t>
      </w:r>
      <w:r w:rsidRPr="003B16E5">
        <w:rPr>
          <w:rFonts w:hint="eastAsia"/>
        </w:rPr>
        <w:t>两弹一星是指原子弹、氢弹、人造卫星</w:t>
      </w:r>
      <w:r w:rsidRPr="003B16E5">
        <w:t xml:space="preserve"> </w:t>
      </w:r>
      <w:r w:rsidRPr="006F29A5">
        <w:rPr>
          <w:rFonts w:hint="eastAsia"/>
          <w:color w:val="FF0000"/>
        </w:rPr>
        <w:t>错，是核弹</w:t>
      </w:r>
      <w:r>
        <w:rPr>
          <w:rFonts w:hint="eastAsia"/>
          <w:color w:val="FF0000"/>
        </w:rPr>
        <w:t>、导弹、人造卫星</w:t>
      </w:r>
    </w:p>
    <w:p w14:paraId="55C9ACCA" w14:textId="77777777" w:rsidR="00C8287C" w:rsidRPr="0059398E" w:rsidRDefault="00C8287C" w:rsidP="00C8287C">
      <w:pPr>
        <w:rPr>
          <w:rFonts w:hint="eastAsia"/>
        </w:rPr>
      </w:pPr>
      <w:r>
        <w:rPr>
          <w:rFonts w:hint="eastAsia"/>
        </w:rPr>
        <w:t>10</w:t>
      </w:r>
      <w:bookmarkStart w:id="12" w:name="OLE_LINK10"/>
      <w:r>
        <w:rPr>
          <w:rFonts w:hint="eastAsia"/>
        </w:rPr>
        <w:t>毛泽东军事思想的理论基础</w:t>
      </w:r>
      <w:bookmarkEnd w:id="12"/>
      <w:r>
        <w:rPr>
          <w:rFonts w:hint="eastAsia"/>
        </w:rPr>
        <w:t>是</w:t>
      </w:r>
      <w:r w:rsidRPr="005C7826">
        <w:rPr>
          <w:color w:val="FF0000"/>
        </w:rPr>
        <w:t>无产阶级的战争观和方法论</w:t>
      </w:r>
      <w:r>
        <w:rPr>
          <w:rFonts w:hint="eastAsia"/>
          <w:color w:val="FF0000"/>
        </w:rPr>
        <w:t xml:space="preserve">  </w:t>
      </w:r>
      <w:r>
        <w:rPr>
          <w:rFonts w:hint="eastAsia"/>
          <w:color w:val="FF0000"/>
        </w:rPr>
        <w:t>对</w:t>
      </w:r>
    </w:p>
    <w:p w14:paraId="34F6B5E6" w14:textId="77777777" w:rsidR="00C8287C" w:rsidRDefault="00C8287C" w:rsidP="00C8287C">
      <w:pPr>
        <w:rPr>
          <w:rFonts w:hint="eastAsia"/>
        </w:rPr>
      </w:pPr>
    </w:p>
    <w:p w14:paraId="77ACFD56" w14:textId="77777777" w:rsidR="00C8287C" w:rsidRDefault="00C8287C" w:rsidP="00C8287C">
      <w:pPr>
        <w:rPr>
          <w:rFonts w:hint="eastAsia"/>
        </w:rPr>
      </w:pPr>
      <w:r>
        <w:rPr>
          <w:rFonts w:hint="eastAsia"/>
        </w:rPr>
        <w:t>三．简答</w:t>
      </w:r>
    </w:p>
    <w:p w14:paraId="427FC2B4" w14:textId="77777777" w:rsidR="00C8287C" w:rsidRDefault="00C8287C" w:rsidP="00C8287C"/>
    <w:p w14:paraId="3A5D53F9" w14:textId="77777777" w:rsidR="00C8287C" w:rsidRDefault="00C8287C" w:rsidP="00C8287C">
      <w:pPr>
        <w:rPr>
          <w:rFonts w:hint="eastAsia"/>
        </w:rPr>
      </w:pPr>
      <w:r>
        <w:rPr>
          <w:rFonts w:hint="eastAsia"/>
        </w:rPr>
        <w:t>1</w:t>
      </w:r>
      <w:r>
        <w:rPr>
          <w:rFonts w:hint="eastAsia"/>
        </w:rPr>
        <w:t>毛泽东军事思想的内容</w:t>
      </w:r>
    </w:p>
    <w:p w14:paraId="296B5678" w14:textId="77777777" w:rsidR="00C8287C" w:rsidRPr="00F8155B" w:rsidRDefault="00C8287C" w:rsidP="00C8287C">
      <w:pPr>
        <w:rPr>
          <w:color w:val="FF0000"/>
        </w:rPr>
      </w:pPr>
      <w:r w:rsidRPr="00F8155B">
        <w:rPr>
          <w:rFonts w:hint="eastAsia"/>
          <w:color w:val="FF0000"/>
        </w:rPr>
        <w:t>①无产阶级的战争观和方法论</w:t>
      </w:r>
      <w:r>
        <w:rPr>
          <w:rFonts w:hint="eastAsia"/>
          <w:color w:val="FF0000"/>
        </w:rPr>
        <w:t>（理论</w:t>
      </w:r>
      <w:r>
        <w:rPr>
          <w:rFonts w:hint="eastAsia"/>
          <w:color w:val="FF0000"/>
        </w:rPr>
        <w:t>/</w:t>
      </w:r>
      <w:r>
        <w:rPr>
          <w:rFonts w:hint="eastAsia"/>
          <w:color w:val="FF0000"/>
        </w:rPr>
        <w:t>政治基础）</w:t>
      </w:r>
      <w:r w:rsidRPr="00F8155B">
        <w:rPr>
          <w:rFonts w:hint="eastAsia"/>
          <w:color w:val="FF0000"/>
        </w:rPr>
        <w:t>；②人民军队建设理论；③人民战争思想</w:t>
      </w:r>
      <w:r>
        <w:rPr>
          <w:rFonts w:hint="eastAsia"/>
          <w:color w:val="FF0000"/>
        </w:rPr>
        <w:t>（核心）</w:t>
      </w:r>
      <w:r w:rsidRPr="00F8155B">
        <w:rPr>
          <w:rFonts w:hint="eastAsia"/>
          <w:color w:val="FF0000"/>
        </w:rPr>
        <w:t>；④人民战争的战略战术；⑤国防建设理论。</w:t>
      </w:r>
    </w:p>
    <w:p w14:paraId="15E0F95C" w14:textId="77777777" w:rsidR="00C8287C" w:rsidRDefault="00C8287C" w:rsidP="00C8287C">
      <w:pPr>
        <w:rPr>
          <w:rFonts w:hint="eastAsia"/>
        </w:rPr>
      </w:pPr>
      <w:r>
        <w:rPr>
          <w:rFonts w:hint="eastAsia"/>
        </w:rPr>
        <w:t>2</w:t>
      </w:r>
      <w:r>
        <w:rPr>
          <w:rFonts w:hint="eastAsia"/>
        </w:rPr>
        <w:t>新军事变革的内容</w:t>
      </w:r>
    </w:p>
    <w:p w14:paraId="72CB0800" w14:textId="77777777" w:rsidR="00C8287C" w:rsidRPr="00F8155B" w:rsidRDefault="00C8287C" w:rsidP="00C8287C">
      <w:pPr>
        <w:autoSpaceDE w:val="0"/>
        <w:autoSpaceDN w:val="0"/>
        <w:adjustRightInd w:val="0"/>
        <w:jc w:val="left"/>
        <w:rPr>
          <w:rFonts w:ascii="宋体" w:cs="宋体"/>
          <w:color w:val="000000"/>
          <w:kern w:val="0"/>
          <w:szCs w:val="21"/>
        </w:rPr>
      </w:pPr>
      <w:r>
        <w:rPr>
          <w:rFonts w:ascii="宋体" w:cs="宋体" w:hint="eastAsia"/>
          <w:color w:val="000000"/>
          <w:kern w:val="0"/>
          <w:szCs w:val="21"/>
        </w:rPr>
        <w:t>（</w:t>
      </w:r>
      <w:r>
        <w:rPr>
          <w:color w:val="000000"/>
          <w:kern w:val="0"/>
          <w:szCs w:val="21"/>
        </w:rPr>
        <w:t>1</w:t>
      </w:r>
      <w:r>
        <w:rPr>
          <w:rFonts w:ascii="宋体" w:cs="宋体" w:hint="eastAsia"/>
          <w:color w:val="000000"/>
          <w:kern w:val="0"/>
          <w:szCs w:val="21"/>
        </w:rPr>
        <w:t>）</w:t>
      </w:r>
      <w:r>
        <w:rPr>
          <w:rFonts w:ascii="宋体" w:cs="宋体" w:hint="eastAsia"/>
          <w:color w:val="FF0000"/>
          <w:kern w:val="0"/>
          <w:szCs w:val="21"/>
        </w:rPr>
        <w:t>武器装备</w:t>
      </w:r>
      <w:r>
        <w:rPr>
          <w:rFonts w:ascii="宋体" w:cs="宋体" w:hint="eastAsia"/>
          <w:color w:val="000000"/>
          <w:kern w:val="0"/>
          <w:szCs w:val="21"/>
        </w:rPr>
        <w:t>的新飞跃；（</w:t>
      </w:r>
      <w:r>
        <w:rPr>
          <w:color w:val="000000"/>
          <w:kern w:val="0"/>
          <w:szCs w:val="21"/>
        </w:rPr>
        <w:t>2</w:t>
      </w:r>
      <w:r>
        <w:rPr>
          <w:rFonts w:ascii="宋体" w:cs="宋体" w:hint="eastAsia"/>
          <w:color w:val="000000"/>
          <w:kern w:val="0"/>
          <w:szCs w:val="21"/>
        </w:rPr>
        <w:t>）</w:t>
      </w:r>
      <w:r>
        <w:rPr>
          <w:rFonts w:ascii="宋体" w:cs="宋体" w:hint="eastAsia"/>
          <w:color w:val="FF0000"/>
          <w:kern w:val="0"/>
          <w:szCs w:val="21"/>
        </w:rPr>
        <w:t>军事学说</w:t>
      </w:r>
      <w:r>
        <w:rPr>
          <w:rFonts w:ascii="宋体" w:cs="宋体" w:hint="eastAsia"/>
          <w:color w:val="000000"/>
          <w:kern w:val="0"/>
          <w:szCs w:val="21"/>
        </w:rPr>
        <w:t>的新发展；（</w:t>
      </w:r>
      <w:r>
        <w:rPr>
          <w:color w:val="000000"/>
          <w:kern w:val="0"/>
          <w:szCs w:val="21"/>
        </w:rPr>
        <w:t>3</w:t>
      </w:r>
      <w:r>
        <w:rPr>
          <w:rFonts w:ascii="宋体" w:cs="宋体" w:hint="eastAsia"/>
          <w:color w:val="000000"/>
          <w:kern w:val="0"/>
          <w:szCs w:val="21"/>
        </w:rPr>
        <w:t>）</w:t>
      </w:r>
      <w:r>
        <w:rPr>
          <w:rFonts w:ascii="宋体" w:cs="宋体" w:hint="eastAsia"/>
          <w:color w:val="FF0000"/>
          <w:kern w:val="0"/>
          <w:szCs w:val="21"/>
        </w:rPr>
        <w:t>编制体制</w:t>
      </w:r>
      <w:r>
        <w:rPr>
          <w:rFonts w:ascii="宋体" w:cs="宋体" w:hint="eastAsia"/>
          <w:color w:val="000000"/>
          <w:kern w:val="0"/>
          <w:szCs w:val="21"/>
        </w:rPr>
        <w:t>的新变化；（</w:t>
      </w:r>
      <w:r>
        <w:rPr>
          <w:color w:val="000000"/>
          <w:kern w:val="0"/>
          <w:szCs w:val="21"/>
        </w:rPr>
        <w:t>4</w:t>
      </w:r>
      <w:r>
        <w:rPr>
          <w:rFonts w:ascii="宋体" w:cs="宋体" w:hint="eastAsia"/>
          <w:color w:val="000000"/>
          <w:kern w:val="0"/>
          <w:szCs w:val="21"/>
        </w:rPr>
        <w:t>）</w:t>
      </w:r>
      <w:r>
        <w:rPr>
          <w:rFonts w:ascii="宋体" w:cs="宋体" w:hint="eastAsia"/>
          <w:color w:val="FF0000"/>
          <w:kern w:val="0"/>
          <w:szCs w:val="21"/>
        </w:rPr>
        <w:t>作战方式</w:t>
      </w:r>
      <w:r>
        <w:rPr>
          <w:rFonts w:ascii="宋体" w:cs="宋体" w:hint="eastAsia"/>
          <w:color w:val="000000"/>
          <w:kern w:val="0"/>
          <w:szCs w:val="21"/>
        </w:rPr>
        <w:t>的根本改变。</w:t>
      </w:r>
    </w:p>
    <w:p w14:paraId="71FED013" w14:textId="77777777" w:rsidR="00C8287C" w:rsidRDefault="00C8287C" w:rsidP="00C8287C">
      <w:pPr>
        <w:rPr>
          <w:rFonts w:hint="eastAsia"/>
        </w:rPr>
      </w:pPr>
      <w:r>
        <w:rPr>
          <w:rFonts w:hint="eastAsia"/>
        </w:rPr>
        <w:t>*3</w:t>
      </w:r>
      <w:r>
        <w:rPr>
          <w:rFonts w:hint="eastAsia"/>
        </w:rPr>
        <w:t>精确制导武器对作战的影响</w:t>
      </w:r>
    </w:p>
    <w:p w14:paraId="57814E47" w14:textId="77777777" w:rsidR="00C8287C" w:rsidRPr="00954301" w:rsidRDefault="00C8287C" w:rsidP="00C8287C">
      <w:pPr>
        <w:rPr>
          <w:rFonts w:hint="eastAsia"/>
          <w:color w:val="FF0000"/>
        </w:rPr>
      </w:pPr>
      <w:r w:rsidRPr="00954301">
        <w:rPr>
          <w:rFonts w:hint="eastAsia"/>
          <w:color w:val="FF0000"/>
        </w:rPr>
        <w:t>侦察立体化、指挥控制智能化、反应快速化、打击精确化、防护综合化</w:t>
      </w:r>
    </w:p>
    <w:p w14:paraId="16A4F0DB" w14:textId="77777777" w:rsidR="00C8287C" w:rsidRDefault="00C8287C" w:rsidP="00C8287C">
      <w:pPr>
        <w:rPr>
          <w:rFonts w:hint="eastAsia"/>
        </w:rPr>
      </w:pPr>
      <w:r>
        <w:rPr>
          <w:rFonts w:hint="eastAsia"/>
        </w:rPr>
        <w:t>4</w:t>
      </w:r>
      <w:bookmarkStart w:id="13" w:name="OLE_LINK13"/>
      <w:r>
        <w:rPr>
          <w:rFonts w:hint="eastAsia"/>
        </w:rPr>
        <w:t>公民的国防义务</w:t>
      </w:r>
    </w:p>
    <w:bookmarkEnd w:id="13"/>
    <w:p w14:paraId="50B8CD16" w14:textId="77777777" w:rsidR="00C8287C" w:rsidRPr="00132DAD" w:rsidRDefault="00C8287C" w:rsidP="00C8287C">
      <w:pPr>
        <w:autoSpaceDE w:val="0"/>
        <w:autoSpaceDN w:val="0"/>
        <w:adjustRightInd w:val="0"/>
        <w:jc w:val="left"/>
        <w:rPr>
          <w:rFonts w:ascii="宋体" w:cs="宋体"/>
          <w:color w:val="FF0000"/>
          <w:kern w:val="0"/>
          <w:szCs w:val="21"/>
        </w:rPr>
      </w:pPr>
      <w:r w:rsidRPr="00132DAD">
        <w:rPr>
          <w:rFonts w:ascii="宋体" w:cs="宋体" w:hint="eastAsia"/>
          <w:color w:val="FF0000"/>
          <w:kern w:val="0"/>
          <w:szCs w:val="21"/>
        </w:rPr>
        <w:t>（</w:t>
      </w:r>
      <w:r w:rsidRPr="00132DAD">
        <w:rPr>
          <w:color w:val="FF0000"/>
          <w:kern w:val="0"/>
          <w:szCs w:val="21"/>
        </w:rPr>
        <w:t>1</w:t>
      </w:r>
      <w:r w:rsidRPr="00132DAD">
        <w:rPr>
          <w:rFonts w:ascii="宋体" w:cs="宋体" w:hint="eastAsia"/>
          <w:color w:val="FF0000"/>
          <w:kern w:val="0"/>
          <w:szCs w:val="21"/>
        </w:rPr>
        <w:t>）兵役义务：</w:t>
      </w:r>
      <w:bookmarkStart w:id="14" w:name="OLE_LINK14"/>
      <w:bookmarkStart w:id="15" w:name="OLE_LINK15"/>
      <w:r w:rsidRPr="00132DAD">
        <w:rPr>
          <w:rFonts w:ascii="宋体" w:cs="宋体" w:hint="eastAsia"/>
          <w:color w:val="FF0000"/>
          <w:kern w:val="0"/>
          <w:szCs w:val="21"/>
        </w:rPr>
        <w:t>服兵役、服预备役、参加学生军事训练。</w:t>
      </w:r>
      <w:bookmarkEnd w:id="14"/>
      <w:bookmarkEnd w:id="15"/>
    </w:p>
    <w:p w14:paraId="5CA0A26D" w14:textId="77777777" w:rsidR="00C8287C" w:rsidRPr="00132DAD" w:rsidRDefault="00C8287C" w:rsidP="00C8287C">
      <w:pPr>
        <w:autoSpaceDE w:val="0"/>
        <w:autoSpaceDN w:val="0"/>
        <w:adjustRightInd w:val="0"/>
        <w:jc w:val="left"/>
        <w:rPr>
          <w:rFonts w:ascii="宋体" w:cs="宋体"/>
          <w:color w:val="FF0000"/>
          <w:kern w:val="0"/>
          <w:szCs w:val="21"/>
        </w:rPr>
      </w:pPr>
      <w:r w:rsidRPr="00132DAD">
        <w:rPr>
          <w:rFonts w:ascii="宋体" w:cs="宋体" w:hint="eastAsia"/>
          <w:color w:val="FF0000"/>
          <w:kern w:val="0"/>
          <w:szCs w:val="21"/>
        </w:rPr>
        <w:t>（</w:t>
      </w:r>
      <w:r w:rsidRPr="00132DAD">
        <w:rPr>
          <w:color w:val="FF0000"/>
          <w:kern w:val="0"/>
          <w:szCs w:val="21"/>
        </w:rPr>
        <w:t>2</w:t>
      </w:r>
      <w:r w:rsidRPr="00132DAD">
        <w:rPr>
          <w:rFonts w:ascii="宋体" w:cs="宋体" w:hint="eastAsia"/>
          <w:color w:val="FF0000"/>
          <w:kern w:val="0"/>
          <w:szCs w:val="21"/>
        </w:rPr>
        <w:t>）接受国防教育：核心是爱国主义精神教育。</w:t>
      </w:r>
    </w:p>
    <w:p w14:paraId="19841CD9" w14:textId="77777777" w:rsidR="00C8287C" w:rsidRPr="00132DAD" w:rsidRDefault="00C8287C" w:rsidP="00C8287C">
      <w:pPr>
        <w:autoSpaceDE w:val="0"/>
        <w:autoSpaceDN w:val="0"/>
        <w:adjustRightInd w:val="0"/>
        <w:jc w:val="left"/>
        <w:rPr>
          <w:rFonts w:ascii="宋体" w:cs="宋体"/>
          <w:color w:val="FF0000"/>
          <w:kern w:val="0"/>
          <w:szCs w:val="21"/>
        </w:rPr>
      </w:pPr>
      <w:r w:rsidRPr="00132DAD">
        <w:rPr>
          <w:rFonts w:ascii="宋体" w:cs="宋体" w:hint="eastAsia"/>
          <w:color w:val="FF0000"/>
          <w:kern w:val="0"/>
          <w:szCs w:val="21"/>
        </w:rPr>
        <w:t>（</w:t>
      </w:r>
      <w:r w:rsidRPr="00132DAD">
        <w:rPr>
          <w:color w:val="FF0000"/>
          <w:kern w:val="0"/>
          <w:szCs w:val="21"/>
        </w:rPr>
        <w:t>3</w:t>
      </w:r>
      <w:r w:rsidRPr="00132DAD">
        <w:rPr>
          <w:rFonts w:ascii="宋体" w:cs="宋体" w:hint="eastAsia"/>
          <w:color w:val="FF0000"/>
          <w:kern w:val="0"/>
          <w:szCs w:val="21"/>
        </w:rPr>
        <w:t>）保护国防设施</w:t>
      </w:r>
    </w:p>
    <w:p w14:paraId="7C535DDC" w14:textId="77777777" w:rsidR="00C8287C" w:rsidRPr="00132DAD" w:rsidRDefault="00C8287C" w:rsidP="00C8287C">
      <w:pPr>
        <w:autoSpaceDE w:val="0"/>
        <w:autoSpaceDN w:val="0"/>
        <w:adjustRightInd w:val="0"/>
        <w:jc w:val="left"/>
        <w:rPr>
          <w:rFonts w:ascii="宋体" w:cs="宋体"/>
          <w:color w:val="FF0000"/>
          <w:kern w:val="0"/>
          <w:szCs w:val="21"/>
        </w:rPr>
      </w:pPr>
      <w:r w:rsidRPr="00132DAD">
        <w:rPr>
          <w:rFonts w:ascii="宋体" w:cs="宋体" w:hint="eastAsia"/>
          <w:color w:val="FF0000"/>
          <w:kern w:val="0"/>
          <w:szCs w:val="21"/>
        </w:rPr>
        <w:t>（</w:t>
      </w:r>
      <w:r w:rsidRPr="00132DAD">
        <w:rPr>
          <w:color w:val="FF0000"/>
          <w:kern w:val="0"/>
          <w:szCs w:val="21"/>
        </w:rPr>
        <w:t>4</w:t>
      </w:r>
      <w:r w:rsidRPr="00132DAD">
        <w:rPr>
          <w:rFonts w:ascii="宋体" w:cs="宋体" w:hint="eastAsia"/>
          <w:color w:val="FF0000"/>
          <w:kern w:val="0"/>
          <w:szCs w:val="21"/>
        </w:rPr>
        <w:t>）保守国防秘密</w:t>
      </w:r>
    </w:p>
    <w:p w14:paraId="2544C77F" w14:textId="77777777" w:rsidR="00C8287C" w:rsidRPr="00132DAD" w:rsidRDefault="00C8287C" w:rsidP="00C8287C">
      <w:pPr>
        <w:autoSpaceDE w:val="0"/>
        <w:autoSpaceDN w:val="0"/>
        <w:adjustRightInd w:val="0"/>
        <w:jc w:val="left"/>
        <w:rPr>
          <w:rFonts w:ascii="宋体" w:cs="宋体"/>
          <w:color w:val="FF0000"/>
          <w:kern w:val="0"/>
          <w:szCs w:val="21"/>
        </w:rPr>
      </w:pPr>
      <w:r w:rsidRPr="00132DAD">
        <w:rPr>
          <w:rFonts w:ascii="宋体" w:cs="宋体" w:hint="eastAsia"/>
          <w:color w:val="FF0000"/>
          <w:kern w:val="0"/>
          <w:szCs w:val="21"/>
        </w:rPr>
        <w:t>（</w:t>
      </w:r>
      <w:r w:rsidRPr="00132DAD">
        <w:rPr>
          <w:color w:val="FF0000"/>
          <w:kern w:val="0"/>
          <w:szCs w:val="21"/>
        </w:rPr>
        <w:t>5</w:t>
      </w:r>
      <w:r w:rsidRPr="00132DAD">
        <w:rPr>
          <w:rFonts w:ascii="宋体" w:cs="宋体" w:hint="eastAsia"/>
          <w:color w:val="FF0000"/>
          <w:kern w:val="0"/>
          <w:szCs w:val="21"/>
        </w:rPr>
        <w:t>）支持国防建设</w:t>
      </w:r>
    </w:p>
    <w:p w14:paraId="5AA60F4E" w14:textId="77777777" w:rsidR="00C8287C" w:rsidRPr="00132DAD" w:rsidRDefault="00C8287C" w:rsidP="00C8287C">
      <w:pPr>
        <w:rPr>
          <w:color w:val="FF0000"/>
        </w:rPr>
      </w:pPr>
      <w:r w:rsidRPr="00132DAD">
        <w:rPr>
          <w:rFonts w:ascii="宋体" w:cs="宋体" w:hint="eastAsia"/>
          <w:color w:val="FF0000"/>
          <w:kern w:val="0"/>
          <w:szCs w:val="21"/>
        </w:rPr>
        <w:t>（</w:t>
      </w:r>
      <w:r w:rsidRPr="00132DAD">
        <w:rPr>
          <w:color w:val="FF0000"/>
          <w:kern w:val="0"/>
          <w:szCs w:val="21"/>
        </w:rPr>
        <w:t>6</w:t>
      </w:r>
      <w:r w:rsidRPr="00132DAD">
        <w:rPr>
          <w:rFonts w:ascii="宋体" w:cs="宋体" w:hint="eastAsia"/>
          <w:color w:val="FF0000"/>
          <w:kern w:val="0"/>
          <w:szCs w:val="21"/>
        </w:rPr>
        <w:t>）协助军事活动</w:t>
      </w:r>
    </w:p>
    <w:p w14:paraId="2FA5F7B5" w14:textId="77777777" w:rsidR="00C8287C" w:rsidRDefault="00C8287C" w:rsidP="00C8287C">
      <w:pPr>
        <w:rPr>
          <w:rFonts w:hint="eastAsia"/>
        </w:rPr>
      </w:pPr>
      <w:r>
        <w:rPr>
          <w:rFonts w:hint="eastAsia"/>
        </w:rPr>
        <w:t>5</w:t>
      </w:r>
      <w:r>
        <w:rPr>
          <w:rFonts w:hint="eastAsia"/>
        </w:rPr>
        <w:t>核武器的杀伤破坏因素</w:t>
      </w:r>
    </w:p>
    <w:p w14:paraId="0D1CA277" w14:textId="77777777" w:rsidR="00C8287C" w:rsidRDefault="00C8287C" w:rsidP="00C8287C">
      <w:r>
        <w:rPr>
          <w:rFonts w:ascii="宋体" w:cs="宋体" w:hint="eastAsia"/>
          <w:color w:val="000000"/>
          <w:kern w:val="0"/>
          <w:szCs w:val="21"/>
        </w:rPr>
        <w:t>核武器能于爆炸瞬间产生</w:t>
      </w:r>
      <w:r>
        <w:rPr>
          <w:rFonts w:ascii="宋体" w:cs="宋体" w:hint="eastAsia"/>
          <w:color w:val="FF0000"/>
          <w:kern w:val="0"/>
          <w:szCs w:val="21"/>
        </w:rPr>
        <w:t>光辐射、冲击波、早期核辐射、核电磁脉冲、放射性污染等。</w:t>
      </w:r>
    </w:p>
    <w:p w14:paraId="1E915C31" w14:textId="77777777" w:rsidR="00C8287C" w:rsidRDefault="00C8287C" w:rsidP="00C8287C">
      <w:pPr>
        <w:rPr>
          <w:rFonts w:hint="eastAsia"/>
        </w:rPr>
      </w:pPr>
      <w:r>
        <w:rPr>
          <w:rFonts w:hint="eastAsia"/>
        </w:rPr>
        <w:t>6</w:t>
      </w:r>
      <w:r>
        <w:rPr>
          <w:rFonts w:hint="eastAsia"/>
        </w:rPr>
        <w:t>公民履行兵役义务的形式</w:t>
      </w:r>
    </w:p>
    <w:p w14:paraId="498A76AD" w14:textId="77777777" w:rsidR="00C8287C" w:rsidRDefault="00C8287C" w:rsidP="00C8287C">
      <w:r w:rsidRPr="00132DAD">
        <w:rPr>
          <w:rFonts w:ascii="宋体" w:cs="宋体" w:hint="eastAsia"/>
          <w:color w:val="FF0000"/>
          <w:kern w:val="0"/>
          <w:szCs w:val="21"/>
        </w:rPr>
        <w:t>服兵役、服预备役、参加学生军事训练。</w:t>
      </w:r>
    </w:p>
    <w:p w14:paraId="5FF7B17F" w14:textId="77777777" w:rsidR="00C8287C" w:rsidRDefault="00C8287C" w:rsidP="00C8287C">
      <w:pPr>
        <w:rPr>
          <w:rFonts w:hint="eastAsia"/>
        </w:rPr>
      </w:pPr>
      <w:r>
        <w:rPr>
          <w:rFonts w:hint="eastAsia"/>
        </w:rPr>
        <w:t>7</w:t>
      </w:r>
      <w:r>
        <w:rPr>
          <w:rFonts w:hint="eastAsia"/>
        </w:rPr>
        <w:t>胡锦涛提出的“三个提供，一个发挥”的内容</w:t>
      </w:r>
    </w:p>
    <w:p w14:paraId="3C614F7F" w14:textId="77777777" w:rsidR="00C8287C" w:rsidRPr="00EF793D" w:rsidRDefault="00C8287C" w:rsidP="00C8287C">
      <w:pPr>
        <w:autoSpaceDE w:val="0"/>
        <w:autoSpaceDN w:val="0"/>
        <w:adjustRightInd w:val="0"/>
        <w:ind w:firstLineChars="200" w:firstLine="420"/>
        <w:jc w:val="left"/>
        <w:rPr>
          <w:rFonts w:ascii="宋体" w:cs="宋体"/>
          <w:color w:val="000000"/>
          <w:kern w:val="0"/>
          <w:szCs w:val="21"/>
        </w:rPr>
      </w:pPr>
      <w:r>
        <w:rPr>
          <w:rFonts w:ascii="宋体" w:cs="宋体" w:hint="eastAsia"/>
          <w:color w:val="000000"/>
          <w:kern w:val="0"/>
          <w:szCs w:val="21"/>
        </w:rPr>
        <w:t>军队要为党巩固执政地位</w:t>
      </w:r>
      <w:r>
        <w:rPr>
          <w:rFonts w:ascii="宋体" w:cs="宋体" w:hint="eastAsia"/>
          <w:color w:val="FF0000"/>
          <w:kern w:val="0"/>
          <w:szCs w:val="21"/>
        </w:rPr>
        <w:t>提供</w:t>
      </w:r>
      <w:r>
        <w:rPr>
          <w:rFonts w:ascii="宋体" w:cs="宋体" w:hint="eastAsia"/>
          <w:color w:val="000000"/>
          <w:kern w:val="0"/>
          <w:szCs w:val="21"/>
        </w:rPr>
        <w:t>重要的力量保证，为维护国家发展的重要战略机遇期</w:t>
      </w:r>
      <w:r>
        <w:rPr>
          <w:rFonts w:ascii="宋体" w:cs="宋体" w:hint="eastAsia"/>
          <w:color w:val="FF0000"/>
          <w:kern w:val="0"/>
          <w:szCs w:val="21"/>
        </w:rPr>
        <w:t>提供</w:t>
      </w:r>
      <w:r>
        <w:rPr>
          <w:rFonts w:ascii="宋体" w:cs="宋体" w:hint="eastAsia"/>
          <w:color w:val="000000"/>
          <w:kern w:val="0"/>
          <w:szCs w:val="21"/>
        </w:rPr>
        <w:t>坚强的安全保障，为维护国家利益的拓展</w:t>
      </w:r>
      <w:r>
        <w:rPr>
          <w:rFonts w:ascii="宋体" w:cs="宋体" w:hint="eastAsia"/>
          <w:color w:val="FF0000"/>
          <w:kern w:val="0"/>
          <w:szCs w:val="21"/>
        </w:rPr>
        <w:t>提供</w:t>
      </w:r>
      <w:r>
        <w:rPr>
          <w:rFonts w:ascii="宋体" w:cs="宋体" w:hint="eastAsia"/>
          <w:color w:val="000000"/>
          <w:kern w:val="0"/>
          <w:szCs w:val="21"/>
        </w:rPr>
        <w:t>有力的战略支撑，为维护世界和平促进共同发展</w:t>
      </w:r>
      <w:r>
        <w:rPr>
          <w:rFonts w:ascii="宋体" w:cs="宋体" w:hint="eastAsia"/>
          <w:color w:val="FF0000"/>
          <w:kern w:val="0"/>
          <w:szCs w:val="21"/>
        </w:rPr>
        <w:t>发挥</w:t>
      </w:r>
      <w:r>
        <w:rPr>
          <w:rFonts w:ascii="宋体" w:cs="宋体" w:hint="eastAsia"/>
          <w:color w:val="000000"/>
          <w:kern w:val="0"/>
          <w:szCs w:val="21"/>
        </w:rPr>
        <w:t>重要作用。</w:t>
      </w:r>
    </w:p>
    <w:p w14:paraId="7C33865D" w14:textId="77777777" w:rsidR="00C8287C" w:rsidRDefault="00C8287C" w:rsidP="00C8287C">
      <w:pPr>
        <w:rPr>
          <w:rFonts w:hint="eastAsia"/>
        </w:rPr>
      </w:pPr>
      <w:r>
        <w:rPr>
          <w:rFonts w:hint="eastAsia"/>
        </w:rPr>
        <w:t>*8</w:t>
      </w:r>
      <w:bookmarkStart w:id="16" w:name="OLE_LINK18"/>
      <w:r>
        <w:rPr>
          <w:rFonts w:hint="eastAsia"/>
        </w:rPr>
        <w:t>党对军队绝对领导的涵义包括什么</w:t>
      </w:r>
    </w:p>
    <w:bookmarkEnd w:id="16"/>
    <w:p w14:paraId="5FB685B6" w14:textId="77777777" w:rsidR="00C8287C" w:rsidRDefault="00C8287C" w:rsidP="00C8287C">
      <w:pPr>
        <w:rPr>
          <w:rFonts w:hint="eastAsia"/>
        </w:rPr>
      </w:pPr>
      <w:r w:rsidRPr="003B16E5">
        <w:rPr>
          <w:rFonts w:hint="eastAsia"/>
          <w:color w:val="FF0000"/>
        </w:rPr>
        <w:t>党对军队绝对领导的主要含义是：中国人民解放军必须完全地无条件地置于中国共产党的绝对领导下，一切行动听从中国共产党中央委员会、中央军事委员会的指挥，不允许向党闹独立性，不允许任何个人向党争夺兵权，也不允许其他政党在军队中建立组织和进行活动。</w:t>
      </w:r>
      <w:r>
        <w:rPr>
          <w:rFonts w:hint="eastAsia"/>
        </w:rPr>
        <w:t>四．论述</w:t>
      </w:r>
    </w:p>
    <w:p w14:paraId="78346E8E" w14:textId="77777777" w:rsidR="00C8287C" w:rsidRDefault="00C8287C" w:rsidP="00C8287C"/>
    <w:p w14:paraId="0E823CD1" w14:textId="77777777" w:rsidR="00C8287C" w:rsidRDefault="00C8287C" w:rsidP="00C8287C">
      <w:pPr>
        <w:rPr>
          <w:rFonts w:hint="eastAsia"/>
        </w:rPr>
      </w:pPr>
      <w:r>
        <w:rPr>
          <w:rFonts w:hint="eastAsia"/>
        </w:rPr>
        <w:t>1</w:t>
      </w:r>
      <w:r>
        <w:rPr>
          <w:rFonts w:hint="eastAsia"/>
        </w:rPr>
        <w:t>分析我国当前面临的安全形势</w:t>
      </w:r>
    </w:p>
    <w:p w14:paraId="3563E1E3" w14:textId="77777777" w:rsidR="00C8287C" w:rsidRDefault="00C8287C" w:rsidP="00C8287C">
      <w:pPr>
        <w:rPr>
          <w:rFonts w:hint="eastAsia"/>
          <w:color w:val="FF0000"/>
        </w:rPr>
      </w:pPr>
      <w:r w:rsidRPr="00F416BA">
        <w:rPr>
          <w:rFonts w:hint="eastAsia"/>
          <w:color w:val="FF0000"/>
        </w:rPr>
        <w:t>要点：</w:t>
      </w:r>
      <w:r>
        <w:rPr>
          <w:rFonts w:hint="eastAsia"/>
          <w:color w:val="FF0000"/>
        </w:rPr>
        <w:t>（根据下面，扯到</w:t>
      </w:r>
      <w:r>
        <w:rPr>
          <w:rFonts w:hint="eastAsia"/>
          <w:color w:val="FF0000"/>
        </w:rPr>
        <w:t>500</w:t>
      </w:r>
      <w:r>
        <w:rPr>
          <w:rFonts w:hint="eastAsia"/>
          <w:color w:val="FF0000"/>
        </w:rPr>
        <w:t>字以上）</w:t>
      </w:r>
    </w:p>
    <w:p w14:paraId="53DD91A3" w14:textId="77777777" w:rsidR="00C8287C" w:rsidRPr="00F416BA" w:rsidRDefault="00C8287C" w:rsidP="00C8287C">
      <w:pPr>
        <w:rPr>
          <w:rFonts w:hint="eastAsia"/>
          <w:color w:val="FF0000"/>
        </w:rPr>
      </w:pPr>
    </w:p>
    <w:p w14:paraId="762901B0" w14:textId="77777777" w:rsidR="00C8287C" w:rsidRPr="00F416BA" w:rsidRDefault="00C8287C" w:rsidP="00C8287C">
      <w:pPr>
        <w:rPr>
          <w:color w:val="FF0000"/>
        </w:rPr>
      </w:pPr>
      <w:r w:rsidRPr="00F416BA">
        <w:rPr>
          <w:rFonts w:hint="eastAsia"/>
          <w:color w:val="FF0000"/>
        </w:rPr>
        <w:t>（</w:t>
      </w:r>
      <w:r w:rsidRPr="00F416BA">
        <w:rPr>
          <w:color w:val="FF0000"/>
        </w:rPr>
        <w:t>1</w:t>
      </w:r>
      <w:r w:rsidRPr="00F416BA">
        <w:rPr>
          <w:rFonts w:hint="eastAsia"/>
          <w:color w:val="FF0000"/>
        </w:rPr>
        <w:t>）和平合作是我国目前周边安全环境的主流</w:t>
      </w:r>
    </w:p>
    <w:p w14:paraId="1E32B739" w14:textId="77777777" w:rsidR="00C8287C" w:rsidRPr="00F416BA" w:rsidRDefault="00C8287C" w:rsidP="00C8287C">
      <w:pPr>
        <w:rPr>
          <w:color w:val="FF0000"/>
        </w:rPr>
      </w:pPr>
      <w:r w:rsidRPr="00F416BA">
        <w:rPr>
          <w:color w:val="FF0000"/>
        </w:rPr>
        <w:t xml:space="preserve">A </w:t>
      </w:r>
      <w:r w:rsidRPr="00F416BA">
        <w:rPr>
          <w:rFonts w:hint="eastAsia"/>
          <w:color w:val="FF0000"/>
        </w:rPr>
        <w:t>与世界大国（中美、中俄、中日、中国与欧盟各国）建立了合作伙伴关系</w:t>
      </w:r>
    </w:p>
    <w:p w14:paraId="1AABC9F8" w14:textId="77777777" w:rsidR="00C8287C" w:rsidRPr="00F416BA" w:rsidRDefault="00C8287C" w:rsidP="00C8287C">
      <w:pPr>
        <w:rPr>
          <w:color w:val="FF0000"/>
        </w:rPr>
      </w:pPr>
      <w:r w:rsidRPr="00F416BA">
        <w:rPr>
          <w:color w:val="FF0000"/>
        </w:rPr>
        <w:t xml:space="preserve">B </w:t>
      </w:r>
      <w:r w:rsidRPr="00F416BA">
        <w:rPr>
          <w:rFonts w:hint="eastAsia"/>
          <w:color w:val="FF0000"/>
        </w:rPr>
        <w:t>我国与邻国友好关系发展顺利（中印有</w:t>
      </w:r>
      <w:r w:rsidRPr="00F416BA">
        <w:rPr>
          <w:color w:val="FF0000"/>
        </w:rPr>
        <w:t xml:space="preserve">2000 </w:t>
      </w:r>
      <w:r w:rsidRPr="00F416BA">
        <w:rPr>
          <w:rFonts w:hint="eastAsia"/>
          <w:color w:val="FF0000"/>
        </w:rPr>
        <w:t>多年的有友好历史，目前长期困扰中印关系</w:t>
      </w:r>
    </w:p>
    <w:p w14:paraId="4B6FF4C7" w14:textId="77777777" w:rsidR="00C8287C" w:rsidRPr="00F416BA" w:rsidRDefault="00C8287C" w:rsidP="00C8287C">
      <w:pPr>
        <w:rPr>
          <w:color w:val="FF0000"/>
        </w:rPr>
      </w:pPr>
      <w:r w:rsidRPr="00F416BA">
        <w:rPr>
          <w:rFonts w:hint="eastAsia"/>
          <w:color w:val="FF0000"/>
        </w:rPr>
        <w:t>突出有两大问题：边界问题、西藏问题）</w:t>
      </w:r>
    </w:p>
    <w:p w14:paraId="210E4D49" w14:textId="77777777" w:rsidR="00C8287C" w:rsidRPr="00F416BA" w:rsidRDefault="00C8287C" w:rsidP="00C8287C">
      <w:pPr>
        <w:rPr>
          <w:color w:val="FF0000"/>
        </w:rPr>
      </w:pPr>
      <w:r w:rsidRPr="00F416BA">
        <w:rPr>
          <w:color w:val="FF0000"/>
        </w:rPr>
        <w:t xml:space="preserve">C </w:t>
      </w:r>
      <w:r w:rsidRPr="00F416BA">
        <w:rPr>
          <w:rFonts w:hint="eastAsia"/>
          <w:color w:val="FF0000"/>
        </w:rPr>
        <w:t>我国周边</w:t>
      </w:r>
      <w:r w:rsidRPr="00F416BA">
        <w:rPr>
          <w:color w:val="FF0000"/>
        </w:rPr>
        <w:t></w:t>
      </w:r>
      <w:r w:rsidRPr="00F416BA">
        <w:rPr>
          <w:rFonts w:hint="eastAsia"/>
          <w:color w:val="FF0000"/>
        </w:rPr>
        <w:t>热点</w:t>
      </w:r>
      <w:r w:rsidRPr="00F416BA">
        <w:rPr>
          <w:color w:val="FF0000"/>
        </w:rPr>
        <w:t></w:t>
      </w:r>
      <w:r w:rsidRPr="00F416BA">
        <w:rPr>
          <w:rFonts w:hint="eastAsia"/>
          <w:color w:val="FF0000"/>
        </w:rPr>
        <w:t>（朝鲜核问题、印巴对立问题）逐渐降温</w:t>
      </w:r>
    </w:p>
    <w:p w14:paraId="3CB7BEF0" w14:textId="77777777" w:rsidR="00C8287C" w:rsidRPr="00F416BA" w:rsidRDefault="00C8287C" w:rsidP="00C8287C">
      <w:pPr>
        <w:rPr>
          <w:color w:val="FF0000"/>
        </w:rPr>
      </w:pPr>
      <w:r w:rsidRPr="00F416BA">
        <w:rPr>
          <w:rFonts w:hint="eastAsia"/>
          <w:color w:val="FF0000"/>
        </w:rPr>
        <w:t>（</w:t>
      </w:r>
      <w:r w:rsidRPr="00F416BA">
        <w:rPr>
          <w:color w:val="FF0000"/>
        </w:rPr>
        <w:t>2</w:t>
      </w:r>
      <w:r w:rsidRPr="00F416BA">
        <w:rPr>
          <w:rFonts w:hint="eastAsia"/>
          <w:color w:val="FF0000"/>
        </w:rPr>
        <w:t>）相对稳定的安全环境中存在不安全因素</w:t>
      </w:r>
    </w:p>
    <w:p w14:paraId="7024D9B9" w14:textId="77777777" w:rsidR="00C8287C" w:rsidRPr="00F416BA" w:rsidRDefault="00C8287C" w:rsidP="00C8287C">
      <w:pPr>
        <w:rPr>
          <w:color w:val="FF0000"/>
        </w:rPr>
      </w:pPr>
      <w:r w:rsidRPr="00F416BA">
        <w:rPr>
          <w:color w:val="FF0000"/>
        </w:rPr>
        <w:t xml:space="preserve">A </w:t>
      </w:r>
      <w:r w:rsidRPr="00F416BA">
        <w:rPr>
          <w:rFonts w:hint="eastAsia"/>
          <w:color w:val="FF0000"/>
        </w:rPr>
        <w:t>西方军事强国对我国安全环境影响深远</w:t>
      </w:r>
    </w:p>
    <w:p w14:paraId="50C1748F" w14:textId="77777777" w:rsidR="00C8287C" w:rsidRPr="00F416BA" w:rsidRDefault="00C8287C" w:rsidP="00C8287C">
      <w:pPr>
        <w:rPr>
          <w:color w:val="FF0000"/>
        </w:rPr>
      </w:pPr>
      <w:r w:rsidRPr="00F416BA">
        <w:rPr>
          <w:color w:val="FF0000"/>
        </w:rPr>
        <w:t xml:space="preserve">B </w:t>
      </w:r>
      <w:r w:rsidRPr="00F416BA">
        <w:rPr>
          <w:rFonts w:hint="eastAsia"/>
          <w:color w:val="FF0000"/>
        </w:rPr>
        <w:t>周边热点地区仍有发生情况突变的可能（印巴对立</w:t>
      </w:r>
      <w:r w:rsidRPr="00F416BA">
        <w:rPr>
          <w:color w:val="FF0000"/>
        </w:rPr>
        <w:t></w:t>
      </w:r>
      <w:r w:rsidRPr="00F416BA">
        <w:rPr>
          <w:rFonts w:hint="eastAsia"/>
          <w:color w:val="FF0000"/>
        </w:rPr>
        <w:t>克什米尔地区）</w:t>
      </w:r>
    </w:p>
    <w:p w14:paraId="28A17096" w14:textId="77777777" w:rsidR="00C8287C" w:rsidRPr="00F416BA" w:rsidRDefault="00C8287C" w:rsidP="00C8287C">
      <w:pPr>
        <w:rPr>
          <w:color w:val="FF0000"/>
        </w:rPr>
      </w:pPr>
      <w:r w:rsidRPr="00F416BA">
        <w:rPr>
          <w:color w:val="FF0000"/>
        </w:rPr>
        <w:t xml:space="preserve">C </w:t>
      </w:r>
      <w:r w:rsidRPr="00F416BA">
        <w:rPr>
          <w:rFonts w:hint="eastAsia"/>
          <w:color w:val="FF0000"/>
        </w:rPr>
        <w:t>边界和海洋权益争端尚存（中印边界争议）</w:t>
      </w:r>
    </w:p>
    <w:p w14:paraId="5468EDC7" w14:textId="77777777" w:rsidR="00C8287C" w:rsidRPr="00F416BA" w:rsidRDefault="00C8287C" w:rsidP="00C8287C">
      <w:pPr>
        <w:rPr>
          <w:color w:val="FF0000"/>
        </w:rPr>
      </w:pPr>
      <w:r w:rsidRPr="00F416BA">
        <w:rPr>
          <w:color w:val="FF0000"/>
        </w:rPr>
        <w:t xml:space="preserve">D </w:t>
      </w:r>
      <w:r w:rsidRPr="00F416BA">
        <w:rPr>
          <w:rFonts w:hint="eastAsia"/>
          <w:color w:val="FF0000"/>
        </w:rPr>
        <w:t>外国势力插手台湾问题影响我国统一大业</w:t>
      </w:r>
    </w:p>
    <w:p w14:paraId="5876C97A" w14:textId="77777777" w:rsidR="00C8287C" w:rsidRPr="00F416BA" w:rsidRDefault="00C8287C" w:rsidP="00C8287C">
      <w:pPr>
        <w:rPr>
          <w:rFonts w:hint="eastAsia"/>
          <w:color w:val="FF0000"/>
        </w:rPr>
      </w:pPr>
      <w:r w:rsidRPr="00F416BA">
        <w:rPr>
          <w:color w:val="FF0000"/>
        </w:rPr>
        <w:t xml:space="preserve">E </w:t>
      </w:r>
      <w:r w:rsidRPr="00F416BA">
        <w:rPr>
          <w:rFonts w:hint="eastAsia"/>
          <w:color w:val="FF0000"/>
        </w:rPr>
        <w:t>恐怖主义和民族分裂活动威胁我国安全</w:t>
      </w:r>
    </w:p>
    <w:p w14:paraId="601C3385" w14:textId="77777777" w:rsidR="00C8287C" w:rsidRDefault="00C8287C" w:rsidP="00C8287C">
      <w:pPr>
        <w:rPr>
          <w:rFonts w:hint="eastAsia"/>
          <w:color w:val="FF0000"/>
        </w:rPr>
      </w:pPr>
    </w:p>
    <w:p w14:paraId="34F16C3B" w14:textId="77777777" w:rsidR="00C8287C" w:rsidRPr="00F416BA" w:rsidRDefault="00C8287C" w:rsidP="00C8287C">
      <w:pPr>
        <w:rPr>
          <w:color w:val="FF0000"/>
        </w:rPr>
      </w:pPr>
      <w:r w:rsidRPr="00F416BA">
        <w:rPr>
          <w:rFonts w:hint="eastAsia"/>
          <w:color w:val="FF0000"/>
        </w:rPr>
        <w:t>（</w:t>
      </w:r>
      <w:r w:rsidRPr="00F416BA">
        <w:rPr>
          <w:color w:val="FF0000"/>
        </w:rPr>
        <w:t>1</w:t>
      </w:r>
      <w:r w:rsidRPr="00F416BA">
        <w:rPr>
          <w:rFonts w:hint="eastAsia"/>
          <w:color w:val="FF0000"/>
        </w:rPr>
        <w:t>）东北亚与中国安全</w:t>
      </w:r>
    </w:p>
    <w:p w14:paraId="2CD1D107" w14:textId="77777777" w:rsidR="00C8287C" w:rsidRPr="00F416BA" w:rsidRDefault="00C8287C" w:rsidP="00C8287C">
      <w:pPr>
        <w:rPr>
          <w:color w:val="FF0000"/>
        </w:rPr>
      </w:pPr>
      <w:r w:rsidRPr="00F416BA">
        <w:rPr>
          <w:rFonts w:hint="eastAsia"/>
          <w:color w:val="FF0000"/>
        </w:rPr>
        <w:t>东北亚：日本列岛、朝鲜半岛、中国东北和俄罗斯远东地区。</w:t>
      </w:r>
    </w:p>
    <w:p w14:paraId="084CB8DC" w14:textId="77777777" w:rsidR="00C8287C" w:rsidRPr="00F416BA" w:rsidRDefault="00C8287C" w:rsidP="00C8287C">
      <w:pPr>
        <w:rPr>
          <w:color w:val="FF0000"/>
        </w:rPr>
      </w:pPr>
      <w:r w:rsidRPr="00F416BA">
        <w:rPr>
          <w:color w:val="FF0000"/>
        </w:rPr>
        <w:t xml:space="preserve">A </w:t>
      </w:r>
      <w:r w:rsidRPr="00F416BA">
        <w:rPr>
          <w:rFonts w:hint="eastAsia"/>
          <w:color w:val="FF0000"/>
        </w:rPr>
        <w:t>东北亚的地缘战略地位</w:t>
      </w:r>
    </w:p>
    <w:p w14:paraId="025C960F" w14:textId="77777777" w:rsidR="00C8287C" w:rsidRPr="00F416BA" w:rsidRDefault="00C8287C" w:rsidP="00C8287C">
      <w:pPr>
        <w:rPr>
          <w:color w:val="FF0000"/>
        </w:rPr>
      </w:pPr>
      <w:r w:rsidRPr="00F416BA">
        <w:rPr>
          <w:color w:val="FF0000"/>
        </w:rPr>
        <w:t xml:space="preserve">B </w:t>
      </w:r>
      <w:r w:rsidRPr="00F416BA">
        <w:rPr>
          <w:rFonts w:hint="eastAsia"/>
          <w:color w:val="FF0000"/>
        </w:rPr>
        <w:t>东北亚安全的主要影响因素</w:t>
      </w:r>
    </w:p>
    <w:p w14:paraId="34F57186" w14:textId="77777777" w:rsidR="00C8287C" w:rsidRPr="00F416BA" w:rsidRDefault="00C8287C" w:rsidP="00C8287C">
      <w:pPr>
        <w:rPr>
          <w:color w:val="FF0000"/>
        </w:rPr>
      </w:pPr>
      <w:r w:rsidRPr="00F416BA">
        <w:rPr>
          <w:rFonts w:hint="eastAsia"/>
          <w:color w:val="FF0000"/>
        </w:rPr>
        <w:t>《关于钓鱼列岛的历史和归属问题》中的结论是钓鱼岛属于中国。</w:t>
      </w:r>
    </w:p>
    <w:p w14:paraId="471104BD" w14:textId="77777777" w:rsidR="00C8287C" w:rsidRPr="00F416BA" w:rsidRDefault="00C8287C" w:rsidP="00C8287C">
      <w:pPr>
        <w:rPr>
          <w:color w:val="FF0000"/>
        </w:rPr>
      </w:pPr>
      <w:r w:rsidRPr="00F416BA">
        <w:rPr>
          <w:rFonts w:hint="eastAsia"/>
          <w:color w:val="FF0000"/>
        </w:rPr>
        <w:t>（</w:t>
      </w:r>
      <w:r w:rsidRPr="00F416BA">
        <w:rPr>
          <w:color w:val="FF0000"/>
        </w:rPr>
        <w:t>2</w:t>
      </w:r>
      <w:r w:rsidRPr="00F416BA">
        <w:rPr>
          <w:rFonts w:hint="eastAsia"/>
          <w:color w:val="FF0000"/>
        </w:rPr>
        <w:t>）东南亚与中国安全</w:t>
      </w:r>
    </w:p>
    <w:p w14:paraId="72EF9615" w14:textId="77777777" w:rsidR="00C8287C" w:rsidRPr="00F416BA" w:rsidRDefault="00C8287C" w:rsidP="00C8287C">
      <w:pPr>
        <w:rPr>
          <w:color w:val="FF0000"/>
        </w:rPr>
      </w:pPr>
      <w:r w:rsidRPr="00F416BA">
        <w:rPr>
          <w:color w:val="FF0000"/>
        </w:rPr>
        <w:t xml:space="preserve">A </w:t>
      </w:r>
      <w:r w:rsidRPr="00F416BA">
        <w:rPr>
          <w:rFonts w:hint="eastAsia"/>
          <w:color w:val="FF0000"/>
        </w:rPr>
        <w:t>东南亚的地缘战略地位</w:t>
      </w:r>
    </w:p>
    <w:p w14:paraId="6C5D9225" w14:textId="77777777" w:rsidR="00C8287C" w:rsidRPr="00F416BA" w:rsidRDefault="00C8287C" w:rsidP="00C8287C">
      <w:pPr>
        <w:rPr>
          <w:color w:val="FF0000"/>
        </w:rPr>
      </w:pPr>
      <w:r w:rsidRPr="00F416BA">
        <w:rPr>
          <w:color w:val="FF0000"/>
        </w:rPr>
        <w:t xml:space="preserve">B </w:t>
      </w:r>
      <w:r w:rsidRPr="00F416BA">
        <w:rPr>
          <w:rFonts w:hint="eastAsia"/>
          <w:color w:val="FF0000"/>
        </w:rPr>
        <w:t>东南亚安全的主要影响因素</w:t>
      </w:r>
    </w:p>
    <w:p w14:paraId="5CBC92A5" w14:textId="77777777" w:rsidR="00C8287C" w:rsidRPr="00F416BA" w:rsidRDefault="00C8287C" w:rsidP="00C8287C">
      <w:pPr>
        <w:rPr>
          <w:color w:val="FF0000"/>
        </w:rPr>
      </w:pPr>
      <w:r w:rsidRPr="00F416BA">
        <w:rPr>
          <w:rFonts w:hint="eastAsia"/>
          <w:color w:val="FF0000"/>
        </w:rPr>
        <w:t>（</w:t>
      </w:r>
      <w:r w:rsidRPr="00F416BA">
        <w:rPr>
          <w:color w:val="FF0000"/>
        </w:rPr>
        <w:t>3</w:t>
      </w:r>
      <w:r w:rsidRPr="00F416BA">
        <w:rPr>
          <w:rFonts w:hint="eastAsia"/>
          <w:color w:val="FF0000"/>
        </w:rPr>
        <w:t>）南亚、西亚与中国安全</w:t>
      </w:r>
    </w:p>
    <w:p w14:paraId="4952B1DC" w14:textId="77777777" w:rsidR="00C8287C" w:rsidRPr="00F416BA" w:rsidRDefault="00C8287C" w:rsidP="00C8287C">
      <w:pPr>
        <w:rPr>
          <w:color w:val="FF0000"/>
        </w:rPr>
      </w:pPr>
      <w:r w:rsidRPr="00F416BA">
        <w:rPr>
          <w:color w:val="FF0000"/>
        </w:rPr>
        <w:t xml:space="preserve">A </w:t>
      </w:r>
      <w:r w:rsidRPr="00F416BA">
        <w:rPr>
          <w:rFonts w:hint="eastAsia"/>
          <w:color w:val="FF0000"/>
        </w:rPr>
        <w:t>南亚的地缘战略地位</w:t>
      </w:r>
    </w:p>
    <w:p w14:paraId="047E30AC" w14:textId="77777777" w:rsidR="00C8287C" w:rsidRPr="00F416BA" w:rsidRDefault="00C8287C" w:rsidP="00C8287C">
      <w:pPr>
        <w:rPr>
          <w:color w:val="FF0000"/>
        </w:rPr>
      </w:pPr>
      <w:r w:rsidRPr="00F416BA">
        <w:rPr>
          <w:color w:val="FF0000"/>
        </w:rPr>
        <w:t xml:space="preserve">B </w:t>
      </w:r>
      <w:r w:rsidRPr="00F416BA">
        <w:rPr>
          <w:rFonts w:hint="eastAsia"/>
          <w:color w:val="FF0000"/>
        </w:rPr>
        <w:t>南亚、西亚安全的主要影响因素</w:t>
      </w:r>
    </w:p>
    <w:p w14:paraId="781DF19A" w14:textId="77777777" w:rsidR="00C8287C" w:rsidRPr="00F416BA" w:rsidRDefault="00C8287C" w:rsidP="00C8287C">
      <w:pPr>
        <w:rPr>
          <w:color w:val="FF0000"/>
        </w:rPr>
      </w:pPr>
      <w:r w:rsidRPr="00F416BA">
        <w:rPr>
          <w:rFonts w:hint="eastAsia"/>
          <w:color w:val="FF0000"/>
        </w:rPr>
        <w:t>（</w:t>
      </w:r>
      <w:r w:rsidRPr="00F416BA">
        <w:rPr>
          <w:color w:val="FF0000"/>
        </w:rPr>
        <w:t>4</w:t>
      </w:r>
      <w:r w:rsidRPr="00F416BA">
        <w:rPr>
          <w:rFonts w:hint="eastAsia"/>
          <w:color w:val="FF0000"/>
        </w:rPr>
        <w:t>）俄罗斯</w:t>
      </w:r>
      <w:r w:rsidRPr="00F416BA">
        <w:rPr>
          <w:color w:val="FF0000"/>
        </w:rPr>
        <w:t>-</w:t>
      </w:r>
      <w:r w:rsidRPr="00F416BA">
        <w:rPr>
          <w:rFonts w:hint="eastAsia"/>
          <w:color w:val="FF0000"/>
        </w:rPr>
        <w:t>中亚与中国安全</w:t>
      </w:r>
    </w:p>
    <w:p w14:paraId="2FCA86D9" w14:textId="77777777" w:rsidR="00C8287C" w:rsidRPr="00F416BA" w:rsidRDefault="00C8287C" w:rsidP="00C8287C">
      <w:pPr>
        <w:rPr>
          <w:color w:val="FF0000"/>
        </w:rPr>
      </w:pPr>
      <w:r w:rsidRPr="00F416BA">
        <w:rPr>
          <w:color w:val="FF0000"/>
        </w:rPr>
        <w:t xml:space="preserve">A </w:t>
      </w:r>
      <w:r w:rsidRPr="00F416BA">
        <w:rPr>
          <w:rFonts w:hint="eastAsia"/>
          <w:color w:val="FF0000"/>
        </w:rPr>
        <w:t>俄罗斯</w:t>
      </w:r>
      <w:r w:rsidRPr="00F416BA">
        <w:rPr>
          <w:color w:val="FF0000"/>
        </w:rPr>
        <w:t>-</w:t>
      </w:r>
      <w:r w:rsidRPr="00F416BA">
        <w:rPr>
          <w:rFonts w:hint="eastAsia"/>
          <w:color w:val="FF0000"/>
        </w:rPr>
        <w:t>中亚的地缘战略地位</w:t>
      </w:r>
    </w:p>
    <w:p w14:paraId="07A40DE0" w14:textId="77777777" w:rsidR="00C8287C" w:rsidRPr="00F416BA" w:rsidRDefault="00C8287C" w:rsidP="00C8287C">
      <w:pPr>
        <w:rPr>
          <w:color w:val="FF0000"/>
        </w:rPr>
      </w:pPr>
      <w:r w:rsidRPr="00F416BA">
        <w:rPr>
          <w:color w:val="FF0000"/>
        </w:rPr>
        <w:t xml:space="preserve">B </w:t>
      </w:r>
      <w:r w:rsidRPr="00F416BA">
        <w:rPr>
          <w:rFonts w:hint="eastAsia"/>
          <w:color w:val="FF0000"/>
        </w:rPr>
        <w:t>俄罗斯</w:t>
      </w:r>
      <w:r w:rsidRPr="00F416BA">
        <w:rPr>
          <w:color w:val="FF0000"/>
        </w:rPr>
        <w:t>-</w:t>
      </w:r>
      <w:r w:rsidRPr="00F416BA">
        <w:rPr>
          <w:rFonts w:hint="eastAsia"/>
          <w:color w:val="FF0000"/>
        </w:rPr>
        <w:t>中亚安全的主要影响因素</w:t>
      </w:r>
    </w:p>
    <w:p w14:paraId="3BB4F216" w14:textId="77777777" w:rsidR="00C8287C" w:rsidRPr="00F416BA" w:rsidRDefault="00C8287C" w:rsidP="00C8287C">
      <w:pPr>
        <w:rPr>
          <w:rFonts w:hint="eastAsia"/>
          <w:color w:val="FF0000"/>
        </w:rPr>
      </w:pPr>
      <w:r w:rsidRPr="00F416BA">
        <w:rPr>
          <w:rFonts w:hint="eastAsia"/>
          <w:color w:val="FF0000"/>
        </w:rPr>
        <w:t>（</w:t>
      </w:r>
      <w:r w:rsidRPr="00F416BA">
        <w:rPr>
          <w:color w:val="FF0000"/>
        </w:rPr>
        <w:t>5</w:t>
      </w:r>
      <w:r w:rsidRPr="00F416BA">
        <w:rPr>
          <w:rFonts w:hint="eastAsia"/>
          <w:color w:val="FF0000"/>
        </w:rPr>
        <w:t>）台湾与中国安全</w:t>
      </w:r>
    </w:p>
    <w:p w14:paraId="27B81A2C" w14:textId="77777777" w:rsidR="00C8287C" w:rsidRDefault="00C8287C" w:rsidP="00C8287C">
      <w:pPr>
        <w:rPr>
          <w:rFonts w:hint="eastAsia"/>
        </w:rPr>
      </w:pPr>
    </w:p>
    <w:p w14:paraId="5CD0DE34" w14:textId="77777777" w:rsidR="00C8287C" w:rsidRDefault="00C8287C" w:rsidP="00C8287C">
      <w:pPr>
        <w:rPr>
          <w:rFonts w:hint="eastAsia"/>
        </w:rPr>
      </w:pPr>
      <w:r>
        <w:rPr>
          <w:rFonts w:hint="eastAsia"/>
        </w:rPr>
        <w:t>2</w:t>
      </w:r>
      <w:bookmarkStart w:id="17" w:name="OLE_LINK16"/>
      <w:bookmarkStart w:id="18" w:name="OLE_LINK17"/>
      <w:r>
        <w:rPr>
          <w:rFonts w:hint="eastAsia"/>
        </w:rPr>
        <w:t>如何在国防建设中落实科学发展观，统筹经济建设与国防建设协调发展？</w:t>
      </w:r>
      <w:bookmarkEnd w:id="17"/>
      <w:bookmarkEnd w:id="18"/>
    </w:p>
    <w:p w14:paraId="53E95106" w14:textId="77777777" w:rsidR="00C8287C" w:rsidRDefault="00C8287C" w:rsidP="00C8287C">
      <w:pPr>
        <w:rPr>
          <w:rFonts w:hint="eastAsia"/>
        </w:rPr>
      </w:pPr>
    </w:p>
    <w:p w14:paraId="38D62EBE" w14:textId="77777777" w:rsidR="00C8287C" w:rsidRDefault="00C8287C" w:rsidP="00C8287C">
      <w:pPr>
        <w:rPr>
          <w:rFonts w:hint="eastAsia"/>
        </w:rPr>
      </w:pPr>
    </w:p>
    <w:p w14:paraId="0BCC0784" w14:textId="77777777" w:rsidR="00C8287C" w:rsidRPr="008740E9" w:rsidRDefault="00C8287C" w:rsidP="00C8287C">
      <w:pPr>
        <w:jc w:val="center"/>
        <w:rPr>
          <w:b/>
          <w:sz w:val="28"/>
        </w:rPr>
      </w:pPr>
      <w:r w:rsidRPr="008740E9">
        <w:rPr>
          <w:b/>
          <w:sz w:val="28"/>
        </w:rPr>
        <w:t>2010</w:t>
      </w:r>
      <w:r w:rsidRPr="008740E9">
        <w:rPr>
          <w:rFonts w:hint="eastAsia"/>
          <w:b/>
          <w:sz w:val="28"/>
        </w:rPr>
        <w:t>年</w:t>
      </w:r>
      <w:r w:rsidRPr="008740E9">
        <w:rPr>
          <w:b/>
          <w:sz w:val="28"/>
        </w:rPr>
        <w:t>1</w:t>
      </w:r>
      <w:r w:rsidRPr="008740E9">
        <w:rPr>
          <w:rFonts w:hint="eastAsia"/>
          <w:b/>
          <w:sz w:val="28"/>
        </w:rPr>
        <w:t>月</w:t>
      </w:r>
      <w:r w:rsidRPr="008740E9">
        <w:rPr>
          <w:b/>
          <w:sz w:val="28"/>
        </w:rPr>
        <w:t>7</w:t>
      </w:r>
      <w:r w:rsidRPr="008740E9">
        <w:rPr>
          <w:rFonts w:hint="eastAsia"/>
          <w:b/>
          <w:sz w:val="28"/>
        </w:rPr>
        <w:t>日</w:t>
      </w:r>
      <w:r>
        <w:rPr>
          <w:rFonts w:hint="eastAsia"/>
          <w:b/>
          <w:sz w:val="28"/>
        </w:rPr>
        <w:t>军事理论试题</w:t>
      </w:r>
    </w:p>
    <w:p w14:paraId="2D491A49" w14:textId="77777777" w:rsidR="00C8287C" w:rsidRPr="00370703" w:rsidRDefault="00C8287C" w:rsidP="00C8287C">
      <w:pPr>
        <w:rPr>
          <w:rFonts w:hint="eastAsia"/>
          <w:color w:val="FF0000"/>
        </w:rPr>
      </w:pPr>
      <w:r w:rsidRPr="003B16E5">
        <w:t>一、填空题</w:t>
      </w:r>
      <w:r w:rsidRPr="00370703">
        <w:rPr>
          <w:rFonts w:hint="eastAsia"/>
          <w:color w:val="FF0000"/>
        </w:rPr>
        <w:t>（注明</w:t>
      </w:r>
      <w:r w:rsidRPr="00370703">
        <w:rPr>
          <w:rFonts w:hint="eastAsia"/>
          <w:color w:val="FF0000"/>
        </w:rPr>
        <w:t>OK</w:t>
      </w:r>
      <w:r w:rsidRPr="00370703">
        <w:rPr>
          <w:rFonts w:hint="eastAsia"/>
          <w:color w:val="FF0000"/>
        </w:rPr>
        <w:t>的表示上面已经出现过的题目）</w:t>
      </w:r>
    </w:p>
    <w:p w14:paraId="6882395C" w14:textId="77777777" w:rsidR="00C8287C" w:rsidRPr="003B16E5" w:rsidRDefault="00C8287C" w:rsidP="00C8287C">
      <w:bookmarkStart w:id="19" w:name="OLE_LINK19"/>
      <w:bookmarkStart w:id="20" w:name="OLE_LINK44"/>
      <w:r w:rsidRPr="003B16E5">
        <w:t xml:space="preserve">　　</w:t>
      </w:r>
      <w:r w:rsidRPr="003B16E5">
        <w:t>1</w:t>
      </w:r>
      <w:r w:rsidRPr="003B16E5">
        <w:rPr>
          <w:rFonts w:hint="eastAsia"/>
        </w:rPr>
        <w:t>、</w:t>
      </w:r>
      <w:r w:rsidRPr="003B16E5">
        <w:rPr>
          <w:rFonts w:hint="eastAsia"/>
        </w:rPr>
        <w:t> </w:t>
      </w:r>
      <w:bookmarkStart w:id="21" w:name="OLE_LINK20"/>
      <w:r w:rsidRPr="003B16E5">
        <w:rPr>
          <w:rFonts w:hint="eastAsia"/>
        </w:rPr>
        <w:t> </w:t>
      </w:r>
      <w:bookmarkStart w:id="22" w:name="OLE_LINK21"/>
      <w:bookmarkStart w:id="23" w:name="OLE_LINK53"/>
      <w:bookmarkStart w:id="24" w:name="OLE_LINK56"/>
      <w:r w:rsidRPr="003B16E5">
        <w:rPr>
          <w:rFonts w:hint="eastAsia"/>
        </w:rPr>
        <w:t>地缘战略</w:t>
      </w:r>
      <w:bookmarkEnd w:id="21"/>
      <w:r w:rsidRPr="003B16E5">
        <w:rPr>
          <w:rFonts w:hint="eastAsia"/>
        </w:rPr>
        <w:t>是指地理形势对</w:t>
      </w:r>
      <w:r w:rsidRPr="003B16E5">
        <w:t>_</w:t>
      </w:r>
      <w:r>
        <w:rPr>
          <w:rFonts w:hint="eastAsia"/>
          <w:color w:val="FF0000"/>
        </w:rPr>
        <w:t>国家安全</w:t>
      </w:r>
      <w:r w:rsidRPr="003B16E5">
        <w:t>_</w:t>
      </w:r>
      <w:r w:rsidRPr="003B16E5">
        <w:rPr>
          <w:rFonts w:hint="eastAsia"/>
        </w:rPr>
        <w:t>与</w:t>
      </w:r>
      <w:r w:rsidRPr="003B16E5">
        <w:t>_</w:t>
      </w:r>
      <w:r>
        <w:rPr>
          <w:rFonts w:hint="eastAsia"/>
          <w:color w:val="FF0000"/>
        </w:rPr>
        <w:t>国际战略格局</w:t>
      </w:r>
      <w:r w:rsidRPr="003B16E5">
        <w:t>__</w:t>
      </w:r>
      <w:r w:rsidRPr="003B16E5">
        <w:rPr>
          <w:rFonts w:hint="eastAsia"/>
        </w:rPr>
        <w:t>所产生的影响因素</w:t>
      </w:r>
      <w:bookmarkEnd w:id="24"/>
      <w:r w:rsidRPr="003B16E5">
        <w:t xml:space="preserve"> </w:t>
      </w:r>
      <w:bookmarkEnd w:id="22"/>
    </w:p>
    <w:bookmarkEnd w:id="19"/>
    <w:bookmarkEnd w:id="20"/>
    <w:bookmarkEnd w:id="23"/>
    <w:p w14:paraId="66DF6C44" w14:textId="77777777" w:rsidR="00C8287C" w:rsidRPr="00370703" w:rsidRDefault="00C8287C" w:rsidP="00C8287C">
      <w:pPr>
        <w:rPr>
          <w:rFonts w:hint="eastAsia"/>
          <w:color w:val="FF0000"/>
        </w:rPr>
      </w:pPr>
      <w:r w:rsidRPr="003B16E5">
        <w:t xml:space="preserve">　　</w:t>
      </w:r>
      <w:r w:rsidRPr="003B16E5">
        <w:t>2</w:t>
      </w:r>
      <w:r w:rsidRPr="003B16E5">
        <w:rPr>
          <w:rFonts w:hint="eastAsia"/>
        </w:rPr>
        <w:t>、</w:t>
      </w:r>
      <w:r w:rsidRPr="003B16E5">
        <w:rPr>
          <w:rFonts w:hint="eastAsia"/>
        </w:rPr>
        <w:t>  </w:t>
      </w:r>
      <w:r w:rsidRPr="003B16E5">
        <w:rPr>
          <w:rFonts w:hint="eastAsia"/>
        </w:rPr>
        <w:t>我国公民的兵役义务：</w:t>
      </w:r>
      <w:r w:rsidRPr="003B16E5">
        <w:t>__________</w:t>
      </w:r>
      <w:r w:rsidRPr="003B16E5">
        <w:rPr>
          <w:rFonts w:hint="eastAsia"/>
        </w:rPr>
        <w:t>、</w:t>
      </w:r>
      <w:r w:rsidRPr="003B16E5">
        <w:t>__________</w:t>
      </w:r>
      <w:r w:rsidRPr="003B16E5">
        <w:rPr>
          <w:rFonts w:hint="eastAsia"/>
        </w:rPr>
        <w:t>、</w:t>
      </w:r>
      <w:r w:rsidRPr="003B16E5">
        <w:t xml:space="preserve">__________ </w:t>
      </w:r>
      <w:r w:rsidRPr="00370703">
        <w:rPr>
          <w:rFonts w:hint="eastAsia"/>
          <w:color w:val="FF0000"/>
        </w:rPr>
        <w:t>OK</w:t>
      </w:r>
    </w:p>
    <w:p w14:paraId="2449517C" w14:textId="77777777" w:rsidR="00C8287C" w:rsidRPr="003B16E5" w:rsidRDefault="00C8287C" w:rsidP="00C8287C">
      <w:r w:rsidRPr="003B16E5">
        <w:t xml:space="preserve">　　</w:t>
      </w:r>
      <w:r w:rsidRPr="003B16E5">
        <w:t>3</w:t>
      </w:r>
      <w:r w:rsidRPr="003B16E5">
        <w:rPr>
          <w:rFonts w:hint="eastAsia"/>
        </w:rPr>
        <w:t>、</w:t>
      </w:r>
      <w:r w:rsidRPr="003B16E5">
        <w:rPr>
          <w:rFonts w:hint="eastAsia"/>
        </w:rPr>
        <w:t>  </w:t>
      </w:r>
      <w:r w:rsidRPr="003B16E5">
        <w:rPr>
          <w:rFonts w:hint="eastAsia"/>
        </w:rPr>
        <w:t>中国的国土面积</w:t>
      </w:r>
      <w:r w:rsidRPr="003B16E5">
        <w:t>_</w:t>
      </w:r>
      <w:r w:rsidRPr="00370703">
        <w:rPr>
          <w:rFonts w:hint="eastAsia"/>
          <w:color w:val="FF0000"/>
        </w:rPr>
        <w:t>1260</w:t>
      </w:r>
      <w:r w:rsidRPr="00370703">
        <w:rPr>
          <w:rFonts w:hint="eastAsia"/>
          <w:color w:val="FF0000"/>
        </w:rPr>
        <w:t>万平方公里</w:t>
      </w:r>
      <w:r>
        <w:rPr>
          <w:rFonts w:hint="eastAsia"/>
        </w:rPr>
        <w:t>（</w:t>
      </w:r>
      <w:r>
        <w:rPr>
          <w:rFonts w:hint="eastAsia"/>
        </w:rPr>
        <w:t>960+300</w:t>
      </w:r>
      <w:r>
        <w:rPr>
          <w:rFonts w:hint="eastAsia"/>
        </w:rPr>
        <w:t>）</w:t>
      </w:r>
      <w:r w:rsidRPr="003B16E5">
        <w:t xml:space="preserve"> </w:t>
      </w:r>
    </w:p>
    <w:p w14:paraId="2BC7C14A" w14:textId="77777777" w:rsidR="00C8287C" w:rsidRPr="003B16E5" w:rsidRDefault="00C8287C" w:rsidP="00C8287C">
      <w:pPr>
        <w:rPr>
          <w:rFonts w:hint="eastAsia"/>
        </w:rPr>
      </w:pPr>
      <w:r w:rsidRPr="003B16E5">
        <w:t xml:space="preserve">　　</w:t>
      </w:r>
      <w:r w:rsidRPr="003B16E5">
        <w:t>4</w:t>
      </w:r>
      <w:r w:rsidRPr="003B16E5">
        <w:rPr>
          <w:rFonts w:hint="eastAsia"/>
        </w:rPr>
        <w:t>、</w:t>
      </w:r>
      <w:r w:rsidRPr="003B16E5">
        <w:rPr>
          <w:rFonts w:hint="eastAsia"/>
        </w:rPr>
        <w:t>  </w:t>
      </w:r>
      <w:r w:rsidRPr="003B16E5">
        <w:rPr>
          <w:rFonts w:hint="eastAsia"/>
        </w:rPr>
        <w:t>孙子兵法的战争观</w:t>
      </w:r>
      <w:r w:rsidRPr="003B16E5">
        <w:t>__________</w:t>
      </w:r>
      <w:r w:rsidRPr="003B16E5">
        <w:rPr>
          <w:rFonts w:hint="eastAsia"/>
        </w:rPr>
        <w:t>、</w:t>
      </w:r>
      <w:r w:rsidRPr="003B16E5">
        <w:t>__________</w:t>
      </w:r>
      <w:r w:rsidRPr="003B16E5">
        <w:rPr>
          <w:rFonts w:hint="eastAsia"/>
        </w:rPr>
        <w:t>、备战思想</w:t>
      </w:r>
      <w:r w:rsidRPr="003B16E5">
        <w:t xml:space="preserve"> </w:t>
      </w:r>
      <w:r w:rsidRPr="00370703">
        <w:rPr>
          <w:rFonts w:hint="eastAsia"/>
          <w:color w:val="FF0000"/>
        </w:rPr>
        <w:t>OK</w:t>
      </w:r>
    </w:p>
    <w:p w14:paraId="294EF30D" w14:textId="77777777" w:rsidR="00C8287C" w:rsidRPr="003B16E5" w:rsidRDefault="00C8287C" w:rsidP="00C8287C">
      <w:pPr>
        <w:rPr>
          <w:rFonts w:hint="eastAsia"/>
        </w:rPr>
      </w:pPr>
      <w:r w:rsidRPr="003B16E5">
        <w:t xml:space="preserve">　　</w:t>
      </w:r>
      <w:r w:rsidRPr="003B16E5">
        <w:t>5</w:t>
      </w:r>
      <w:r w:rsidRPr="003B16E5">
        <w:rPr>
          <w:rFonts w:hint="eastAsia"/>
        </w:rPr>
        <w:t>、</w:t>
      </w:r>
      <w:r w:rsidRPr="003B16E5">
        <w:rPr>
          <w:rFonts w:hint="eastAsia"/>
        </w:rPr>
        <w:t>  </w:t>
      </w:r>
      <w:r w:rsidRPr="003B16E5">
        <w:t>2001</w:t>
      </w:r>
      <w:r w:rsidRPr="003B16E5">
        <w:rPr>
          <w:rFonts w:hint="eastAsia"/>
        </w:rPr>
        <w:t>年</w:t>
      </w:r>
      <w:r w:rsidRPr="003B16E5">
        <w:t>8</w:t>
      </w:r>
      <w:r w:rsidRPr="003B16E5">
        <w:rPr>
          <w:rFonts w:hint="eastAsia"/>
        </w:rPr>
        <w:t>月</w:t>
      </w:r>
      <w:r w:rsidRPr="003B16E5">
        <w:t>31</w:t>
      </w:r>
      <w:r w:rsidRPr="003B16E5">
        <w:rPr>
          <w:rFonts w:hint="eastAsia"/>
        </w:rPr>
        <w:t>日颁布的《关于设立全民国防教育日的决定》将全民国防教育日设为</w:t>
      </w:r>
      <w:r w:rsidRPr="003B16E5">
        <w:t>9</w:t>
      </w:r>
      <w:r w:rsidRPr="003B16E5">
        <w:rPr>
          <w:rFonts w:hint="eastAsia"/>
        </w:rPr>
        <w:t>月的</w:t>
      </w:r>
      <w:r w:rsidRPr="003B16E5">
        <w:t xml:space="preserve">__________ </w:t>
      </w:r>
      <w:r w:rsidRPr="00370703">
        <w:rPr>
          <w:rFonts w:hint="eastAsia"/>
          <w:color w:val="FF0000"/>
        </w:rPr>
        <w:t>OK</w:t>
      </w:r>
    </w:p>
    <w:p w14:paraId="54CEF1EB" w14:textId="77777777" w:rsidR="00C8287C" w:rsidRPr="003B16E5" w:rsidRDefault="00C8287C" w:rsidP="00C8287C">
      <w:r w:rsidRPr="003B16E5">
        <w:t xml:space="preserve">　　</w:t>
      </w:r>
      <w:r w:rsidRPr="003B16E5">
        <w:t>6</w:t>
      </w:r>
      <w:r w:rsidRPr="003B16E5">
        <w:rPr>
          <w:rFonts w:hint="eastAsia"/>
        </w:rPr>
        <w:t>、</w:t>
      </w:r>
      <w:r w:rsidRPr="003B16E5">
        <w:rPr>
          <w:rFonts w:hint="eastAsia"/>
        </w:rPr>
        <w:t>  </w:t>
      </w:r>
      <w:r w:rsidRPr="003B16E5">
        <w:rPr>
          <w:rFonts w:hint="eastAsia"/>
        </w:rPr>
        <w:t>我国法律规定：我国的兵役制度是：义务兵与志愿兵相结合，</w:t>
      </w:r>
      <w:r w:rsidRPr="003B16E5">
        <w:t>_</w:t>
      </w:r>
      <w:r w:rsidRPr="00370703">
        <w:rPr>
          <w:rFonts w:hint="eastAsia"/>
          <w:color w:val="FF0000"/>
        </w:rPr>
        <w:t>民兵</w:t>
      </w:r>
      <w:r w:rsidRPr="003B16E5">
        <w:t>_</w:t>
      </w:r>
      <w:r w:rsidRPr="003B16E5">
        <w:rPr>
          <w:rFonts w:hint="eastAsia"/>
        </w:rPr>
        <w:t>与</w:t>
      </w:r>
      <w:r w:rsidRPr="003B16E5">
        <w:t>__</w:t>
      </w:r>
      <w:r w:rsidRPr="00370703">
        <w:rPr>
          <w:rFonts w:hint="eastAsia"/>
          <w:color w:val="FF0000"/>
        </w:rPr>
        <w:t>预备役</w:t>
      </w:r>
      <w:r w:rsidRPr="003B16E5">
        <w:t>__</w:t>
      </w:r>
      <w:r w:rsidRPr="003B16E5">
        <w:rPr>
          <w:rFonts w:hint="eastAsia"/>
        </w:rPr>
        <w:t>相结合</w:t>
      </w:r>
      <w:r w:rsidRPr="003B16E5">
        <w:t xml:space="preserve"> </w:t>
      </w:r>
    </w:p>
    <w:p w14:paraId="2223A70E" w14:textId="77777777" w:rsidR="00C8287C" w:rsidRPr="006F29A5" w:rsidRDefault="00C8287C" w:rsidP="00C8287C">
      <w:pPr>
        <w:rPr>
          <w:rFonts w:hint="eastAsia"/>
          <w:color w:val="FF0000"/>
        </w:rPr>
      </w:pPr>
      <w:r w:rsidRPr="003B16E5">
        <w:t xml:space="preserve">　</w:t>
      </w:r>
      <w:bookmarkStart w:id="25" w:name="OLE_LINK22"/>
      <w:bookmarkStart w:id="26" w:name="OLE_LINK23"/>
      <w:r w:rsidRPr="003B16E5">
        <w:t xml:space="preserve">　</w:t>
      </w:r>
      <w:r w:rsidRPr="003B16E5">
        <w:t>7</w:t>
      </w:r>
      <w:r w:rsidRPr="003B16E5">
        <w:rPr>
          <w:rFonts w:hint="eastAsia"/>
        </w:rPr>
        <w:t>、</w:t>
      </w:r>
      <w:r w:rsidRPr="003B16E5">
        <w:rPr>
          <w:rFonts w:hint="eastAsia"/>
        </w:rPr>
        <w:t>  </w:t>
      </w:r>
      <w:bookmarkStart w:id="27" w:name="OLE_LINK24"/>
      <w:r w:rsidRPr="003B16E5">
        <w:rPr>
          <w:rFonts w:hint="eastAsia"/>
        </w:rPr>
        <w:t>新军事变革把工业时代</w:t>
      </w:r>
      <w:bookmarkEnd w:id="27"/>
      <w:r w:rsidRPr="003B16E5">
        <w:rPr>
          <w:rFonts w:hint="eastAsia"/>
        </w:rPr>
        <w:t>的</w:t>
      </w:r>
      <w:r w:rsidRPr="003B16E5">
        <w:t>_</w:t>
      </w:r>
      <w:r w:rsidRPr="00370703">
        <w:rPr>
          <w:rFonts w:hint="eastAsia"/>
          <w:color w:val="FF0000"/>
        </w:rPr>
        <w:t>机械化</w:t>
      </w:r>
      <w:r w:rsidRPr="003B16E5">
        <w:t>_</w:t>
      </w:r>
      <w:r w:rsidRPr="003B16E5">
        <w:rPr>
          <w:rFonts w:hint="eastAsia"/>
        </w:rPr>
        <w:t>军事形态转化为信息化时代的</w:t>
      </w:r>
      <w:r w:rsidRPr="003B16E5">
        <w:t>_</w:t>
      </w:r>
      <w:r w:rsidRPr="006F29A5">
        <w:rPr>
          <w:rFonts w:hint="eastAsia"/>
          <w:color w:val="FF0000"/>
        </w:rPr>
        <w:t>信息化</w:t>
      </w:r>
      <w:r w:rsidRPr="003B16E5">
        <w:t>_</w:t>
      </w:r>
      <w:r w:rsidRPr="003B16E5">
        <w:rPr>
          <w:rFonts w:hint="eastAsia"/>
        </w:rPr>
        <w:t>军事形态</w:t>
      </w:r>
      <w:r w:rsidRPr="003B16E5">
        <w:t xml:space="preserve"> </w:t>
      </w:r>
      <w:bookmarkEnd w:id="25"/>
      <w:bookmarkEnd w:id="26"/>
      <w:r w:rsidRPr="006F29A5">
        <w:rPr>
          <w:rFonts w:hint="eastAsia"/>
          <w:color w:val="FF0000"/>
        </w:rPr>
        <w:t>（不确定）</w:t>
      </w:r>
    </w:p>
    <w:p w14:paraId="4CCC8007" w14:textId="77777777" w:rsidR="00C8287C" w:rsidRPr="003B16E5" w:rsidRDefault="00C8287C" w:rsidP="00C8287C">
      <w:r w:rsidRPr="003B16E5">
        <w:t xml:space="preserve">　　</w:t>
      </w:r>
      <w:r w:rsidRPr="003B16E5">
        <w:t>8</w:t>
      </w:r>
      <w:r w:rsidRPr="003B16E5">
        <w:rPr>
          <w:rFonts w:hint="eastAsia"/>
        </w:rPr>
        <w:t>、</w:t>
      </w:r>
      <w:r w:rsidRPr="003B16E5">
        <w:rPr>
          <w:rFonts w:hint="eastAsia"/>
        </w:rPr>
        <w:t>  </w:t>
      </w:r>
      <w:r w:rsidRPr="003B16E5">
        <w:rPr>
          <w:rFonts w:hint="eastAsia"/>
        </w:rPr>
        <w:t>人民战争的基本特征是：</w:t>
      </w:r>
      <w:r w:rsidRPr="003B16E5">
        <w:t>_</w:t>
      </w:r>
      <w:r>
        <w:rPr>
          <w:rFonts w:hint="eastAsia"/>
          <w:color w:val="FF0000"/>
        </w:rPr>
        <w:t>战争的正义性</w:t>
      </w:r>
      <w:r w:rsidRPr="003B16E5">
        <w:t>_</w:t>
      </w:r>
      <w:r w:rsidRPr="003B16E5">
        <w:rPr>
          <w:rFonts w:hint="eastAsia"/>
        </w:rPr>
        <w:t>、</w:t>
      </w:r>
      <w:r w:rsidRPr="003B16E5">
        <w:t>_</w:t>
      </w:r>
      <w:r>
        <w:rPr>
          <w:rFonts w:hint="eastAsia"/>
          <w:color w:val="FF0000"/>
        </w:rPr>
        <w:t>战争的群众性</w:t>
      </w:r>
      <w:r w:rsidRPr="003B16E5">
        <w:t xml:space="preserve">_ </w:t>
      </w:r>
    </w:p>
    <w:p w14:paraId="5C58725E" w14:textId="77777777" w:rsidR="00C8287C" w:rsidRPr="003B16E5" w:rsidRDefault="00C8287C" w:rsidP="00C8287C">
      <w:pPr>
        <w:rPr>
          <w:rFonts w:hint="eastAsia"/>
        </w:rPr>
      </w:pPr>
      <w:r w:rsidRPr="003B16E5">
        <w:t xml:space="preserve">　　</w:t>
      </w:r>
      <w:r w:rsidRPr="003B16E5">
        <w:t>9</w:t>
      </w:r>
      <w:r w:rsidRPr="003B16E5">
        <w:rPr>
          <w:rFonts w:hint="eastAsia"/>
        </w:rPr>
        <w:t>、</w:t>
      </w:r>
      <w:r w:rsidRPr="003B16E5">
        <w:rPr>
          <w:rFonts w:hint="eastAsia"/>
        </w:rPr>
        <w:t>  </w:t>
      </w:r>
      <w:r w:rsidRPr="003B16E5">
        <w:rPr>
          <w:rFonts w:hint="eastAsia"/>
        </w:rPr>
        <w:t>我国的武装力量组成：解放军、</w:t>
      </w:r>
      <w:r w:rsidRPr="003B16E5">
        <w:t>__________</w:t>
      </w:r>
      <w:r w:rsidRPr="003B16E5">
        <w:rPr>
          <w:rFonts w:hint="eastAsia"/>
        </w:rPr>
        <w:t>、</w:t>
      </w:r>
      <w:r w:rsidRPr="003B16E5">
        <w:t>__________</w:t>
      </w:r>
      <w:r w:rsidRPr="00370703">
        <w:rPr>
          <w:color w:val="FF0000"/>
        </w:rPr>
        <w:t xml:space="preserve"> </w:t>
      </w:r>
      <w:r w:rsidRPr="00370703">
        <w:rPr>
          <w:rFonts w:hint="eastAsia"/>
          <w:color w:val="FF0000"/>
        </w:rPr>
        <w:t>OK</w:t>
      </w:r>
    </w:p>
    <w:p w14:paraId="48287A95" w14:textId="77777777" w:rsidR="00C8287C" w:rsidRPr="003B16E5" w:rsidRDefault="00C8287C" w:rsidP="00C8287C">
      <w:pPr>
        <w:rPr>
          <w:rFonts w:hint="eastAsia"/>
        </w:rPr>
      </w:pPr>
      <w:r w:rsidRPr="003B16E5">
        <w:t xml:space="preserve">　　</w:t>
      </w:r>
      <w:r w:rsidRPr="003B16E5">
        <w:t>10</w:t>
      </w:r>
      <w:r w:rsidRPr="003B16E5">
        <w:rPr>
          <w:rFonts w:hint="eastAsia"/>
        </w:rPr>
        <w:t>、核武器的光辐射、冲击波、</w:t>
      </w:r>
      <w:r w:rsidRPr="003B16E5">
        <w:t>__________</w:t>
      </w:r>
      <w:r w:rsidRPr="003B16E5">
        <w:rPr>
          <w:rFonts w:hint="eastAsia"/>
        </w:rPr>
        <w:t>、</w:t>
      </w:r>
      <w:r w:rsidRPr="003B16E5">
        <w:t>__________</w:t>
      </w:r>
      <w:r w:rsidRPr="003B16E5">
        <w:rPr>
          <w:rFonts w:hint="eastAsia"/>
        </w:rPr>
        <w:t>、</w:t>
      </w:r>
      <w:r w:rsidRPr="003B16E5">
        <w:t>__________</w:t>
      </w:r>
      <w:r w:rsidRPr="003B16E5">
        <w:rPr>
          <w:rFonts w:hint="eastAsia"/>
        </w:rPr>
        <w:t>被称为五大破坏因素</w:t>
      </w:r>
      <w:r w:rsidRPr="003B16E5">
        <w:t xml:space="preserve"> </w:t>
      </w:r>
      <w:r w:rsidRPr="00370703">
        <w:rPr>
          <w:rFonts w:hint="eastAsia"/>
          <w:color w:val="FF0000"/>
        </w:rPr>
        <w:t>OK</w:t>
      </w:r>
    </w:p>
    <w:p w14:paraId="53F37853" w14:textId="77777777" w:rsidR="00C8287C" w:rsidRPr="003B16E5" w:rsidRDefault="00C8287C" w:rsidP="00C8287C">
      <w:r w:rsidRPr="003B16E5">
        <w:t xml:space="preserve">　　二、判断题</w:t>
      </w:r>
    </w:p>
    <w:p w14:paraId="3E5BEBF5" w14:textId="77777777" w:rsidR="00C8287C" w:rsidRPr="006F29A5" w:rsidRDefault="00C8287C" w:rsidP="00C8287C">
      <w:pPr>
        <w:rPr>
          <w:rFonts w:hint="eastAsia"/>
        </w:rPr>
      </w:pPr>
      <w:r w:rsidRPr="003B16E5">
        <w:t xml:space="preserve">　　</w:t>
      </w:r>
      <w:r w:rsidRPr="003B16E5">
        <w:t>1</w:t>
      </w:r>
      <w:r w:rsidRPr="003B16E5">
        <w:rPr>
          <w:rFonts w:hint="eastAsia"/>
        </w:rPr>
        <w:t>、</w:t>
      </w:r>
      <w:bookmarkStart w:id="28" w:name="OLE_LINK8"/>
      <w:r w:rsidRPr="003B16E5">
        <w:rPr>
          <w:rFonts w:hint="eastAsia"/>
        </w:rPr>
        <w:t>两弹一星是指原子弹、氢弹、人造卫星</w:t>
      </w:r>
      <w:r w:rsidRPr="003B16E5">
        <w:t xml:space="preserve"> </w:t>
      </w:r>
      <w:r w:rsidRPr="006F29A5">
        <w:rPr>
          <w:rFonts w:hint="eastAsia"/>
          <w:color w:val="FF0000"/>
        </w:rPr>
        <w:t>错，是核弹</w:t>
      </w:r>
      <w:r>
        <w:rPr>
          <w:rFonts w:hint="eastAsia"/>
          <w:color w:val="FF0000"/>
        </w:rPr>
        <w:t>、导弹、人造</w:t>
      </w:r>
      <w:bookmarkEnd w:id="28"/>
    </w:p>
    <w:p w14:paraId="6777EDBE" w14:textId="77777777" w:rsidR="00C8287C" w:rsidRPr="006F29A5" w:rsidRDefault="00C8287C" w:rsidP="00C8287C">
      <w:pPr>
        <w:rPr>
          <w:rFonts w:hint="eastAsia"/>
          <w:color w:val="FF0000"/>
        </w:rPr>
      </w:pPr>
      <w:bookmarkStart w:id="29" w:name="OLE_LINK25"/>
      <w:r w:rsidRPr="003B16E5">
        <w:t xml:space="preserve">　　</w:t>
      </w:r>
      <w:r w:rsidRPr="003B16E5">
        <w:t>2</w:t>
      </w:r>
      <w:r w:rsidRPr="003B16E5">
        <w:rPr>
          <w:rFonts w:hint="eastAsia"/>
        </w:rPr>
        <w:t>、《联合国海洋法》规定：一国的专属经济区应不超过</w:t>
      </w:r>
      <w:r w:rsidRPr="003B16E5">
        <w:t>200</w:t>
      </w:r>
      <w:r w:rsidRPr="003B16E5">
        <w:rPr>
          <w:rFonts w:hint="eastAsia"/>
        </w:rPr>
        <w:t>海里</w:t>
      </w:r>
      <w:r w:rsidRPr="003B16E5">
        <w:t xml:space="preserve"> </w:t>
      </w:r>
      <w:r>
        <w:rPr>
          <w:rFonts w:hint="eastAsia"/>
          <w:color w:val="FF0000"/>
        </w:rPr>
        <w:t>对</w:t>
      </w:r>
    </w:p>
    <w:bookmarkEnd w:id="29"/>
    <w:p w14:paraId="7EE886C2" w14:textId="77777777" w:rsidR="00C8287C" w:rsidRPr="003B16E5" w:rsidRDefault="00C8287C" w:rsidP="00C8287C">
      <w:pPr>
        <w:rPr>
          <w:rFonts w:hint="eastAsia"/>
        </w:rPr>
      </w:pPr>
      <w:r w:rsidRPr="003B16E5">
        <w:t xml:space="preserve">　　</w:t>
      </w:r>
      <w:r w:rsidRPr="003B16E5">
        <w:t>3</w:t>
      </w:r>
      <w:r w:rsidRPr="003B16E5">
        <w:rPr>
          <w:rFonts w:hint="eastAsia"/>
        </w:rPr>
        <w:t>、</w:t>
      </w:r>
      <w:bookmarkStart w:id="30" w:name="OLE_LINK26"/>
      <w:bookmarkStart w:id="31" w:name="OLE_LINK27"/>
      <w:r w:rsidRPr="003B16E5">
        <w:t>“</w:t>
      </w:r>
      <w:r w:rsidRPr="003B16E5">
        <w:rPr>
          <w:rFonts w:hint="eastAsia"/>
        </w:rPr>
        <w:t>上海合作组织</w:t>
      </w:r>
      <w:r w:rsidRPr="003B16E5">
        <w:t>”</w:t>
      </w:r>
      <w:r w:rsidRPr="003B16E5">
        <w:rPr>
          <w:rFonts w:hint="eastAsia"/>
        </w:rPr>
        <w:t>对中国与南亚关系发展起到积极作用</w:t>
      </w:r>
      <w:r w:rsidRPr="003B16E5">
        <w:t xml:space="preserve"> </w:t>
      </w:r>
      <w:bookmarkEnd w:id="30"/>
      <w:bookmarkEnd w:id="31"/>
      <w:r>
        <w:rPr>
          <w:rFonts w:hint="eastAsia"/>
          <w:color w:val="FF0000"/>
        </w:rPr>
        <w:t>错，是中亚</w:t>
      </w:r>
    </w:p>
    <w:p w14:paraId="3986C088" w14:textId="77777777" w:rsidR="00C8287C" w:rsidRPr="003B16E5" w:rsidRDefault="00C8287C" w:rsidP="00C8287C">
      <w:pPr>
        <w:rPr>
          <w:rFonts w:hint="eastAsia"/>
        </w:rPr>
      </w:pPr>
      <w:r w:rsidRPr="003B16E5">
        <w:t xml:space="preserve">　　</w:t>
      </w:r>
      <w:r w:rsidRPr="003B16E5">
        <w:t>4</w:t>
      </w:r>
      <w:r w:rsidRPr="003B16E5">
        <w:rPr>
          <w:rFonts w:hint="eastAsia"/>
        </w:rPr>
        <w:t>、</w:t>
      </w:r>
      <w:bookmarkStart w:id="32" w:name="OLE_LINK28"/>
      <w:bookmarkStart w:id="33" w:name="OLE_LINK29"/>
      <w:r w:rsidRPr="003B16E5">
        <w:rPr>
          <w:rFonts w:hint="eastAsia"/>
        </w:rPr>
        <w:t>中日</w:t>
      </w:r>
      <w:bookmarkEnd w:id="32"/>
      <w:bookmarkEnd w:id="33"/>
      <w:r w:rsidRPr="003B16E5">
        <w:rPr>
          <w:rFonts w:hint="eastAsia"/>
        </w:rPr>
        <w:t>目前是战略互惠伙伴关系</w:t>
      </w:r>
      <w:r w:rsidRPr="003B16E5">
        <w:t xml:space="preserve"> </w:t>
      </w:r>
      <w:r w:rsidRPr="001351D3">
        <w:rPr>
          <w:rFonts w:hint="eastAsia"/>
          <w:color w:val="FF0000"/>
        </w:rPr>
        <w:t>对，不确定</w:t>
      </w:r>
    </w:p>
    <w:p w14:paraId="0194E538" w14:textId="77777777" w:rsidR="00C8287C" w:rsidRPr="003B16E5" w:rsidRDefault="00C8287C" w:rsidP="00C8287C">
      <w:pPr>
        <w:rPr>
          <w:rFonts w:hint="eastAsia"/>
        </w:rPr>
      </w:pPr>
      <w:r w:rsidRPr="003B16E5">
        <w:t xml:space="preserve">　　</w:t>
      </w:r>
      <w:r w:rsidRPr="003B16E5">
        <w:t>5</w:t>
      </w:r>
      <w:r w:rsidRPr="003B16E5">
        <w:rPr>
          <w:rFonts w:hint="eastAsia"/>
        </w:rPr>
        <w:t>、毛泽东思想的基础是无产阶级的战争观和方法论</w:t>
      </w:r>
      <w:r w:rsidRPr="003B16E5">
        <w:t xml:space="preserve"> </w:t>
      </w:r>
      <w:r w:rsidRPr="006F29A5">
        <w:rPr>
          <w:rFonts w:hint="eastAsia"/>
          <w:color w:val="FF0000"/>
        </w:rPr>
        <w:t>对</w:t>
      </w:r>
    </w:p>
    <w:p w14:paraId="482A5795" w14:textId="77777777" w:rsidR="00C8287C" w:rsidRPr="003B16E5" w:rsidRDefault="00C8287C" w:rsidP="00C8287C">
      <w:pPr>
        <w:rPr>
          <w:rFonts w:hint="eastAsia"/>
        </w:rPr>
      </w:pPr>
      <w:r w:rsidRPr="003B16E5">
        <w:t xml:space="preserve">　　</w:t>
      </w:r>
      <w:r w:rsidRPr="003B16E5">
        <w:t>6</w:t>
      </w:r>
      <w:r w:rsidRPr="003B16E5">
        <w:rPr>
          <w:rFonts w:hint="eastAsia"/>
        </w:rPr>
        <w:t>、现代国防的主体是国家，维护国家利益是国防的根本职能</w:t>
      </w:r>
      <w:r w:rsidRPr="003B16E5">
        <w:t xml:space="preserve"> </w:t>
      </w:r>
      <w:r w:rsidRPr="006F29A5">
        <w:rPr>
          <w:rFonts w:hint="eastAsia"/>
          <w:color w:val="FF0000"/>
        </w:rPr>
        <w:t>对</w:t>
      </w:r>
    </w:p>
    <w:p w14:paraId="1B6EB87D" w14:textId="77777777" w:rsidR="00C8287C" w:rsidRPr="003B16E5" w:rsidRDefault="00C8287C" w:rsidP="00C8287C">
      <w:pPr>
        <w:rPr>
          <w:rFonts w:hint="eastAsia"/>
        </w:rPr>
      </w:pPr>
      <w:r w:rsidRPr="003B16E5">
        <w:t xml:space="preserve">　　</w:t>
      </w:r>
      <w:r w:rsidRPr="003B16E5">
        <w:t>7</w:t>
      </w:r>
      <w:bookmarkStart w:id="34" w:name="OLE_LINK30"/>
      <w:r w:rsidRPr="003B16E5">
        <w:rPr>
          <w:rFonts w:hint="eastAsia"/>
        </w:rPr>
        <w:t>、坚持中国共产党对军队的领导是确保人民军队性质的根本原则</w:t>
      </w:r>
      <w:bookmarkEnd w:id="34"/>
      <w:r w:rsidRPr="003B16E5">
        <w:t xml:space="preserve"> </w:t>
      </w:r>
      <w:r w:rsidRPr="00B566C6">
        <w:rPr>
          <w:rFonts w:hint="eastAsia"/>
          <w:color w:val="FF0000"/>
        </w:rPr>
        <w:t>对</w:t>
      </w:r>
    </w:p>
    <w:p w14:paraId="01A84BAF" w14:textId="77777777" w:rsidR="00C8287C" w:rsidRPr="003B16E5" w:rsidRDefault="00C8287C" w:rsidP="00C8287C">
      <w:pPr>
        <w:rPr>
          <w:rFonts w:hint="eastAsia"/>
        </w:rPr>
      </w:pPr>
      <w:r w:rsidRPr="003B16E5">
        <w:t xml:space="preserve">　　</w:t>
      </w:r>
      <w:r w:rsidRPr="003B16E5">
        <w:t>8</w:t>
      </w:r>
      <w:r w:rsidRPr="003B16E5">
        <w:rPr>
          <w:rFonts w:hint="eastAsia"/>
        </w:rPr>
        <w:t>、基因武器制作成本高，但杀伤力大</w:t>
      </w:r>
      <w:r w:rsidRPr="003B16E5">
        <w:t xml:space="preserve"> </w:t>
      </w:r>
      <w:r w:rsidRPr="006F29A5">
        <w:rPr>
          <w:rFonts w:hint="eastAsia"/>
          <w:color w:val="FF0000"/>
        </w:rPr>
        <w:t>错</w:t>
      </w:r>
      <w:r>
        <w:rPr>
          <w:rFonts w:hint="eastAsia"/>
          <w:color w:val="FF0000"/>
        </w:rPr>
        <w:t>，低成本</w:t>
      </w:r>
    </w:p>
    <w:p w14:paraId="306C3BDC" w14:textId="77777777" w:rsidR="00C8287C" w:rsidRPr="00B566C6" w:rsidRDefault="00C8287C" w:rsidP="00C8287C">
      <w:pPr>
        <w:rPr>
          <w:rFonts w:hint="eastAsia"/>
          <w:color w:val="FF0000"/>
        </w:rPr>
      </w:pPr>
      <w:r w:rsidRPr="003B16E5">
        <w:t xml:space="preserve">　</w:t>
      </w:r>
      <w:bookmarkStart w:id="35" w:name="OLE_LINK31"/>
      <w:r w:rsidRPr="003B16E5">
        <w:t xml:space="preserve">　</w:t>
      </w:r>
      <w:r w:rsidRPr="003B16E5">
        <w:t>9</w:t>
      </w:r>
      <w:r w:rsidRPr="003B16E5">
        <w:rPr>
          <w:rFonts w:hint="eastAsia"/>
        </w:rPr>
        <w:t>、江泽民提出了要建设一支与我国地位与发展利益相适应的军事力量</w:t>
      </w:r>
      <w:bookmarkEnd w:id="35"/>
      <w:r w:rsidRPr="003B16E5">
        <w:t xml:space="preserve"> </w:t>
      </w:r>
      <w:r w:rsidRPr="00B566C6">
        <w:rPr>
          <w:rFonts w:hint="eastAsia"/>
          <w:color w:val="FF0000"/>
        </w:rPr>
        <w:t>错，胡锦涛说的</w:t>
      </w:r>
    </w:p>
    <w:p w14:paraId="4341451C" w14:textId="77777777" w:rsidR="00C8287C" w:rsidRPr="003B16E5" w:rsidRDefault="00C8287C" w:rsidP="00C8287C">
      <w:pPr>
        <w:rPr>
          <w:rFonts w:hint="eastAsia"/>
        </w:rPr>
      </w:pPr>
      <w:r w:rsidRPr="003B16E5">
        <w:t xml:space="preserve">　　</w:t>
      </w:r>
      <w:bookmarkStart w:id="36" w:name="OLE_LINK32"/>
      <w:r w:rsidRPr="003B16E5">
        <w:t>10</w:t>
      </w:r>
      <w:r w:rsidRPr="003B16E5">
        <w:rPr>
          <w:rFonts w:hint="eastAsia"/>
        </w:rPr>
        <w:t>、国家按地理位置分为内陆国家、海岛国家、海岸国家。</w:t>
      </w:r>
      <w:bookmarkStart w:id="37" w:name="OLE_LINK33"/>
      <w:bookmarkStart w:id="38" w:name="OLE_LINK34"/>
      <w:r w:rsidRPr="003B16E5">
        <w:rPr>
          <w:rFonts w:hint="eastAsia"/>
        </w:rPr>
        <w:t>斯皮克曼</w:t>
      </w:r>
      <w:bookmarkEnd w:id="37"/>
      <w:bookmarkEnd w:id="38"/>
      <w:r w:rsidRPr="003B16E5">
        <w:rPr>
          <w:rFonts w:hint="eastAsia"/>
        </w:rPr>
        <w:t>建议美国实行海岛国家的外交政策</w:t>
      </w:r>
      <w:r w:rsidRPr="00A92250">
        <w:rPr>
          <w:color w:val="FF0000"/>
        </w:rPr>
        <w:t xml:space="preserve"> </w:t>
      </w:r>
      <w:bookmarkEnd w:id="36"/>
      <w:r>
        <w:rPr>
          <w:rFonts w:hint="eastAsia"/>
          <w:color w:val="FF0000"/>
        </w:rPr>
        <w:t>错，</w:t>
      </w:r>
      <w:r w:rsidRPr="00A92250">
        <w:rPr>
          <w:color w:val="FF0000"/>
        </w:rPr>
        <w:t>按照地理位置，国家又可分为三种类型：内陆国家，海岛国家，与同时有海陆疆界的国家。</w:t>
      </w:r>
      <w:r>
        <w:rPr>
          <w:rFonts w:hint="eastAsia"/>
          <w:color w:val="FF0000"/>
        </w:rPr>
        <w:t>不是</w:t>
      </w:r>
      <w:bookmarkStart w:id="39" w:name="OLE_LINK35"/>
      <w:r>
        <w:rPr>
          <w:rFonts w:hint="eastAsia"/>
          <w:color w:val="FF0000"/>
        </w:rPr>
        <w:t>海岸国家。</w:t>
      </w:r>
    </w:p>
    <w:bookmarkEnd w:id="39"/>
    <w:p w14:paraId="3A050E83" w14:textId="77777777" w:rsidR="00C8287C" w:rsidRPr="003B16E5" w:rsidRDefault="00C8287C" w:rsidP="00C8287C">
      <w:r w:rsidRPr="003B16E5">
        <w:t xml:space="preserve">　　三、简答题</w:t>
      </w:r>
    </w:p>
    <w:p w14:paraId="6F0A96BF" w14:textId="77777777" w:rsidR="00C8287C" w:rsidRDefault="00C8287C" w:rsidP="00C8287C">
      <w:pPr>
        <w:ind w:firstLine="420"/>
        <w:rPr>
          <w:rFonts w:hint="eastAsia"/>
        </w:rPr>
      </w:pPr>
      <w:r w:rsidRPr="003B16E5">
        <w:t>1</w:t>
      </w:r>
      <w:r w:rsidRPr="003B16E5">
        <w:rPr>
          <w:rFonts w:hint="eastAsia"/>
        </w:rPr>
        <w:t>、精确制导武器对现代战争的影响？</w:t>
      </w:r>
      <w:r w:rsidRPr="003B16E5">
        <w:t xml:space="preserve"> </w:t>
      </w:r>
    </w:p>
    <w:p w14:paraId="04461174" w14:textId="77777777" w:rsidR="00C8287C" w:rsidRPr="001A7DFC" w:rsidRDefault="00C8287C" w:rsidP="00C8287C">
      <w:pPr>
        <w:ind w:firstLine="420"/>
        <w:rPr>
          <w:rFonts w:hint="eastAsia"/>
          <w:color w:val="FF0000"/>
        </w:rPr>
      </w:pPr>
      <w:r w:rsidRPr="001A7DFC">
        <w:rPr>
          <w:rFonts w:hint="eastAsia"/>
          <w:color w:val="FF0000"/>
        </w:rPr>
        <w:t>OK</w:t>
      </w:r>
    </w:p>
    <w:p w14:paraId="0F18508E" w14:textId="77777777" w:rsidR="00C8287C" w:rsidRDefault="00C8287C" w:rsidP="00C8287C">
      <w:pPr>
        <w:ind w:firstLine="420"/>
        <w:rPr>
          <w:rFonts w:hint="eastAsia"/>
        </w:rPr>
      </w:pPr>
      <w:r w:rsidRPr="003B16E5">
        <w:t>2</w:t>
      </w:r>
      <w:r w:rsidRPr="003B16E5">
        <w:rPr>
          <w:rFonts w:hint="eastAsia"/>
        </w:rPr>
        <w:t>、孙子兵法的主要内容？</w:t>
      </w:r>
      <w:r w:rsidRPr="003B16E5">
        <w:t xml:space="preserve"> </w:t>
      </w:r>
    </w:p>
    <w:p w14:paraId="32D72104" w14:textId="77777777" w:rsidR="00C8287C" w:rsidRDefault="00C8287C" w:rsidP="00C8287C">
      <w:pPr>
        <w:autoSpaceDE w:val="0"/>
        <w:autoSpaceDN w:val="0"/>
        <w:adjustRightInd w:val="0"/>
        <w:jc w:val="left"/>
        <w:rPr>
          <w:rFonts w:ascii="宋体" w:cs="宋体"/>
          <w:color w:val="000000"/>
          <w:kern w:val="0"/>
          <w:szCs w:val="21"/>
        </w:rPr>
      </w:pPr>
      <w:r>
        <w:rPr>
          <w:rFonts w:ascii="宋体" w:cs="宋体" w:hint="eastAsia"/>
          <w:color w:val="FF0000"/>
          <w:kern w:val="0"/>
          <w:szCs w:val="21"/>
        </w:rPr>
        <w:t>（</w:t>
      </w:r>
      <w:r>
        <w:rPr>
          <w:color w:val="FF0000"/>
          <w:kern w:val="0"/>
          <w:szCs w:val="21"/>
        </w:rPr>
        <w:t>1</w:t>
      </w:r>
      <w:r>
        <w:rPr>
          <w:rFonts w:ascii="宋体" w:cs="宋体" w:hint="eastAsia"/>
          <w:color w:val="FF0000"/>
          <w:kern w:val="0"/>
          <w:szCs w:val="21"/>
        </w:rPr>
        <w:t>）鲜明的战争观：重战思想</w:t>
      </w:r>
      <w:r>
        <w:rPr>
          <w:rFonts w:ascii="宋体" w:cs="宋体" w:hint="eastAsia"/>
          <w:color w:val="FF0000"/>
          <w:kern w:val="0"/>
          <w:sz w:val="18"/>
          <w:szCs w:val="18"/>
        </w:rPr>
        <w:t>、</w:t>
      </w:r>
      <w:r>
        <w:rPr>
          <w:rFonts w:ascii="宋体" w:cs="宋体" w:hint="eastAsia"/>
          <w:color w:val="FF0000"/>
          <w:kern w:val="0"/>
          <w:szCs w:val="21"/>
        </w:rPr>
        <w:t>慎战思想</w:t>
      </w:r>
      <w:r>
        <w:rPr>
          <w:rFonts w:ascii="宋体" w:cs="宋体" w:hint="eastAsia"/>
          <w:color w:val="FF0000"/>
          <w:kern w:val="0"/>
          <w:sz w:val="18"/>
          <w:szCs w:val="18"/>
        </w:rPr>
        <w:t>、</w:t>
      </w:r>
      <w:r>
        <w:rPr>
          <w:rFonts w:ascii="宋体" w:cs="宋体" w:hint="eastAsia"/>
          <w:color w:val="FF0000"/>
          <w:kern w:val="0"/>
          <w:szCs w:val="21"/>
        </w:rPr>
        <w:t>备战思想</w:t>
      </w:r>
      <w:r>
        <w:rPr>
          <w:rFonts w:ascii="宋体" w:cs="宋体" w:hint="eastAsia"/>
          <w:color w:val="000000"/>
          <w:kern w:val="0"/>
          <w:szCs w:val="21"/>
        </w:rPr>
        <w:t>（出发点和落脚点）</w:t>
      </w:r>
    </w:p>
    <w:p w14:paraId="021A7099" w14:textId="77777777" w:rsidR="00C8287C" w:rsidRDefault="00C8287C" w:rsidP="00C8287C">
      <w:pPr>
        <w:autoSpaceDE w:val="0"/>
        <w:autoSpaceDN w:val="0"/>
        <w:adjustRightInd w:val="0"/>
        <w:jc w:val="left"/>
        <w:rPr>
          <w:rFonts w:ascii="宋体" w:cs="宋体"/>
          <w:color w:val="000000"/>
          <w:kern w:val="0"/>
          <w:szCs w:val="21"/>
        </w:rPr>
      </w:pPr>
      <w:r>
        <w:rPr>
          <w:rFonts w:ascii="宋体" w:cs="宋体" w:hint="eastAsia"/>
          <w:color w:val="FF0000"/>
          <w:kern w:val="0"/>
          <w:szCs w:val="21"/>
        </w:rPr>
        <w:t>（</w:t>
      </w:r>
      <w:r>
        <w:rPr>
          <w:color w:val="FF0000"/>
          <w:kern w:val="0"/>
          <w:szCs w:val="21"/>
        </w:rPr>
        <w:t>2</w:t>
      </w:r>
      <w:r>
        <w:rPr>
          <w:rFonts w:ascii="宋体" w:cs="宋体" w:hint="eastAsia"/>
          <w:color w:val="FF0000"/>
          <w:kern w:val="0"/>
          <w:szCs w:val="21"/>
        </w:rPr>
        <w:t>）知彼知己，百战不殆</w:t>
      </w:r>
      <w:r>
        <w:rPr>
          <w:rFonts w:ascii="宋体" w:cs="宋体" w:hint="eastAsia"/>
          <w:color w:val="000000"/>
          <w:kern w:val="0"/>
          <w:szCs w:val="21"/>
        </w:rPr>
        <w:t>（前提条件、指导规律）</w:t>
      </w:r>
    </w:p>
    <w:p w14:paraId="4B5E3E66" w14:textId="77777777" w:rsidR="00C8287C" w:rsidRDefault="00C8287C" w:rsidP="00C8287C">
      <w:pPr>
        <w:autoSpaceDE w:val="0"/>
        <w:autoSpaceDN w:val="0"/>
        <w:adjustRightInd w:val="0"/>
        <w:jc w:val="left"/>
        <w:rPr>
          <w:rFonts w:ascii="宋体" w:cs="宋体"/>
          <w:color w:val="000000"/>
          <w:kern w:val="0"/>
          <w:szCs w:val="21"/>
        </w:rPr>
      </w:pPr>
      <w:r>
        <w:rPr>
          <w:rFonts w:ascii="宋体" w:cs="宋体" w:hint="eastAsia"/>
          <w:color w:val="FF0000"/>
          <w:kern w:val="0"/>
          <w:szCs w:val="21"/>
        </w:rPr>
        <w:t>（</w:t>
      </w:r>
      <w:r>
        <w:rPr>
          <w:color w:val="FF0000"/>
          <w:kern w:val="0"/>
          <w:szCs w:val="21"/>
        </w:rPr>
        <w:t>3</w:t>
      </w:r>
      <w:r>
        <w:rPr>
          <w:rFonts w:ascii="宋体" w:cs="宋体" w:hint="eastAsia"/>
          <w:color w:val="FF0000"/>
          <w:kern w:val="0"/>
          <w:szCs w:val="21"/>
        </w:rPr>
        <w:t>）运筹帷幄，庙算</w:t>
      </w:r>
      <w:r>
        <w:rPr>
          <w:rFonts w:ascii="宋体" w:cs="宋体" w:hint="eastAsia"/>
          <w:color w:val="FF0000"/>
          <w:kern w:val="0"/>
          <w:sz w:val="18"/>
          <w:szCs w:val="18"/>
        </w:rPr>
        <w:t>（核心）</w:t>
      </w:r>
      <w:r>
        <w:rPr>
          <w:rFonts w:ascii="宋体" w:cs="宋体" w:hint="eastAsia"/>
          <w:color w:val="FF0000"/>
          <w:kern w:val="0"/>
          <w:szCs w:val="21"/>
        </w:rPr>
        <w:t>制胜</w:t>
      </w:r>
      <w:r>
        <w:rPr>
          <w:rFonts w:ascii="宋体" w:cs="宋体" w:hint="eastAsia"/>
          <w:color w:val="000000"/>
          <w:kern w:val="0"/>
          <w:szCs w:val="21"/>
        </w:rPr>
        <w:t>（谋略用兵的主线）</w:t>
      </w:r>
    </w:p>
    <w:p w14:paraId="798CBE53" w14:textId="77777777" w:rsidR="00C8287C" w:rsidRDefault="00C8287C" w:rsidP="00C8287C">
      <w:pPr>
        <w:autoSpaceDE w:val="0"/>
        <w:autoSpaceDN w:val="0"/>
        <w:adjustRightInd w:val="0"/>
        <w:jc w:val="left"/>
        <w:rPr>
          <w:rFonts w:ascii="宋体" w:cs="宋体"/>
          <w:color w:val="000000"/>
          <w:kern w:val="0"/>
          <w:szCs w:val="21"/>
        </w:rPr>
      </w:pPr>
      <w:r>
        <w:rPr>
          <w:rFonts w:ascii="宋体" w:cs="宋体" w:hint="eastAsia"/>
          <w:color w:val="FF0000"/>
          <w:kern w:val="0"/>
          <w:szCs w:val="21"/>
        </w:rPr>
        <w:t>（</w:t>
      </w:r>
      <w:r>
        <w:rPr>
          <w:color w:val="FF0000"/>
          <w:kern w:val="0"/>
          <w:szCs w:val="21"/>
        </w:rPr>
        <w:t>4</w:t>
      </w:r>
      <w:r>
        <w:rPr>
          <w:rFonts w:ascii="宋体" w:cs="宋体" w:hint="eastAsia"/>
          <w:color w:val="FF0000"/>
          <w:kern w:val="0"/>
          <w:szCs w:val="21"/>
        </w:rPr>
        <w:t>）奇变虚实，诡道制胜</w:t>
      </w:r>
      <w:r>
        <w:rPr>
          <w:rFonts w:ascii="宋体" w:cs="宋体" w:hint="eastAsia"/>
          <w:color w:val="000000"/>
          <w:kern w:val="0"/>
          <w:szCs w:val="21"/>
        </w:rPr>
        <w:t>（变异，即变化和异常）</w:t>
      </w:r>
    </w:p>
    <w:p w14:paraId="276E5CE2" w14:textId="77777777" w:rsidR="00C8287C" w:rsidRDefault="00C8287C" w:rsidP="00C8287C">
      <w:pPr>
        <w:autoSpaceDE w:val="0"/>
        <w:autoSpaceDN w:val="0"/>
        <w:adjustRightInd w:val="0"/>
        <w:jc w:val="left"/>
        <w:rPr>
          <w:rFonts w:ascii="宋体" w:cs="宋体"/>
          <w:color w:val="000000"/>
          <w:kern w:val="0"/>
          <w:szCs w:val="21"/>
        </w:rPr>
      </w:pPr>
      <w:r>
        <w:rPr>
          <w:rFonts w:ascii="宋体" w:cs="宋体" w:hint="eastAsia"/>
          <w:color w:val="FF0000"/>
          <w:kern w:val="0"/>
          <w:szCs w:val="21"/>
        </w:rPr>
        <w:t>（</w:t>
      </w:r>
      <w:r>
        <w:rPr>
          <w:color w:val="FF0000"/>
          <w:kern w:val="0"/>
          <w:szCs w:val="21"/>
        </w:rPr>
        <w:t>5</w:t>
      </w:r>
      <w:r>
        <w:rPr>
          <w:rFonts w:ascii="宋体" w:cs="宋体" w:hint="eastAsia"/>
          <w:color w:val="FF0000"/>
          <w:kern w:val="0"/>
          <w:szCs w:val="21"/>
        </w:rPr>
        <w:t>）全争全破，不战而胜</w:t>
      </w:r>
      <w:r>
        <w:rPr>
          <w:rFonts w:ascii="宋体" w:cs="宋体" w:hint="eastAsia"/>
          <w:color w:val="000000"/>
          <w:kern w:val="0"/>
          <w:szCs w:val="21"/>
        </w:rPr>
        <w:t>（谋略用兵的升华和最高境界）</w:t>
      </w:r>
    </w:p>
    <w:p w14:paraId="4FEDFEC7" w14:textId="77777777" w:rsidR="00C8287C" w:rsidRDefault="00C8287C" w:rsidP="00C8287C">
      <w:pPr>
        <w:autoSpaceDE w:val="0"/>
        <w:autoSpaceDN w:val="0"/>
        <w:adjustRightInd w:val="0"/>
        <w:jc w:val="left"/>
        <w:rPr>
          <w:rFonts w:ascii="宋体" w:cs="宋体"/>
          <w:color w:val="FF0000"/>
          <w:kern w:val="0"/>
          <w:szCs w:val="21"/>
        </w:rPr>
      </w:pPr>
      <w:r>
        <w:rPr>
          <w:rFonts w:ascii="宋体" w:cs="宋体" w:hint="eastAsia"/>
          <w:color w:val="FF0000"/>
          <w:kern w:val="0"/>
          <w:szCs w:val="21"/>
        </w:rPr>
        <w:t>（</w:t>
      </w:r>
      <w:r>
        <w:rPr>
          <w:color w:val="FF0000"/>
          <w:kern w:val="0"/>
          <w:szCs w:val="21"/>
        </w:rPr>
        <w:t>6</w:t>
      </w:r>
      <w:r>
        <w:rPr>
          <w:rFonts w:ascii="宋体" w:cs="宋体" w:hint="eastAsia"/>
          <w:color w:val="FF0000"/>
          <w:kern w:val="0"/>
          <w:szCs w:val="21"/>
        </w:rPr>
        <w:t>）文武相济，富国强兵</w:t>
      </w:r>
    </w:p>
    <w:p w14:paraId="7853E65D" w14:textId="77777777" w:rsidR="00C8287C" w:rsidRPr="003B16E5" w:rsidRDefault="00C8287C" w:rsidP="00C8287C">
      <w:pPr>
        <w:rPr>
          <w:rFonts w:hint="eastAsia"/>
        </w:rPr>
      </w:pPr>
      <w:r>
        <w:rPr>
          <w:rFonts w:ascii="宋体" w:cs="宋体" w:hint="eastAsia"/>
          <w:color w:val="FF0000"/>
          <w:kern w:val="0"/>
          <w:szCs w:val="21"/>
        </w:rPr>
        <w:t>（</w:t>
      </w:r>
      <w:r>
        <w:rPr>
          <w:color w:val="FF0000"/>
          <w:kern w:val="0"/>
          <w:szCs w:val="21"/>
        </w:rPr>
        <w:t>7</w:t>
      </w:r>
      <w:r>
        <w:rPr>
          <w:rFonts w:ascii="宋体" w:cs="宋体" w:hint="eastAsia"/>
          <w:color w:val="FF0000"/>
          <w:kern w:val="0"/>
          <w:szCs w:val="21"/>
        </w:rPr>
        <w:t>）五德兼备，选才任能</w:t>
      </w:r>
    </w:p>
    <w:p w14:paraId="45B98854" w14:textId="77777777" w:rsidR="00C8287C" w:rsidRDefault="00C8287C" w:rsidP="00C8287C">
      <w:pPr>
        <w:ind w:firstLine="420"/>
        <w:rPr>
          <w:rFonts w:hint="eastAsia"/>
        </w:rPr>
      </w:pPr>
      <w:r w:rsidRPr="003B16E5">
        <w:t>3</w:t>
      </w:r>
      <w:r w:rsidRPr="003B16E5">
        <w:rPr>
          <w:rFonts w:hint="eastAsia"/>
        </w:rPr>
        <w:t>、国防的定义？</w:t>
      </w:r>
      <w:r w:rsidRPr="003B16E5">
        <w:t xml:space="preserve"> </w:t>
      </w:r>
    </w:p>
    <w:p w14:paraId="79AFD2CF" w14:textId="77777777" w:rsidR="00C8287C" w:rsidRPr="001A7DFC" w:rsidRDefault="00C8287C" w:rsidP="00C8287C">
      <w:pPr>
        <w:autoSpaceDE w:val="0"/>
        <w:autoSpaceDN w:val="0"/>
        <w:adjustRightInd w:val="0"/>
        <w:ind w:firstLineChars="200" w:firstLine="420"/>
        <w:jc w:val="left"/>
        <w:rPr>
          <w:rFonts w:ascii="宋体" w:cs="宋体" w:hint="eastAsia"/>
          <w:color w:val="FF0000"/>
          <w:kern w:val="0"/>
          <w:szCs w:val="21"/>
        </w:rPr>
      </w:pPr>
      <w:r w:rsidRPr="001A7DFC">
        <w:rPr>
          <w:rFonts w:ascii="宋体" w:cs="宋体" w:hint="eastAsia"/>
          <w:color w:val="FF0000"/>
          <w:kern w:val="0"/>
          <w:szCs w:val="21"/>
        </w:rPr>
        <w:t>国防是国家为防备和抵抗侵略，制止武装颠覆，保卫国家的主权、统一、领土完整和安全所进行的军事活动，以及与军事有关的政治、经济、外交、科技和教育等方面的活动。</w:t>
      </w:r>
    </w:p>
    <w:p w14:paraId="6937364C" w14:textId="77777777" w:rsidR="00C8287C" w:rsidRDefault="00C8287C" w:rsidP="00C8287C">
      <w:pPr>
        <w:ind w:firstLine="420"/>
        <w:rPr>
          <w:rFonts w:hint="eastAsia"/>
        </w:rPr>
      </w:pPr>
      <w:r w:rsidRPr="003B16E5">
        <w:t>4</w:t>
      </w:r>
      <w:r w:rsidRPr="003B16E5">
        <w:rPr>
          <w:rFonts w:hint="eastAsia"/>
        </w:rPr>
        <w:t>、</w:t>
      </w:r>
      <w:bookmarkStart w:id="40" w:name="OLE_LINK36"/>
      <w:bookmarkStart w:id="41" w:name="OLE_LINK37"/>
      <w:r w:rsidRPr="003B16E5">
        <w:rPr>
          <w:rFonts w:hint="eastAsia"/>
        </w:rPr>
        <w:t>军事高技术分为哪几个技术群</w:t>
      </w:r>
      <w:bookmarkEnd w:id="40"/>
      <w:bookmarkEnd w:id="41"/>
      <w:r w:rsidRPr="003B16E5">
        <w:rPr>
          <w:rFonts w:hint="eastAsia"/>
        </w:rPr>
        <w:t>？</w:t>
      </w:r>
      <w:r w:rsidRPr="003B16E5">
        <w:t xml:space="preserve"> </w:t>
      </w:r>
    </w:p>
    <w:p w14:paraId="062AFF6B" w14:textId="77777777" w:rsidR="00C8287C" w:rsidRPr="00626B3F" w:rsidRDefault="00C8287C" w:rsidP="00C8287C">
      <w:pPr>
        <w:ind w:firstLineChars="200" w:firstLine="420"/>
        <w:rPr>
          <w:rFonts w:hint="eastAsia"/>
          <w:color w:val="FF0000"/>
        </w:rPr>
      </w:pPr>
      <w:bookmarkStart w:id="42" w:name="OLE_LINK50"/>
      <w:bookmarkStart w:id="43" w:name="OLE_LINK51"/>
      <w:r w:rsidRPr="00626B3F">
        <w:rPr>
          <w:rFonts w:hint="eastAsia"/>
          <w:color w:val="FF0000"/>
        </w:rPr>
        <w:t>军用信息技术、军事航天技术、军事海洋开发技术、军事生物技术、军用新材料技术、军用新能源技术</w:t>
      </w:r>
      <w:r>
        <w:rPr>
          <w:rFonts w:hint="eastAsia"/>
          <w:color w:val="FF0000"/>
        </w:rPr>
        <w:t>。</w:t>
      </w:r>
    </w:p>
    <w:bookmarkEnd w:id="42"/>
    <w:bookmarkEnd w:id="43"/>
    <w:p w14:paraId="3A955E60" w14:textId="77777777" w:rsidR="00C8287C" w:rsidRDefault="00C8287C" w:rsidP="00C8287C">
      <w:pPr>
        <w:ind w:firstLine="420"/>
        <w:rPr>
          <w:rFonts w:hint="eastAsia"/>
        </w:rPr>
      </w:pPr>
      <w:r w:rsidRPr="003B16E5">
        <w:t>5</w:t>
      </w:r>
      <w:r w:rsidRPr="003B16E5">
        <w:rPr>
          <w:rFonts w:hint="eastAsia"/>
        </w:rPr>
        <w:t>、什么是新概念武器？</w:t>
      </w:r>
    </w:p>
    <w:p w14:paraId="0F524CB0" w14:textId="77777777" w:rsidR="00C8287C" w:rsidRPr="001A7DFC" w:rsidRDefault="00C8287C" w:rsidP="00C8287C">
      <w:pPr>
        <w:ind w:firstLineChars="200" w:firstLine="420"/>
        <w:rPr>
          <w:rFonts w:hint="eastAsia"/>
          <w:color w:val="FF0000"/>
        </w:rPr>
      </w:pPr>
      <w:r w:rsidRPr="001A7DFC">
        <w:rPr>
          <w:color w:val="FF0000"/>
        </w:rPr>
        <w:t>新概念武器是指与传统武器相比，在基本原理、杀伤破坏机理、和作战方式上都有本质区别，是尚处于研制或探索之中的一类新型武器。</w:t>
      </w:r>
    </w:p>
    <w:p w14:paraId="6354BE2C" w14:textId="77777777" w:rsidR="00C8287C" w:rsidRDefault="00C8287C" w:rsidP="00C8287C">
      <w:pPr>
        <w:ind w:firstLine="420"/>
        <w:rPr>
          <w:rFonts w:hint="eastAsia"/>
        </w:rPr>
      </w:pPr>
      <w:r w:rsidRPr="003B16E5">
        <w:t>6</w:t>
      </w:r>
      <w:r w:rsidRPr="003B16E5">
        <w:rPr>
          <w:rFonts w:hint="eastAsia"/>
        </w:rPr>
        <w:t>、胡锦涛提出的</w:t>
      </w:r>
      <w:r w:rsidRPr="003B16E5">
        <w:t>“</w:t>
      </w:r>
      <w:r w:rsidRPr="003B16E5">
        <w:rPr>
          <w:rFonts w:hint="eastAsia"/>
        </w:rPr>
        <w:t>三个提供，一个发挥</w:t>
      </w:r>
      <w:r w:rsidRPr="003B16E5">
        <w:t>”</w:t>
      </w:r>
      <w:r w:rsidRPr="003B16E5">
        <w:rPr>
          <w:rFonts w:hint="eastAsia"/>
        </w:rPr>
        <w:t>是指什么？</w:t>
      </w:r>
      <w:r w:rsidRPr="003B16E5">
        <w:t xml:space="preserve"> </w:t>
      </w:r>
    </w:p>
    <w:p w14:paraId="45108DB4" w14:textId="77777777" w:rsidR="00C8287C" w:rsidRPr="001A7DFC" w:rsidRDefault="00C8287C" w:rsidP="00C8287C">
      <w:pPr>
        <w:ind w:firstLine="420"/>
        <w:rPr>
          <w:rFonts w:hint="eastAsia"/>
          <w:color w:val="FF0000"/>
        </w:rPr>
      </w:pPr>
      <w:r w:rsidRPr="001A7DFC">
        <w:rPr>
          <w:rFonts w:hint="eastAsia"/>
          <w:color w:val="FF0000"/>
        </w:rPr>
        <w:t>OK</w:t>
      </w:r>
    </w:p>
    <w:p w14:paraId="27190590" w14:textId="77777777" w:rsidR="00C8287C" w:rsidRDefault="00C8287C" w:rsidP="00C8287C">
      <w:pPr>
        <w:ind w:firstLine="420"/>
        <w:rPr>
          <w:rFonts w:hint="eastAsia"/>
        </w:rPr>
      </w:pPr>
      <w:r w:rsidRPr="003B16E5">
        <w:t>7</w:t>
      </w:r>
      <w:r w:rsidRPr="003B16E5">
        <w:rPr>
          <w:rFonts w:hint="eastAsia"/>
        </w:rPr>
        <w:t>、新军事变革的主要内容</w:t>
      </w:r>
      <w:r w:rsidRPr="003B16E5">
        <w:t xml:space="preserve"> </w:t>
      </w:r>
    </w:p>
    <w:p w14:paraId="05F7309F" w14:textId="77777777" w:rsidR="00C8287C" w:rsidRPr="001A7DFC" w:rsidRDefault="00C8287C" w:rsidP="00C8287C">
      <w:pPr>
        <w:ind w:firstLine="420"/>
        <w:rPr>
          <w:rFonts w:hint="eastAsia"/>
          <w:color w:val="FF0000"/>
        </w:rPr>
      </w:pPr>
      <w:r w:rsidRPr="001A7DFC">
        <w:rPr>
          <w:rFonts w:hint="eastAsia"/>
          <w:color w:val="FF0000"/>
        </w:rPr>
        <w:t>OK</w:t>
      </w:r>
    </w:p>
    <w:p w14:paraId="7710E5ED" w14:textId="77777777" w:rsidR="00C8287C" w:rsidRDefault="00C8287C" w:rsidP="00C8287C">
      <w:pPr>
        <w:ind w:firstLine="420"/>
        <w:rPr>
          <w:rFonts w:hint="eastAsia"/>
        </w:rPr>
      </w:pPr>
      <w:bookmarkStart w:id="44" w:name="OLE_LINK38"/>
      <w:r w:rsidRPr="003B16E5">
        <w:t>8</w:t>
      </w:r>
      <w:r w:rsidRPr="003B16E5">
        <w:rPr>
          <w:rFonts w:hint="eastAsia"/>
        </w:rPr>
        <w:t>、海权思想的代表人物是？主要内容是？</w:t>
      </w:r>
      <w:r w:rsidRPr="003B16E5">
        <w:t xml:space="preserve"> </w:t>
      </w:r>
    </w:p>
    <w:p w14:paraId="5E51AEB4" w14:textId="77777777" w:rsidR="00C8287C" w:rsidRPr="004279FA" w:rsidRDefault="00C8287C" w:rsidP="00C8287C">
      <w:pPr>
        <w:rPr>
          <w:rFonts w:hint="eastAsia"/>
        </w:rPr>
      </w:pPr>
      <w:r w:rsidRPr="004279FA">
        <w:t>[</w:t>
      </w:r>
      <w:r w:rsidRPr="004279FA">
        <w:rPr>
          <w:rFonts w:hint="eastAsia"/>
        </w:rPr>
        <w:t>美</w:t>
      </w:r>
      <w:r w:rsidRPr="004279FA">
        <w:t>]</w:t>
      </w:r>
      <w:r w:rsidRPr="004279FA">
        <w:rPr>
          <w:rFonts w:hint="eastAsia"/>
          <w:color w:val="FF0000"/>
        </w:rPr>
        <w:t>马汉</w:t>
      </w:r>
      <w:r>
        <w:rPr>
          <w:rFonts w:hint="eastAsia"/>
        </w:rPr>
        <w:t>海军少将；</w:t>
      </w:r>
      <w:r w:rsidRPr="004279FA">
        <w:rPr>
          <w:color w:val="FF0000"/>
        </w:rPr>
        <w:t>海权论马汉引证</w:t>
      </w:r>
    </w:p>
    <w:bookmarkEnd w:id="44"/>
    <w:p w14:paraId="7EA82819" w14:textId="77777777" w:rsidR="00C8287C" w:rsidRPr="003B16E5" w:rsidRDefault="00C8287C" w:rsidP="00C8287C">
      <w:r w:rsidRPr="003B16E5">
        <w:t xml:space="preserve">　　四、论述题</w:t>
      </w:r>
      <w:r w:rsidRPr="004279FA">
        <w:rPr>
          <w:color w:val="FF0000"/>
        </w:rPr>
        <w:t>英国在拿破仑时代的战争中获得海上霸权的事实，来证明欲发展海权必须以强大的海军控制海洋，以掌握制海权。</w:t>
      </w:r>
    </w:p>
    <w:p w14:paraId="141738D4" w14:textId="77777777" w:rsidR="00C8287C" w:rsidRPr="003B16E5" w:rsidRDefault="00C8287C" w:rsidP="00C8287C">
      <w:r w:rsidRPr="003B16E5">
        <w:t xml:space="preserve">　　</w:t>
      </w:r>
      <w:r w:rsidRPr="003B16E5">
        <w:t>1</w:t>
      </w:r>
      <w:r w:rsidRPr="003B16E5">
        <w:rPr>
          <w:rFonts w:hint="eastAsia"/>
        </w:rPr>
        <w:t>、如何贯彻落实科学发展观以实现国防建设与经济建设的协调发展</w:t>
      </w:r>
      <w:r w:rsidRPr="003B16E5">
        <w:t xml:space="preserve"> </w:t>
      </w:r>
    </w:p>
    <w:p w14:paraId="59EBC64D" w14:textId="77777777" w:rsidR="00C8287C" w:rsidRPr="001A7DFC" w:rsidRDefault="00C8287C" w:rsidP="00C8287C">
      <w:pPr>
        <w:ind w:firstLine="420"/>
        <w:rPr>
          <w:rFonts w:hint="eastAsia"/>
          <w:color w:val="FF0000"/>
        </w:rPr>
      </w:pPr>
      <w:r w:rsidRPr="001A7DFC">
        <w:rPr>
          <w:rFonts w:hint="eastAsia"/>
          <w:color w:val="FF0000"/>
        </w:rPr>
        <w:t>略</w:t>
      </w:r>
    </w:p>
    <w:p w14:paraId="45235509" w14:textId="77777777" w:rsidR="00C8287C" w:rsidRDefault="00C8287C" w:rsidP="00C8287C">
      <w:pPr>
        <w:ind w:firstLine="420"/>
        <w:rPr>
          <w:rFonts w:hint="eastAsia"/>
        </w:rPr>
      </w:pPr>
      <w:r w:rsidRPr="003B16E5">
        <w:t>2</w:t>
      </w:r>
      <w:r w:rsidRPr="003B16E5">
        <w:rPr>
          <w:rFonts w:hint="eastAsia"/>
        </w:rPr>
        <w:t>、结合军事理论课上所学的内容，谈谈我国应如何应对世界新军事变革</w:t>
      </w:r>
    </w:p>
    <w:p w14:paraId="778204AC" w14:textId="77777777" w:rsidR="00C8287C" w:rsidRDefault="00C8287C" w:rsidP="00C8287C">
      <w:pPr>
        <w:autoSpaceDE w:val="0"/>
        <w:autoSpaceDN w:val="0"/>
        <w:adjustRightInd w:val="0"/>
        <w:jc w:val="left"/>
        <w:rPr>
          <w:rFonts w:ascii="宋体" w:cs="宋体" w:hint="eastAsia"/>
          <w:color w:val="000000"/>
          <w:kern w:val="0"/>
          <w:szCs w:val="21"/>
        </w:rPr>
      </w:pPr>
      <w:r>
        <w:rPr>
          <w:rFonts w:ascii="宋体" w:cs="宋体" w:hint="eastAsia"/>
          <w:color w:val="000000"/>
          <w:kern w:val="0"/>
          <w:szCs w:val="21"/>
        </w:rPr>
        <w:t>要点：（按照下面几点扯到500字以上）</w:t>
      </w:r>
    </w:p>
    <w:p w14:paraId="51FA227C" w14:textId="77777777" w:rsidR="00C8287C" w:rsidRDefault="00C8287C" w:rsidP="00C8287C">
      <w:pPr>
        <w:autoSpaceDE w:val="0"/>
        <w:autoSpaceDN w:val="0"/>
        <w:adjustRightInd w:val="0"/>
        <w:jc w:val="left"/>
        <w:rPr>
          <w:rFonts w:ascii="宋体" w:cs="宋体" w:hint="eastAsia"/>
          <w:color w:val="000000"/>
          <w:kern w:val="0"/>
          <w:szCs w:val="21"/>
        </w:rPr>
      </w:pPr>
      <w:r>
        <w:rPr>
          <w:rFonts w:ascii="宋体" w:cs="宋体" w:hint="eastAsia"/>
          <w:color w:val="000000"/>
          <w:kern w:val="0"/>
          <w:szCs w:val="21"/>
        </w:rPr>
        <w:t>（</w:t>
      </w:r>
      <w:r>
        <w:rPr>
          <w:color w:val="000000"/>
          <w:kern w:val="0"/>
          <w:szCs w:val="21"/>
        </w:rPr>
        <w:t>1</w:t>
      </w:r>
      <w:r>
        <w:rPr>
          <w:rFonts w:ascii="宋体" w:cs="宋体" w:hint="eastAsia"/>
          <w:color w:val="000000"/>
          <w:kern w:val="0"/>
          <w:szCs w:val="21"/>
        </w:rPr>
        <w:t>）要有强烈的</w:t>
      </w:r>
      <w:r>
        <w:rPr>
          <w:rFonts w:ascii="宋体" w:cs="宋体" w:hint="eastAsia"/>
          <w:color w:val="FF0000"/>
          <w:kern w:val="0"/>
          <w:szCs w:val="21"/>
        </w:rPr>
        <w:t>危机感、紧迫感</w:t>
      </w:r>
      <w:r>
        <w:rPr>
          <w:rFonts w:ascii="宋体" w:cs="宋体" w:hint="eastAsia"/>
          <w:color w:val="000000"/>
          <w:kern w:val="0"/>
          <w:szCs w:val="21"/>
        </w:rPr>
        <w:t>；</w:t>
      </w:r>
    </w:p>
    <w:p w14:paraId="0409CD63" w14:textId="77777777" w:rsidR="00C8287C" w:rsidRDefault="00C8287C" w:rsidP="00C8287C">
      <w:pPr>
        <w:autoSpaceDE w:val="0"/>
        <w:autoSpaceDN w:val="0"/>
        <w:adjustRightInd w:val="0"/>
        <w:jc w:val="left"/>
        <w:rPr>
          <w:rFonts w:ascii="宋体" w:cs="宋体" w:hint="eastAsia"/>
          <w:color w:val="000000"/>
          <w:kern w:val="0"/>
          <w:szCs w:val="21"/>
        </w:rPr>
      </w:pPr>
      <w:r>
        <w:rPr>
          <w:rFonts w:ascii="宋体" w:cs="宋体" w:hint="eastAsia"/>
          <w:color w:val="000000"/>
          <w:kern w:val="0"/>
          <w:szCs w:val="21"/>
        </w:rPr>
        <w:t>（</w:t>
      </w:r>
      <w:r>
        <w:rPr>
          <w:color w:val="000000"/>
          <w:kern w:val="0"/>
          <w:szCs w:val="21"/>
        </w:rPr>
        <w:t>2</w:t>
      </w:r>
      <w:r>
        <w:rPr>
          <w:rFonts w:ascii="宋体" w:cs="宋体" w:hint="eastAsia"/>
          <w:color w:val="000000"/>
          <w:kern w:val="0"/>
          <w:szCs w:val="21"/>
        </w:rPr>
        <w:t>）要把推进军事变革作为</w:t>
      </w:r>
      <w:r>
        <w:rPr>
          <w:rFonts w:ascii="宋体" w:cs="宋体" w:hint="eastAsia"/>
          <w:color w:val="FF0000"/>
          <w:kern w:val="0"/>
          <w:szCs w:val="21"/>
        </w:rPr>
        <w:t>国家行为</w:t>
      </w:r>
      <w:r>
        <w:rPr>
          <w:rFonts w:ascii="宋体" w:cs="宋体" w:hint="eastAsia"/>
          <w:color w:val="000000"/>
          <w:kern w:val="0"/>
          <w:szCs w:val="21"/>
        </w:rPr>
        <w:t>；</w:t>
      </w:r>
    </w:p>
    <w:p w14:paraId="0718F662" w14:textId="77777777" w:rsidR="00C8287C" w:rsidRDefault="00C8287C" w:rsidP="00C8287C">
      <w:pPr>
        <w:autoSpaceDE w:val="0"/>
        <w:autoSpaceDN w:val="0"/>
        <w:adjustRightInd w:val="0"/>
        <w:jc w:val="left"/>
        <w:rPr>
          <w:rFonts w:ascii="宋体" w:cs="宋体" w:hint="eastAsia"/>
          <w:color w:val="000000"/>
          <w:kern w:val="0"/>
          <w:szCs w:val="21"/>
        </w:rPr>
      </w:pPr>
      <w:r>
        <w:rPr>
          <w:rFonts w:ascii="宋体" w:cs="宋体" w:hint="eastAsia"/>
          <w:color w:val="000000"/>
          <w:kern w:val="0"/>
          <w:szCs w:val="21"/>
        </w:rPr>
        <w:t>（</w:t>
      </w:r>
      <w:r>
        <w:rPr>
          <w:color w:val="000000"/>
          <w:kern w:val="0"/>
          <w:szCs w:val="21"/>
        </w:rPr>
        <w:t>3</w:t>
      </w:r>
      <w:r>
        <w:rPr>
          <w:rFonts w:ascii="宋体" w:cs="宋体" w:hint="eastAsia"/>
          <w:color w:val="000000"/>
          <w:kern w:val="0"/>
          <w:szCs w:val="21"/>
        </w:rPr>
        <w:t>）要走</w:t>
      </w:r>
      <w:r>
        <w:rPr>
          <w:rFonts w:ascii="宋体" w:cs="宋体" w:hint="eastAsia"/>
          <w:color w:val="FF0000"/>
          <w:kern w:val="0"/>
          <w:szCs w:val="21"/>
        </w:rPr>
        <w:t>中国特色的变革之路</w:t>
      </w:r>
      <w:r>
        <w:rPr>
          <w:rFonts w:ascii="宋体" w:cs="宋体" w:hint="eastAsia"/>
          <w:color w:val="000000"/>
          <w:kern w:val="0"/>
          <w:szCs w:val="21"/>
        </w:rPr>
        <w:t>；</w:t>
      </w:r>
    </w:p>
    <w:p w14:paraId="63B0AF8B" w14:textId="77777777" w:rsidR="00C8287C" w:rsidRDefault="00C8287C" w:rsidP="00C8287C">
      <w:pPr>
        <w:autoSpaceDE w:val="0"/>
        <w:autoSpaceDN w:val="0"/>
        <w:adjustRightInd w:val="0"/>
        <w:jc w:val="left"/>
        <w:rPr>
          <w:rFonts w:ascii="宋体" w:cs="宋体" w:hint="eastAsia"/>
          <w:color w:val="000000"/>
          <w:kern w:val="0"/>
          <w:szCs w:val="21"/>
        </w:rPr>
      </w:pPr>
      <w:r>
        <w:rPr>
          <w:rFonts w:ascii="宋体" w:cs="宋体" w:hint="eastAsia"/>
          <w:color w:val="000000"/>
          <w:kern w:val="0"/>
          <w:szCs w:val="21"/>
        </w:rPr>
        <w:t>（</w:t>
      </w:r>
      <w:r>
        <w:rPr>
          <w:color w:val="000000"/>
          <w:kern w:val="0"/>
          <w:szCs w:val="21"/>
        </w:rPr>
        <w:t>4</w:t>
      </w:r>
      <w:r>
        <w:rPr>
          <w:rFonts w:ascii="宋体" w:cs="宋体" w:hint="eastAsia"/>
          <w:color w:val="000000"/>
          <w:kern w:val="0"/>
          <w:szCs w:val="21"/>
        </w:rPr>
        <w:t>）</w:t>
      </w:r>
      <w:r>
        <w:rPr>
          <w:rFonts w:ascii="宋体" w:cs="宋体" w:hint="eastAsia"/>
          <w:color w:val="FF0000"/>
          <w:kern w:val="0"/>
          <w:szCs w:val="21"/>
        </w:rPr>
        <w:t>人才培养</w:t>
      </w:r>
      <w:r>
        <w:rPr>
          <w:rFonts w:ascii="宋体" w:cs="宋体" w:hint="eastAsia"/>
          <w:color w:val="000000"/>
          <w:kern w:val="0"/>
          <w:szCs w:val="21"/>
        </w:rPr>
        <w:t>是关键。</w:t>
      </w:r>
    </w:p>
    <w:p w14:paraId="0C4B4C34" w14:textId="77777777" w:rsidR="00C8287C" w:rsidRPr="008740E9" w:rsidRDefault="00C8287C" w:rsidP="00C8287C">
      <w:pPr>
        <w:jc w:val="center"/>
        <w:rPr>
          <w:rFonts w:hint="eastAsia"/>
          <w:b/>
          <w:sz w:val="28"/>
        </w:rPr>
      </w:pPr>
      <w:r>
        <w:rPr>
          <w:rFonts w:hint="eastAsia"/>
          <w:b/>
          <w:sz w:val="28"/>
        </w:rPr>
        <w:t>20</w:t>
      </w:r>
      <w:r w:rsidRPr="008740E9">
        <w:rPr>
          <w:rFonts w:hint="eastAsia"/>
          <w:b/>
          <w:sz w:val="28"/>
        </w:rPr>
        <w:t>09-6-9</w:t>
      </w:r>
      <w:r w:rsidRPr="008740E9">
        <w:rPr>
          <w:rFonts w:hint="eastAsia"/>
          <w:b/>
          <w:sz w:val="28"/>
        </w:rPr>
        <w:t>军事理论考题</w:t>
      </w:r>
    </w:p>
    <w:p w14:paraId="3FB71F2A" w14:textId="77777777" w:rsidR="00C8287C" w:rsidRDefault="00C8287C" w:rsidP="00C8287C">
      <w:pPr>
        <w:pStyle w:val="a3"/>
        <w:numPr>
          <w:ilvl w:val="0"/>
          <w:numId w:val="8"/>
        </w:numPr>
        <w:ind w:firstLineChars="0"/>
        <w:rPr>
          <w:rFonts w:hint="eastAsia"/>
        </w:rPr>
      </w:pPr>
      <w:r>
        <w:rPr>
          <w:rFonts w:hint="eastAsia"/>
        </w:rPr>
        <w:t>填空题</w:t>
      </w:r>
    </w:p>
    <w:p w14:paraId="6F33518A" w14:textId="77777777" w:rsidR="00C8287C" w:rsidRDefault="00C8287C" w:rsidP="00C8287C">
      <w:pPr>
        <w:pStyle w:val="a3"/>
        <w:numPr>
          <w:ilvl w:val="0"/>
          <w:numId w:val="11"/>
        </w:numPr>
        <w:ind w:firstLineChars="0"/>
        <w:rPr>
          <w:rFonts w:hint="eastAsia"/>
        </w:rPr>
      </w:pPr>
      <w:r>
        <w:rPr>
          <w:rFonts w:hint="eastAsia"/>
        </w:rPr>
        <w:t>国防动员的内容</w:t>
      </w:r>
      <w:r>
        <w:rPr>
          <w:rFonts w:hint="eastAsia"/>
        </w:rPr>
        <w:t xml:space="preserve"> </w:t>
      </w:r>
    </w:p>
    <w:p w14:paraId="1ECC1FAF" w14:textId="77777777" w:rsidR="00C8287C" w:rsidRPr="000045A1" w:rsidRDefault="00C8287C" w:rsidP="00C8287C">
      <w:pPr>
        <w:rPr>
          <w:rFonts w:hint="eastAsia"/>
          <w:color w:val="FF0000"/>
        </w:rPr>
      </w:pPr>
      <w:r>
        <w:rPr>
          <w:rFonts w:hint="eastAsia"/>
          <w:color w:val="FF0000"/>
        </w:rPr>
        <w:t>OK</w:t>
      </w:r>
      <w:r>
        <w:rPr>
          <w:rFonts w:hint="eastAsia"/>
          <w:color w:val="FF0000"/>
        </w:rPr>
        <w:t>。在强调：</w:t>
      </w:r>
      <w:r w:rsidRPr="000045A1">
        <w:rPr>
          <w:rFonts w:hint="eastAsia"/>
          <w:color w:val="FF0000"/>
        </w:rPr>
        <w:t>人民武装动员、人民防空动员、国民经济动员、交通备战动员，政治动员</w:t>
      </w:r>
    </w:p>
    <w:p w14:paraId="17E83C7E" w14:textId="77777777" w:rsidR="00C8287C" w:rsidRDefault="00C8287C" w:rsidP="00C8287C">
      <w:pPr>
        <w:pStyle w:val="a3"/>
        <w:numPr>
          <w:ilvl w:val="0"/>
          <w:numId w:val="11"/>
        </w:numPr>
        <w:ind w:firstLineChars="0"/>
        <w:rPr>
          <w:rFonts w:hint="eastAsia"/>
        </w:rPr>
      </w:pPr>
      <w:bookmarkStart w:id="45" w:name="OLE_LINK40"/>
      <w:r>
        <w:rPr>
          <w:rFonts w:hint="eastAsia"/>
        </w:rPr>
        <w:t>胡锦涛提出的历史使命</w:t>
      </w:r>
      <w:bookmarkEnd w:id="45"/>
      <w:r>
        <w:rPr>
          <w:rFonts w:hint="eastAsia"/>
        </w:rPr>
        <w:t xml:space="preserve">  </w:t>
      </w:r>
      <w:r>
        <w:rPr>
          <w:rFonts w:ascii="宋体" w:cs="宋体" w:hint="eastAsia"/>
          <w:color w:val="FF0000"/>
          <w:kern w:val="0"/>
          <w:szCs w:val="21"/>
        </w:rPr>
        <w:t>三个提供一个发挥OK</w:t>
      </w:r>
    </w:p>
    <w:p w14:paraId="43655EED" w14:textId="77777777" w:rsidR="00C8287C" w:rsidRDefault="00C8287C" w:rsidP="00C8287C">
      <w:pPr>
        <w:pStyle w:val="a3"/>
        <w:numPr>
          <w:ilvl w:val="0"/>
          <w:numId w:val="11"/>
        </w:numPr>
        <w:ind w:firstLineChars="0"/>
        <w:rPr>
          <w:rFonts w:hint="eastAsia"/>
        </w:rPr>
      </w:pPr>
      <w:r>
        <w:rPr>
          <w:rFonts w:hint="eastAsia"/>
        </w:rPr>
        <w:t>孙子兵法的战争观</w:t>
      </w:r>
      <w:r w:rsidRPr="000045A1">
        <w:rPr>
          <w:rFonts w:hint="eastAsia"/>
          <w:color w:val="FF0000"/>
        </w:rPr>
        <w:t xml:space="preserve"> OK</w:t>
      </w:r>
    </w:p>
    <w:p w14:paraId="22F789EF" w14:textId="77777777" w:rsidR="00C8287C" w:rsidRDefault="00C8287C" w:rsidP="00C8287C">
      <w:pPr>
        <w:pStyle w:val="a3"/>
        <w:numPr>
          <w:ilvl w:val="0"/>
          <w:numId w:val="11"/>
        </w:numPr>
        <w:ind w:firstLineChars="0"/>
        <w:rPr>
          <w:rFonts w:hint="eastAsia"/>
        </w:rPr>
      </w:pPr>
      <w:r>
        <w:rPr>
          <w:rFonts w:hint="eastAsia"/>
        </w:rPr>
        <w:t>国防教育日</w:t>
      </w:r>
      <w:r w:rsidRPr="000045A1">
        <w:rPr>
          <w:rFonts w:hint="eastAsia"/>
          <w:color w:val="FF0000"/>
        </w:rPr>
        <w:t xml:space="preserve"> OK</w:t>
      </w:r>
    </w:p>
    <w:p w14:paraId="0D735584" w14:textId="77777777" w:rsidR="00C8287C" w:rsidRDefault="00C8287C" w:rsidP="00C8287C">
      <w:pPr>
        <w:pStyle w:val="a3"/>
        <w:numPr>
          <w:ilvl w:val="0"/>
          <w:numId w:val="11"/>
        </w:numPr>
        <w:ind w:firstLineChars="0"/>
        <w:rPr>
          <w:rFonts w:hint="eastAsia"/>
        </w:rPr>
      </w:pPr>
      <w:r>
        <w:rPr>
          <w:rFonts w:hint="eastAsia"/>
        </w:rPr>
        <w:t>美国武装力量组成</w:t>
      </w:r>
      <w:r w:rsidRPr="000045A1">
        <w:rPr>
          <w:rFonts w:hint="eastAsia"/>
          <w:color w:val="FF0000"/>
        </w:rPr>
        <w:t xml:space="preserve"> OK</w:t>
      </w:r>
    </w:p>
    <w:p w14:paraId="1CA46B91" w14:textId="77777777" w:rsidR="00C8287C" w:rsidRDefault="00C8287C" w:rsidP="00C8287C">
      <w:pPr>
        <w:pStyle w:val="a3"/>
        <w:numPr>
          <w:ilvl w:val="0"/>
          <w:numId w:val="11"/>
        </w:numPr>
        <w:ind w:firstLineChars="0"/>
        <w:rPr>
          <w:rFonts w:hint="eastAsia"/>
        </w:rPr>
      </w:pPr>
      <w:r>
        <w:rPr>
          <w:rFonts w:hint="eastAsia"/>
        </w:rPr>
        <w:t>神舟七号发射时间</w:t>
      </w:r>
      <w:r w:rsidRPr="000045A1">
        <w:rPr>
          <w:rFonts w:hint="eastAsia"/>
          <w:color w:val="FF0000"/>
        </w:rPr>
        <w:t xml:space="preserve"> 2008</w:t>
      </w:r>
      <w:r w:rsidRPr="000045A1">
        <w:rPr>
          <w:rFonts w:hint="eastAsia"/>
          <w:color w:val="FF0000"/>
        </w:rPr>
        <w:t>年</w:t>
      </w:r>
      <w:r w:rsidRPr="000045A1">
        <w:rPr>
          <w:rFonts w:hint="eastAsia"/>
          <w:color w:val="FF0000"/>
        </w:rPr>
        <w:t>9</w:t>
      </w:r>
      <w:r w:rsidRPr="000045A1">
        <w:rPr>
          <w:rFonts w:hint="eastAsia"/>
          <w:color w:val="FF0000"/>
        </w:rPr>
        <w:t>月</w:t>
      </w:r>
      <w:r w:rsidRPr="000045A1">
        <w:rPr>
          <w:rFonts w:hint="eastAsia"/>
          <w:color w:val="FF0000"/>
        </w:rPr>
        <w:t>25</w:t>
      </w:r>
      <w:r w:rsidRPr="000045A1">
        <w:rPr>
          <w:rFonts w:hint="eastAsia"/>
          <w:color w:val="FF0000"/>
        </w:rPr>
        <w:t>日</w:t>
      </w:r>
      <w:r>
        <w:rPr>
          <w:rFonts w:hint="eastAsia"/>
          <w:color w:val="FF0000"/>
        </w:rPr>
        <w:t>（晚上</w:t>
      </w:r>
      <w:r>
        <w:rPr>
          <w:rFonts w:hint="eastAsia"/>
          <w:color w:val="FF0000"/>
        </w:rPr>
        <w:t>21</w:t>
      </w:r>
      <w:r>
        <w:rPr>
          <w:rFonts w:hint="eastAsia"/>
          <w:color w:val="FF0000"/>
        </w:rPr>
        <w:t>点</w:t>
      </w:r>
      <w:r>
        <w:rPr>
          <w:rFonts w:hint="eastAsia"/>
          <w:color w:val="FF0000"/>
        </w:rPr>
        <w:t>10</w:t>
      </w:r>
      <w:r>
        <w:rPr>
          <w:rFonts w:hint="eastAsia"/>
          <w:color w:val="FF0000"/>
        </w:rPr>
        <w:t>分）</w:t>
      </w:r>
    </w:p>
    <w:p w14:paraId="6ABF5F82" w14:textId="77777777" w:rsidR="00C8287C" w:rsidRDefault="00C8287C" w:rsidP="00C8287C">
      <w:pPr>
        <w:pStyle w:val="a3"/>
        <w:numPr>
          <w:ilvl w:val="0"/>
          <w:numId w:val="11"/>
        </w:numPr>
        <w:ind w:firstLineChars="0"/>
        <w:rPr>
          <w:rFonts w:hint="eastAsia"/>
        </w:rPr>
      </w:pPr>
      <w:r>
        <w:rPr>
          <w:rFonts w:hint="eastAsia"/>
        </w:rPr>
        <w:t>我国在南海问题上的政策</w:t>
      </w:r>
      <w:r>
        <w:rPr>
          <w:rFonts w:hint="eastAsia"/>
        </w:rPr>
        <w:t xml:space="preserve"> </w:t>
      </w:r>
      <w:r w:rsidRPr="000045A1">
        <w:rPr>
          <w:rFonts w:hint="eastAsia"/>
          <w:color w:val="FF0000"/>
        </w:rPr>
        <w:t>OK</w:t>
      </w:r>
    </w:p>
    <w:p w14:paraId="4ABFE328" w14:textId="77777777" w:rsidR="00C8287C" w:rsidRDefault="00C8287C" w:rsidP="00C8287C">
      <w:pPr>
        <w:pStyle w:val="a3"/>
        <w:numPr>
          <w:ilvl w:val="0"/>
          <w:numId w:val="11"/>
        </w:numPr>
        <w:ind w:firstLineChars="0"/>
        <w:rPr>
          <w:rFonts w:hint="eastAsia"/>
        </w:rPr>
      </w:pPr>
      <w:r>
        <w:rPr>
          <w:rFonts w:hint="eastAsia"/>
        </w:rPr>
        <w:t>国际战略环境的定义</w:t>
      </w:r>
      <w:r>
        <w:rPr>
          <w:rFonts w:hint="eastAsia"/>
        </w:rPr>
        <w:t xml:space="preserve"> </w:t>
      </w:r>
    </w:p>
    <w:p w14:paraId="3E7A42B5" w14:textId="77777777" w:rsidR="00C8287C" w:rsidRPr="000045A1" w:rsidRDefault="00C8287C" w:rsidP="00C8287C">
      <w:pPr>
        <w:autoSpaceDE w:val="0"/>
        <w:autoSpaceDN w:val="0"/>
        <w:adjustRightInd w:val="0"/>
        <w:ind w:firstLineChars="200" w:firstLine="420"/>
        <w:jc w:val="left"/>
        <w:rPr>
          <w:rFonts w:ascii="宋体" w:cs="宋体" w:hint="eastAsia"/>
          <w:color w:val="FF0000"/>
          <w:kern w:val="0"/>
          <w:szCs w:val="21"/>
        </w:rPr>
      </w:pPr>
      <w:r w:rsidRPr="000045A1">
        <w:rPr>
          <w:rFonts w:hint="eastAsia"/>
          <w:color w:val="FF0000"/>
          <w:kern w:val="0"/>
        </w:rPr>
        <w:t>世界各主要国家和政治集团在一定时期内，通过战略上相互联系、相互作用、相互斗争所形成的国际战略格局和国际战略形势。</w:t>
      </w:r>
    </w:p>
    <w:p w14:paraId="735DF709" w14:textId="77777777" w:rsidR="00C8287C" w:rsidRDefault="00C8287C" w:rsidP="00C8287C">
      <w:pPr>
        <w:pStyle w:val="a3"/>
        <w:numPr>
          <w:ilvl w:val="0"/>
          <w:numId w:val="11"/>
        </w:numPr>
        <w:ind w:firstLineChars="0"/>
        <w:rPr>
          <w:rFonts w:hint="eastAsia"/>
        </w:rPr>
      </w:pPr>
      <w:r>
        <w:rPr>
          <w:rFonts w:hint="eastAsia"/>
        </w:rPr>
        <w:t>国防定义</w:t>
      </w:r>
      <w:r>
        <w:rPr>
          <w:rFonts w:hint="eastAsia"/>
        </w:rPr>
        <w:t xml:space="preserve"> </w:t>
      </w:r>
      <w:r w:rsidRPr="000045A1">
        <w:rPr>
          <w:rFonts w:hint="eastAsia"/>
          <w:color w:val="FF0000"/>
        </w:rPr>
        <w:t>OK</w:t>
      </w:r>
    </w:p>
    <w:p w14:paraId="76DB19F0" w14:textId="77777777" w:rsidR="00C8287C" w:rsidRDefault="00C8287C" w:rsidP="00C8287C">
      <w:pPr>
        <w:pStyle w:val="a3"/>
        <w:numPr>
          <w:ilvl w:val="0"/>
          <w:numId w:val="11"/>
        </w:numPr>
        <w:ind w:firstLineChars="0"/>
        <w:rPr>
          <w:rFonts w:hint="eastAsia"/>
        </w:rPr>
      </w:pPr>
      <w:r>
        <w:rPr>
          <w:rFonts w:hint="eastAsia"/>
        </w:rPr>
        <w:t>不祥</w:t>
      </w:r>
    </w:p>
    <w:p w14:paraId="4E7F0E30" w14:textId="77777777" w:rsidR="00C8287C" w:rsidRDefault="00C8287C" w:rsidP="00C8287C">
      <w:pPr>
        <w:pStyle w:val="a3"/>
        <w:numPr>
          <w:ilvl w:val="0"/>
          <w:numId w:val="8"/>
        </w:numPr>
        <w:ind w:firstLineChars="0"/>
        <w:rPr>
          <w:rFonts w:hint="eastAsia"/>
        </w:rPr>
      </w:pPr>
      <w:r>
        <w:rPr>
          <w:rFonts w:hint="eastAsia"/>
        </w:rPr>
        <w:t>判断题</w:t>
      </w:r>
    </w:p>
    <w:p w14:paraId="7B5026F8" w14:textId="77777777" w:rsidR="00C8287C" w:rsidRDefault="00C8287C" w:rsidP="00C8287C">
      <w:pPr>
        <w:pStyle w:val="a3"/>
        <w:numPr>
          <w:ilvl w:val="0"/>
          <w:numId w:val="12"/>
        </w:numPr>
        <w:ind w:firstLineChars="0"/>
        <w:rPr>
          <w:rFonts w:hint="eastAsia"/>
        </w:rPr>
      </w:pPr>
      <w:r>
        <w:rPr>
          <w:rFonts w:hint="eastAsia"/>
        </w:rPr>
        <w:t>战争动员最早出现于奴隶制社会</w:t>
      </w:r>
      <w:r>
        <w:rPr>
          <w:rFonts w:hint="eastAsia"/>
        </w:rPr>
        <w:t xml:space="preserve"> </w:t>
      </w:r>
      <w:r w:rsidRPr="008400E2">
        <w:rPr>
          <w:rFonts w:hint="eastAsia"/>
          <w:color w:val="FF0000"/>
        </w:rPr>
        <w:t>对</w:t>
      </w:r>
    </w:p>
    <w:p w14:paraId="4CF3E8A3" w14:textId="77777777" w:rsidR="00C8287C" w:rsidRDefault="00C8287C" w:rsidP="00C8287C">
      <w:pPr>
        <w:pStyle w:val="a3"/>
        <w:numPr>
          <w:ilvl w:val="0"/>
          <w:numId w:val="12"/>
        </w:numPr>
        <w:ind w:firstLineChars="0"/>
        <w:rPr>
          <w:rFonts w:hint="eastAsia"/>
        </w:rPr>
      </w:pPr>
      <w:bookmarkStart w:id="46" w:name="OLE_LINK41"/>
      <w:r>
        <w:rPr>
          <w:rFonts w:hint="eastAsia"/>
        </w:rPr>
        <w:t>现代军事防御战略基于信息化局部战争</w:t>
      </w:r>
      <w:r>
        <w:rPr>
          <w:rFonts w:hint="eastAsia"/>
        </w:rPr>
        <w:t xml:space="preserve"> </w:t>
      </w:r>
      <w:r w:rsidRPr="00375238">
        <w:rPr>
          <w:rFonts w:hint="eastAsia"/>
          <w:color w:val="FF0000"/>
        </w:rPr>
        <w:t>对</w:t>
      </w:r>
    </w:p>
    <w:bookmarkEnd w:id="46"/>
    <w:p w14:paraId="44308876" w14:textId="77777777" w:rsidR="00C8287C" w:rsidRDefault="00C8287C" w:rsidP="00C8287C">
      <w:pPr>
        <w:pStyle w:val="a3"/>
        <w:numPr>
          <w:ilvl w:val="0"/>
          <w:numId w:val="12"/>
        </w:numPr>
        <w:ind w:firstLineChars="0"/>
        <w:rPr>
          <w:rFonts w:hint="eastAsia"/>
        </w:rPr>
      </w:pPr>
      <w:r>
        <w:rPr>
          <w:rFonts w:hint="eastAsia"/>
        </w:rPr>
        <w:t>两弹一星是氢弹、原子弹、人造卫星</w:t>
      </w:r>
      <w:r>
        <w:rPr>
          <w:rFonts w:hint="eastAsia"/>
        </w:rPr>
        <w:t xml:space="preserve"> </w:t>
      </w:r>
      <w:r w:rsidRPr="00375238">
        <w:rPr>
          <w:rFonts w:hint="eastAsia"/>
          <w:color w:val="FF0000"/>
        </w:rPr>
        <w:t>错</w:t>
      </w:r>
      <w:r>
        <w:rPr>
          <w:rFonts w:hint="eastAsia"/>
          <w:color w:val="FF0000"/>
        </w:rPr>
        <w:t>，核弹、导弹、人造卫星</w:t>
      </w:r>
    </w:p>
    <w:p w14:paraId="14EFE924" w14:textId="77777777" w:rsidR="00C8287C" w:rsidRPr="0016158C" w:rsidRDefault="00C8287C" w:rsidP="00C8287C">
      <w:pPr>
        <w:pStyle w:val="a3"/>
        <w:numPr>
          <w:ilvl w:val="0"/>
          <w:numId w:val="12"/>
        </w:numPr>
        <w:ind w:firstLineChars="0"/>
        <w:rPr>
          <w:rFonts w:hint="eastAsia"/>
          <w:color w:val="FF0000"/>
        </w:rPr>
      </w:pPr>
      <w:r>
        <w:rPr>
          <w:rFonts w:hint="eastAsia"/>
        </w:rPr>
        <w:t>失能性武器是新时期生物武器的发展趋势之一</w:t>
      </w:r>
      <w:r>
        <w:rPr>
          <w:rFonts w:hint="eastAsia"/>
        </w:rPr>
        <w:t xml:space="preserve"> </w:t>
      </w:r>
      <w:r w:rsidRPr="0016158C">
        <w:rPr>
          <w:rFonts w:hint="eastAsia"/>
          <w:color w:val="FF0000"/>
        </w:rPr>
        <w:t>错，是化学武器</w:t>
      </w:r>
    </w:p>
    <w:p w14:paraId="52CFCE7D" w14:textId="77777777" w:rsidR="00C8287C" w:rsidRDefault="00C8287C" w:rsidP="00C8287C">
      <w:pPr>
        <w:pStyle w:val="a3"/>
        <w:numPr>
          <w:ilvl w:val="0"/>
          <w:numId w:val="12"/>
        </w:numPr>
        <w:ind w:firstLineChars="0"/>
        <w:rPr>
          <w:rFonts w:hint="eastAsia"/>
        </w:rPr>
      </w:pPr>
      <w:r>
        <w:rPr>
          <w:rFonts w:hint="eastAsia"/>
        </w:rPr>
        <w:t>洲际导弹是</w:t>
      </w:r>
      <w:r>
        <w:rPr>
          <w:rFonts w:hint="eastAsia"/>
        </w:rPr>
        <w:t>5000</w:t>
      </w:r>
      <w:r>
        <w:rPr>
          <w:rFonts w:hint="eastAsia"/>
        </w:rPr>
        <w:t>千米距离以上的导弹</w:t>
      </w:r>
      <w:r>
        <w:rPr>
          <w:rFonts w:hint="eastAsia"/>
        </w:rPr>
        <w:t xml:space="preserve"> </w:t>
      </w:r>
      <w:r w:rsidRPr="0016158C">
        <w:rPr>
          <w:rFonts w:hint="eastAsia"/>
          <w:color w:val="FF0000"/>
        </w:rPr>
        <w:t>错，</w:t>
      </w:r>
      <w:r w:rsidRPr="0016158C">
        <w:rPr>
          <w:rFonts w:hint="eastAsia"/>
          <w:color w:val="FF0000"/>
        </w:rPr>
        <w:t>8000</w:t>
      </w:r>
      <w:r w:rsidRPr="0016158C">
        <w:rPr>
          <w:rFonts w:hint="eastAsia"/>
          <w:color w:val="FF0000"/>
        </w:rPr>
        <w:t>千米以上</w:t>
      </w:r>
      <w:r>
        <w:rPr>
          <w:rFonts w:hint="eastAsia"/>
          <w:color w:val="FF0000"/>
        </w:rPr>
        <w:t>（远程</w:t>
      </w:r>
      <w:r>
        <w:rPr>
          <w:rFonts w:hint="eastAsia"/>
          <w:color w:val="FF0000"/>
        </w:rPr>
        <w:t>3000-8000</w:t>
      </w:r>
      <w:r>
        <w:rPr>
          <w:rFonts w:hint="eastAsia"/>
          <w:color w:val="FF0000"/>
        </w:rPr>
        <w:t>，中程</w:t>
      </w:r>
      <w:r>
        <w:rPr>
          <w:rFonts w:hint="eastAsia"/>
          <w:color w:val="FF0000"/>
        </w:rPr>
        <w:t>1000-3000</w:t>
      </w:r>
      <w:r>
        <w:rPr>
          <w:rFonts w:hint="eastAsia"/>
          <w:color w:val="FF0000"/>
        </w:rPr>
        <w:t>，近程</w:t>
      </w:r>
      <w:r>
        <w:rPr>
          <w:rFonts w:hint="eastAsia"/>
          <w:color w:val="FF0000"/>
        </w:rPr>
        <w:t>1000</w:t>
      </w:r>
      <w:r>
        <w:rPr>
          <w:rFonts w:hint="eastAsia"/>
          <w:color w:val="FF0000"/>
        </w:rPr>
        <w:t>以内）</w:t>
      </w:r>
    </w:p>
    <w:p w14:paraId="09316509" w14:textId="77777777" w:rsidR="00C8287C" w:rsidRDefault="00C8287C" w:rsidP="00C8287C">
      <w:pPr>
        <w:pStyle w:val="a3"/>
        <w:numPr>
          <w:ilvl w:val="0"/>
          <w:numId w:val="12"/>
        </w:numPr>
        <w:ind w:firstLineChars="0"/>
        <w:rPr>
          <w:rFonts w:hint="eastAsia"/>
        </w:rPr>
      </w:pPr>
      <w:r>
        <w:rPr>
          <w:rFonts w:hint="eastAsia"/>
        </w:rPr>
        <w:t>国防教育法颁布日期是</w:t>
      </w:r>
      <w:r>
        <w:rPr>
          <w:rFonts w:hint="eastAsia"/>
        </w:rPr>
        <w:t xml:space="preserve">2001.4.28 </w:t>
      </w:r>
      <w:r w:rsidRPr="0016158C">
        <w:rPr>
          <w:rFonts w:hint="eastAsia"/>
          <w:color w:val="FF0000"/>
        </w:rPr>
        <w:t>对</w:t>
      </w:r>
    </w:p>
    <w:p w14:paraId="46FDB2A8" w14:textId="77777777" w:rsidR="00C8287C" w:rsidRDefault="00C8287C" w:rsidP="00C8287C">
      <w:pPr>
        <w:pStyle w:val="a3"/>
        <w:numPr>
          <w:ilvl w:val="0"/>
          <w:numId w:val="12"/>
        </w:numPr>
        <w:ind w:firstLineChars="0"/>
        <w:rPr>
          <w:rFonts w:hint="eastAsia"/>
        </w:rPr>
      </w:pPr>
      <w:bookmarkStart w:id="47" w:name="OLE_LINK42"/>
      <w:r>
        <w:rPr>
          <w:rFonts w:hint="eastAsia"/>
        </w:rPr>
        <w:t>1960.5.1</w:t>
      </w:r>
      <w:r>
        <w:rPr>
          <w:rFonts w:hint="eastAsia"/>
        </w:rPr>
        <w:t>是</w:t>
      </w:r>
      <w:bookmarkStart w:id="48" w:name="OLE_LINK43"/>
      <w:r>
        <w:rPr>
          <w:rFonts w:hint="eastAsia"/>
        </w:rPr>
        <w:t>苏联第一次用防空导弹击落敌机</w:t>
      </w:r>
      <w:bookmarkEnd w:id="47"/>
      <w:bookmarkEnd w:id="48"/>
      <w:r>
        <w:rPr>
          <w:rFonts w:hint="eastAsia"/>
        </w:rPr>
        <w:t xml:space="preserve"> </w:t>
      </w:r>
      <w:r w:rsidRPr="0016158C">
        <w:rPr>
          <w:rFonts w:hint="eastAsia"/>
          <w:color w:val="FF0000"/>
        </w:rPr>
        <w:t>对</w:t>
      </w:r>
      <w:r>
        <w:rPr>
          <w:rFonts w:hint="eastAsia"/>
          <w:color w:val="FF0000"/>
        </w:rPr>
        <w:t>，</w:t>
      </w:r>
      <w:r>
        <w:rPr>
          <w:rFonts w:hint="eastAsia"/>
          <w:color w:val="FF0000"/>
        </w:rPr>
        <w:t>U-2</w:t>
      </w:r>
      <w:r>
        <w:rPr>
          <w:rFonts w:hint="eastAsia"/>
          <w:color w:val="FF0000"/>
        </w:rPr>
        <w:t>飞机事件</w:t>
      </w:r>
    </w:p>
    <w:p w14:paraId="0DBBAD34" w14:textId="77777777" w:rsidR="00C8287C" w:rsidRPr="0016158C" w:rsidRDefault="00C8287C" w:rsidP="00C8287C">
      <w:pPr>
        <w:pStyle w:val="a3"/>
        <w:numPr>
          <w:ilvl w:val="0"/>
          <w:numId w:val="12"/>
        </w:numPr>
        <w:ind w:firstLineChars="0"/>
        <w:rPr>
          <w:rFonts w:hint="eastAsia"/>
          <w:color w:val="FF0000"/>
        </w:rPr>
      </w:pPr>
      <w:r>
        <w:rPr>
          <w:rFonts w:hint="eastAsia"/>
        </w:rPr>
        <w:t>毛泽东军事理论的核心是人民军队建设理论</w:t>
      </w:r>
      <w:r>
        <w:rPr>
          <w:rFonts w:hint="eastAsia"/>
        </w:rPr>
        <w:t xml:space="preserve"> </w:t>
      </w:r>
      <w:r w:rsidRPr="0016158C">
        <w:rPr>
          <w:rFonts w:hint="eastAsia"/>
          <w:color w:val="FF0000"/>
        </w:rPr>
        <w:t>错，是</w:t>
      </w:r>
      <w:r>
        <w:rPr>
          <w:rFonts w:hint="eastAsia"/>
          <w:color w:val="FF0000"/>
        </w:rPr>
        <w:t>人民战争思想</w:t>
      </w:r>
    </w:p>
    <w:p w14:paraId="73F05305" w14:textId="77777777" w:rsidR="00C8287C" w:rsidRDefault="00C8287C" w:rsidP="00C8287C">
      <w:pPr>
        <w:pStyle w:val="a3"/>
        <w:numPr>
          <w:ilvl w:val="0"/>
          <w:numId w:val="12"/>
        </w:numPr>
        <w:ind w:firstLineChars="0"/>
        <w:rPr>
          <w:rFonts w:hint="eastAsia"/>
        </w:rPr>
      </w:pPr>
      <w:r>
        <w:rPr>
          <w:rFonts w:hint="eastAsia"/>
        </w:rPr>
        <w:t>精确制导武器直接命中率在</w:t>
      </w:r>
      <w:r>
        <w:rPr>
          <w:rFonts w:hint="eastAsia"/>
        </w:rPr>
        <w:t>80%</w:t>
      </w:r>
      <w:r>
        <w:rPr>
          <w:rFonts w:hint="eastAsia"/>
        </w:rPr>
        <w:t>以上</w:t>
      </w:r>
      <w:r w:rsidRPr="0016158C">
        <w:rPr>
          <w:rFonts w:hint="eastAsia"/>
          <w:color w:val="FF0000"/>
        </w:rPr>
        <w:t xml:space="preserve"> </w:t>
      </w:r>
      <w:r w:rsidRPr="0016158C">
        <w:rPr>
          <w:rFonts w:hint="eastAsia"/>
          <w:color w:val="FF0000"/>
        </w:rPr>
        <w:t>错，</w:t>
      </w:r>
      <w:r w:rsidRPr="0016158C">
        <w:rPr>
          <w:rFonts w:hint="eastAsia"/>
          <w:color w:val="FF0000"/>
        </w:rPr>
        <w:t>50%</w:t>
      </w:r>
      <w:r w:rsidRPr="0016158C">
        <w:rPr>
          <w:rFonts w:hint="eastAsia"/>
          <w:color w:val="FF0000"/>
        </w:rPr>
        <w:t>以上</w:t>
      </w:r>
    </w:p>
    <w:p w14:paraId="65ADCA52" w14:textId="77777777" w:rsidR="00C8287C" w:rsidRDefault="00C8287C" w:rsidP="00C8287C">
      <w:pPr>
        <w:pStyle w:val="a3"/>
        <w:numPr>
          <w:ilvl w:val="0"/>
          <w:numId w:val="12"/>
        </w:numPr>
        <w:ind w:firstLineChars="0"/>
        <w:rPr>
          <w:rFonts w:hint="eastAsia"/>
        </w:rPr>
      </w:pPr>
      <w:r>
        <w:rPr>
          <w:rFonts w:hint="eastAsia"/>
        </w:rPr>
        <w:t>不祥</w:t>
      </w:r>
    </w:p>
    <w:p w14:paraId="57378E05" w14:textId="77777777" w:rsidR="00C8287C" w:rsidRDefault="00C8287C" w:rsidP="00C8287C">
      <w:pPr>
        <w:pStyle w:val="a3"/>
        <w:numPr>
          <w:ilvl w:val="0"/>
          <w:numId w:val="8"/>
        </w:numPr>
        <w:ind w:firstLineChars="0"/>
        <w:rPr>
          <w:rFonts w:hint="eastAsia"/>
        </w:rPr>
      </w:pPr>
      <w:r>
        <w:rPr>
          <w:rFonts w:hint="eastAsia"/>
        </w:rPr>
        <w:t>简答题</w:t>
      </w:r>
    </w:p>
    <w:p w14:paraId="095034AE" w14:textId="77777777" w:rsidR="00C8287C" w:rsidRDefault="00C8287C" w:rsidP="00C8287C">
      <w:pPr>
        <w:pStyle w:val="a3"/>
        <w:numPr>
          <w:ilvl w:val="0"/>
          <w:numId w:val="9"/>
        </w:numPr>
        <w:ind w:firstLineChars="0"/>
        <w:rPr>
          <w:rFonts w:hint="eastAsia"/>
        </w:rPr>
      </w:pPr>
      <w:r>
        <w:rPr>
          <w:rFonts w:hint="eastAsia"/>
        </w:rPr>
        <w:t>海军的使命</w:t>
      </w:r>
    </w:p>
    <w:p w14:paraId="6501A909" w14:textId="77777777" w:rsidR="00C8287C" w:rsidRPr="00183013" w:rsidRDefault="00C8287C" w:rsidP="00C8287C">
      <w:pPr>
        <w:autoSpaceDE w:val="0"/>
        <w:autoSpaceDN w:val="0"/>
        <w:adjustRightInd w:val="0"/>
        <w:jc w:val="left"/>
        <w:rPr>
          <w:rFonts w:ascii="宋体" w:cs="宋体" w:hint="eastAsia"/>
          <w:color w:val="FF0000"/>
          <w:kern w:val="0"/>
          <w:szCs w:val="21"/>
        </w:rPr>
      </w:pPr>
      <w:r w:rsidRPr="00183013">
        <w:rPr>
          <w:rFonts w:hint="eastAsia"/>
          <w:color w:val="FF0000"/>
          <w:kern w:val="0"/>
        </w:rPr>
        <w:t>（</w:t>
      </w:r>
      <w:r w:rsidRPr="00183013">
        <w:rPr>
          <w:color w:val="FF0000"/>
          <w:kern w:val="0"/>
        </w:rPr>
        <w:t>1</w:t>
      </w:r>
      <w:r w:rsidRPr="00183013">
        <w:rPr>
          <w:rFonts w:hint="eastAsia"/>
          <w:color w:val="FF0000"/>
          <w:kern w:val="0"/>
        </w:rPr>
        <w:t>）防御外敌海上入侵（</w:t>
      </w:r>
      <w:r w:rsidRPr="00183013">
        <w:rPr>
          <w:color w:val="FF0000"/>
          <w:kern w:val="0"/>
        </w:rPr>
        <w:t>2</w:t>
      </w:r>
      <w:r w:rsidRPr="00183013">
        <w:rPr>
          <w:rFonts w:hint="eastAsia"/>
          <w:color w:val="FF0000"/>
          <w:kern w:val="0"/>
        </w:rPr>
        <w:t>）收复敌占岛屿（</w:t>
      </w:r>
      <w:r w:rsidRPr="00183013">
        <w:rPr>
          <w:color w:val="FF0000"/>
          <w:kern w:val="0"/>
        </w:rPr>
        <w:t>3</w:t>
      </w:r>
      <w:r w:rsidRPr="00183013">
        <w:rPr>
          <w:rFonts w:hint="eastAsia"/>
          <w:color w:val="FF0000"/>
          <w:kern w:val="0"/>
        </w:rPr>
        <w:t>）保卫我国领海主权（</w:t>
      </w:r>
      <w:r w:rsidRPr="00183013">
        <w:rPr>
          <w:color w:val="FF0000"/>
          <w:kern w:val="0"/>
        </w:rPr>
        <w:t>4</w:t>
      </w:r>
      <w:r w:rsidRPr="00183013">
        <w:rPr>
          <w:rFonts w:hint="eastAsia"/>
          <w:color w:val="FF0000"/>
          <w:kern w:val="0"/>
        </w:rPr>
        <w:t>）维护祖国统一和海洋权益</w:t>
      </w:r>
    </w:p>
    <w:p w14:paraId="0BBEB675" w14:textId="77777777" w:rsidR="00C8287C" w:rsidRDefault="00C8287C" w:rsidP="00C8287C">
      <w:pPr>
        <w:pStyle w:val="a3"/>
        <w:numPr>
          <w:ilvl w:val="0"/>
          <w:numId w:val="9"/>
        </w:numPr>
        <w:ind w:firstLineChars="0"/>
        <w:rPr>
          <w:rFonts w:hint="eastAsia"/>
        </w:rPr>
      </w:pPr>
      <w:r>
        <w:rPr>
          <w:rFonts w:hint="eastAsia"/>
        </w:rPr>
        <w:t>国防法规的特征</w:t>
      </w:r>
    </w:p>
    <w:p w14:paraId="2E6A6778" w14:textId="77777777" w:rsidR="00C8287C" w:rsidRPr="00183013" w:rsidRDefault="00C8287C" w:rsidP="00C8287C">
      <w:pPr>
        <w:autoSpaceDE w:val="0"/>
        <w:autoSpaceDN w:val="0"/>
        <w:adjustRightInd w:val="0"/>
        <w:jc w:val="left"/>
        <w:rPr>
          <w:rFonts w:ascii="宋体" w:cs="宋体" w:hint="eastAsia"/>
          <w:color w:val="FF0000"/>
          <w:kern w:val="0"/>
          <w:szCs w:val="21"/>
        </w:rPr>
      </w:pPr>
      <w:r w:rsidRPr="00183013">
        <w:rPr>
          <w:rFonts w:hint="eastAsia"/>
          <w:color w:val="FF0000"/>
          <w:kern w:val="0"/>
        </w:rPr>
        <w:t>（</w:t>
      </w:r>
      <w:r w:rsidRPr="00183013">
        <w:rPr>
          <w:color w:val="FF0000"/>
          <w:kern w:val="0"/>
        </w:rPr>
        <w:t>1</w:t>
      </w:r>
      <w:r w:rsidRPr="00183013">
        <w:rPr>
          <w:rFonts w:hint="eastAsia"/>
          <w:color w:val="FF0000"/>
          <w:kern w:val="0"/>
        </w:rPr>
        <w:t>）调整对象的军事性（</w:t>
      </w:r>
      <w:r w:rsidRPr="00183013">
        <w:rPr>
          <w:color w:val="FF0000"/>
          <w:kern w:val="0"/>
        </w:rPr>
        <w:t>2</w:t>
      </w:r>
      <w:r w:rsidRPr="00183013">
        <w:rPr>
          <w:rFonts w:hint="eastAsia"/>
          <w:color w:val="FF0000"/>
          <w:kern w:val="0"/>
        </w:rPr>
        <w:t>）公开程度的有限性（</w:t>
      </w:r>
      <w:r w:rsidRPr="00183013">
        <w:rPr>
          <w:color w:val="FF0000"/>
          <w:kern w:val="0"/>
        </w:rPr>
        <w:t>3</w:t>
      </w:r>
      <w:r w:rsidRPr="00183013">
        <w:rPr>
          <w:rFonts w:hint="eastAsia"/>
          <w:color w:val="FF0000"/>
          <w:kern w:val="0"/>
        </w:rPr>
        <w:t>）法律适用的优先性（</w:t>
      </w:r>
      <w:r w:rsidRPr="00183013">
        <w:rPr>
          <w:color w:val="FF0000"/>
          <w:kern w:val="0"/>
        </w:rPr>
        <w:t>4</w:t>
      </w:r>
      <w:r w:rsidRPr="00183013">
        <w:rPr>
          <w:rFonts w:hint="eastAsia"/>
          <w:color w:val="FF0000"/>
          <w:kern w:val="0"/>
        </w:rPr>
        <w:t>）处罚措施的严厉性</w:t>
      </w:r>
    </w:p>
    <w:p w14:paraId="43102C94" w14:textId="77777777" w:rsidR="00C8287C" w:rsidRDefault="00C8287C" w:rsidP="00C8287C">
      <w:pPr>
        <w:pStyle w:val="a3"/>
        <w:numPr>
          <w:ilvl w:val="0"/>
          <w:numId w:val="9"/>
        </w:numPr>
        <w:ind w:firstLineChars="0"/>
        <w:rPr>
          <w:rFonts w:hint="eastAsia"/>
        </w:rPr>
      </w:pPr>
      <w:r>
        <w:rPr>
          <w:rFonts w:hint="eastAsia"/>
        </w:rPr>
        <w:t>军事高技术的特点</w:t>
      </w:r>
    </w:p>
    <w:p w14:paraId="5E8AF644" w14:textId="77777777" w:rsidR="00C8287C" w:rsidRPr="00183013" w:rsidRDefault="00C8287C" w:rsidP="00C8287C">
      <w:pPr>
        <w:pStyle w:val="a3"/>
        <w:ind w:firstLineChars="0" w:firstLine="0"/>
        <w:rPr>
          <w:rFonts w:hint="eastAsia"/>
          <w:color w:val="FF0000"/>
        </w:rPr>
      </w:pPr>
      <w:r w:rsidRPr="00183013">
        <w:rPr>
          <w:rFonts w:hint="eastAsia"/>
          <w:color w:val="FF0000"/>
        </w:rPr>
        <w:t>高智力、高投资、高竞争、高风险、高效益、高保密、高速度</w:t>
      </w:r>
    </w:p>
    <w:p w14:paraId="14167A01" w14:textId="77777777" w:rsidR="00C8287C" w:rsidRDefault="00C8287C" w:rsidP="00C8287C">
      <w:pPr>
        <w:pStyle w:val="a3"/>
        <w:numPr>
          <w:ilvl w:val="0"/>
          <w:numId w:val="9"/>
        </w:numPr>
        <w:ind w:firstLineChars="0"/>
        <w:rPr>
          <w:rFonts w:hint="eastAsia"/>
        </w:rPr>
      </w:pPr>
      <w:r>
        <w:rPr>
          <w:rFonts w:hint="eastAsia"/>
        </w:rPr>
        <w:t>孙子兵法内容</w:t>
      </w:r>
    </w:p>
    <w:p w14:paraId="3D533009" w14:textId="77777777" w:rsidR="00C8287C" w:rsidRPr="00A6042B" w:rsidRDefault="00C8287C" w:rsidP="00C8287C">
      <w:pPr>
        <w:pStyle w:val="a3"/>
        <w:ind w:firstLineChars="0"/>
        <w:rPr>
          <w:rFonts w:hint="eastAsia"/>
          <w:color w:val="FF0000"/>
        </w:rPr>
      </w:pPr>
      <w:r w:rsidRPr="00A6042B">
        <w:rPr>
          <w:rFonts w:hint="eastAsia"/>
          <w:color w:val="FF0000"/>
        </w:rPr>
        <w:t>OK</w:t>
      </w:r>
    </w:p>
    <w:p w14:paraId="3B66A189" w14:textId="77777777" w:rsidR="00C8287C" w:rsidRDefault="00C8287C" w:rsidP="00C8287C">
      <w:pPr>
        <w:pStyle w:val="a3"/>
        <w:numPr>
          <w:ilvl w:val="0"/>
          <w:numId w:val="9"/>
        </w:numPr>
        <w:ind w:firstLineChars="0"/>
        <w:rPr>
          <w:rFonts w:hint="eastAsia"/>
        </w:rPr>
      </w:pPr>
      <w:r>
        <w:rPr>
          <w:rFonts w:hint="eastAsia"/>
        </w:rPr>
        <w:t>信息化战争概念</w:t>
      </w:r>
    </w:p>
    <w:p w14:paraId="6B4FDD8F" w14:textId="77777777" w:rsidR="00C8287C" w:rsidRPr="00A6042B" w:rsidRDefault="00C8287C" w:rsidP="00C8287C">
      <w:pPr>
        <w:pStyle w:val="a3"/>
        <w:ind w:firstLineChars="0"/>
        <w:rPr>
          <w:rFonts w:hint="eastAsia"/>
          <w:color w:val="FF0000"/>
        </w:rPr>
      </w:pPr>
      <w:r w:rsidRPr="00A6042B">
        <w:rPr>
          <w:rFonts w:hint="eastAsia"/>
          <w:color w:val="FF0000"/>
        </w:rPr>
        <w:t>信息化战争，是信息时代的基本战争形态，是信息化军队在陆、海、空、天、信息、认知、心理</w:t>
      </w:r>
      <w:r>
        <w:rPr>
          <w:rFonts w:hint="eastAsia"/>
          <w:color w:val="FF0000"/>
        </w:rPr>
        <w:t>七维</w:t>
      </w:r>
      <w:r w:rsidRPr="00A6042B">
        <w:rPr>
          <w:rFonts w:hint="eastAsia"/>
          <w:color w:val="FF0000"/>
        </w:rPr>
        <w:t>空间，运用信息、信息系统和信息化武器装备进行的战争。</w:t>
      </w:r>
    </w:p>
    <w:p w14:paraId="71F39A27" w14:textId="77777777" w:rsidR="00C8287C" w:rsidRDefault="00C8287C" w:rsidP="00C8287C">
      <w:pPr>
        <w:pStyle w:val="a3"/>
        <w:numPr>
          <w:ilvl w:val="0"/>
          <w:numId w:val="9"/>
        </w:numPr>
        <w:ind w:firstLineChars="0"/>
        <w:rPr>
          <w:rFonts w:hint="eastAsia"/>
        </w:rPr>
      </w:pPr>
      <w:r>
        <w:rPr>
          <w:rFonts w:hint="eastAsia"/>
        </w:rPr>
        <w:t>毛泽东军事思想内容</w:t>
      </w:r>
    </w:p>
    <w:p w14:paraId="296DB6E4" w14:textId="77777777" w:rsidR="00C8287C" w:rsidRPr="00A6042B" w:rsidRDefault="00C8287C" w:rsidP="00C8287C">
      <w:pPr>
        <w:pStyle w:val="a3"/>
        <w:ind w:left="420" w:firstLineChars="0" w:firstLine="0"/>
        <w:rPr>
          <w:rFonts w:hint="eastAsia"/>
          <w:color w:val="FF0000"/>
        </w:rPr>
      </w:pPr>
      <w:r w:rsidRPr="00A6042B">
        <w:rPr>
          <w:rFonts w:hint="eastAsia"/>
          <w:color w:val="FF0000"/>
        </w:rPr>
        <w:t>OK</w:t>
      </w:r>
    </w:p>
    <w:p w14:paraId="710E11E1" w14:textId="77777777" w:rsidR="00C8287C" w:rsidRDefault="00C8287C" w:rsidP="00C8287C">
      <w:pPr>
        <w:pStyle w:val="a3"/>
        <w:numPr>
          <w:ilvl w:val="0"/>
          <w:numId w:val="9"/>
        </w:numPr>
        <w:ind w:firstLineChars="0"/>
        <w:rPr>
          <w:rFonts w:hint="eastAsia"/>
        </w:rPr>
      </w:pPr>
      <w:r>
        <w:rPr>
          <w:rFonts w:hint="eastAsia"/>
        </w:rPr>
        <w:t>核武器杀伤因素</w:t>
      </w:r>
      <w:r>
        <w:rPr>
          <w:rFonts w:hint="eastAsia"/>
        </w:rPr>
        <w:t xml:space="preserve"> </w:t>
      </w:r>
      <w:r w:rsidRPr="00A6042B">
        <w:rPr>
          <w:rFonts w:hint="eastAsia"/>
          <w:color w:val="FF0000"/>
        </w:rPr>
        <w:t xml:space="preserve"> OK</w:t>
      </w:r>
    </w:p>
    <w:p w14:paraId="43D0E8C3" w14:textId="77777777" w:rsidR="00C8287C" w:rsidRDefault="00C8287C" w:rsidP="00C8287C">
      <w:pPr>
        <w:pStyle w:val="a3"/>
        <w:numPr>
          <w:ilvl w:val="0"/>
          <w:numId w:val="9"/>
        </w:numPr>
        <w:ind w:firstLineChars="0"/>
        <w:rPr>
          <w:rFonts w:hint="eastAsia"/>
        </w:rPr>
      </w:pPr>
      <w:r>
        <w:rPr>
          <w:rFonts w:hint="eastAsia"/>
        </w:rPr>
        <w:t>世界当代战略形势总体趋势</w:t>
      </w:r>
    </w:p>
    <w:p w14:paraId="407E5CC7" w14:textId="77777777" w:rsidR="00C8287C" w:rsidRPr="00A6042B" w:rsidRDefault="00C8287C" w:rsidP="00C8287C">
      <w:pPr>
        <w:autoSpaceDE w:val="0"/>
        <w:autoSpaceDN w:val="0"/>
        <w:adjustRightInd w:val="0"/>
        <w:jc w:val="left"/>
        <w:rPr>
          <w:rFonts w:ascii="宋体" w:cs="宋体" w:hint="eastAsia"/>
          <w:color w:val="FF0000"/>
          <w:kern w:val="0"/>
          <w:szCs w:val="21"/>
        </w:rPr>
      </w:pPr>
      <w:r w:rsidRPr="00A6042B">
        <w:rPr>
          <w:rFonts w:hint="eastAsia"/>
          <w:color w:val="FF0000"/>
          <w:kern w:val="0"/>
        </w:rPr>
        <w:t>总体缓和、局部紧张；总体和平、局部战争；总体稳定、局部动荡。</w:t>
      </w:r>
    </w:p>
    <w:p w14:paraId="4ABA1343" w14:textId="77777777" w:rsidR="00C8287C" w:rsidRDefault="00C8287C" w:rsidP="00C8287C">
      <w:pPr>
        <w:pStyle w:val="a3"/>
        <w:numPr>
          <w:ilvl w:val="0"/>
          <w:numId w:val="8"/>
        </w:numPr>
        <w:ind w:firstLineChars="0"/>
        <w:rPr>
          <w:rFonts w:hint="eastAsia"/>
        </w:rPr>
      </w:pPr>
      <w:r>
        <w:rPr>
          <w:rFonts w:hint="eastAsia"/>
        </w:rPr>
        <w:t>论述题</w:t>
      </w:r>
    </w:p>
    <w:p w14:paraId="5F81CA6E" w14:textId="77777777" w:rsidR="00C8287C" w:rsidRDefault="00C8287C" w:rsidP="00C8287C">
      <w:pPr>
        <w:pStyle w:val="a3"/>
        <w:numPr>
          <w:ilvl w:val="0"/>
          <w:numId w:val="10"/>
        </w:numPr>
        <w:ind w:firstLineChars="0"/>
        <w:rPr>
          <w:rFonts w:hint="eastAsia"/>
        </w:rPr>
      </w:pPr>
      <w:r>
        <w:rPr>
          <w:rFonts w:hint="eastAsia"/>
        </w:rPr>
        <w:t>结合当今国际局势特点，试述我国面临的安全形势。</w:t>
      </w:r>
      <w:r w:rsidRPr="00954301">
        <w:rPr>
          <w:rFonts w:hint="eastAsia"/>
          <w:color w:val="FF0000"/>
        </w:rPr>
        <w:t>OK</w:t>
      </w:r>
    </w:p>
    <w:p w14:paraId="113FB6AE" w14:textId="77777777" w:rsidR="00C8287C" w:rsidRDefault="00C8287C" w:rsidP="00C8287C">
      <w:pPr>
        <w:pStyle w:val="a3"/>
        <w:numPr>
          <w:ilvl w:val="0"/>
          <w:numId w:val="10"/>
        </w:numPr>
        <w:ind w:firstLineChars="0"/>
        <w:rPr>
          <w:rFonts w:hint="eastAsia"/>
        </w:rPr>
      </w:pPr>
      <w:r>
        <w:rPr>
          <w:rFonts w:hint="eastAsia"/>
        </w:rPr>
        <w:t>结合军事理论课的内容，试述当代大学生</w:t>
      </w:r>
      <w:bookmarkStart w:id="49" w:name="OLE_LINK45"/>
      <w:r>
        <w:rPr>
          <w:rFonts w:hint="eastAsia"/>
        </w:rPr>
        <w:t>接受国防教育的意义</w:t>
      </w:r>
      <w:bookmarkEnd w:id="49"/>
      <w:r>
        <w:rPr>
          <w:rFonts w:hint="eastAsia"/>
        </w:rPr>
        <w:t>。</w:t>
      </w:r>
      <w:r w:rsidRPr="00954301">
        <w:rPr>
          <w:rFonts w:hint="eastAsia"/>
          <w:color w:val="FF0000"/>
        </w:rPr>
        <w:t>扯</w:t>
      </w:r>
    </w:p>
    <w:p w14:paraId="544FE715" w14:textId="77777777" w:rsidR="00C8287C" w:rsidRDefault="00C8287C" w:rsidP="00C8287C">
      <w:pPr>
        <w:rPr>
          <w:rFonts w:hint="eastAsia"/>
        </w:rPr>
      </w:pPr>
    </w:p>
    <w:p w14:paraId="18610179" w14:textId="77777777" w:rsidR="00C8287C" w:rsidRPr="008740E9" w:rsidRDefault="00C8287C" w:rsidP="00C8287C">
      <w:pPr>
        <w:jc w:val="center"/>
        <w:rPr>
          <w:rFonts w:hint="eastAsia"/>
          <w:b/>
          <w:sz w:val="28"/>
        </w:rPr>
      </w:pPr>
      <w:r w:rsidRPr="008740E9">
        <w:rPr>
          <w:rFonts w:hint="eastAsia"/>
          <w:b/>
          <w:sz w:val="28"/>
        </w:rPr>
        <w:t>20</w:t>
      </w:r>
      <w:r w:rsidRPr="008740E9">
        <w:rPr>
          <w:b/>
          <w:sz w:val="28"/>
        </w:rPr>
        <w:t>09.</w:t>
      </w:r>
      <w:r w:rsidRPr="008740E9">
        <w:rPr>
          <w:rFonts w:hint="eastAsia"/>
          <w:b/>
          <w:sz w:val="28"/>
        </w:rPr>
        <w:t>0</w:t>
      </w:r>
      <w:r w:rsidRPr="008740E9">
        <w:rPr>
          <w:b/>
          <w:sz w:val="28"/>
        </w:rPr>
        <w:t>1</w:t>
      </w:r>
      <w:r w:rsidRPr="008740E9">
        <w:rPr>
          <w:rFonts w:hint="eastAsia"/>
          <w:b/>
          <w:sz w:val="28"/>
        </w:rPr>
        <w:t xml:space="preserve"> </w:t>
      </w:r>
      <w:r w:rsidRPr="008740E9">
        <w:rPr>
          <w:rFonts w:hint="eastAsia"/>
          <w:b/>
          <w:sz w:val="28"/>
        </w:rPr>
        <w:t>军理考题</w:t>
      </w:r>
    </w:p>
    <w:p w14:paraId="5C824790" w14:textId="77777777" w:rsidR="00C8287C" w:rsidRPr="00874D71" w:rsidRDefault="00C8287C" w:rsidP="00C8287C">
      <w:pPr>
        <w:rPr>
          <w:rFonts w:hint="eastAsia"/>
        </w:rPr>
      </w:pPr>
      <w:r w:rsidRPr="00874D71">
        <w:rPr>
          <w:rFonts w:hint="eastAsia"/>
        </w:rPr>
        <w:t>一、填空题</w:t>
      </w:r>
      <w:r w:rsidRPr="00874D71">
        <w:rPr>
          <w:rFonts w:hint="eastAsia"/>
        </w:rPr>
        <w:t>20*1=20</w:t>
      </w:r>
    </w:p>
    <w:p w14:paraId="0D003988" w14:textId="77777777" w:rsidR="00C8287C" w:rsidRPr="00954301" w:rsidRDefault="00C8287C" w:rsidP="00C8287C">
      <w:pPr>
        <w:rPr>
          <w:rFonts w:hint="eastAsia"/>
          <w:color w:val="FF0000"/>
        </w:rPr>
      </w:pPr>
      <w:r w:rsidRPr="00874D71">
        <w:rPr>
          <w:rFonts w:hint="eastAsia"/>
        </w:rPr>
        <w:t>1</w:t>
      </w:r>
      <w:r w:rsidRPr="00874D71">
        <w:rPr>
          <w:rFonts w:hint="eastAsia"/>
        </w:rPr>
        <w:t>、胡锦涛提出新的历史使命（</w:t>
      </w:r>
      <w:r w:rsidRPr="00874D71">
        <w:rPr>
          <w:rFonts w:hint="eastAsia"/>
        </w:rPr>
        <w:t>2</w:t>
      </w:r>
      <w:r w:rsidRPr="00874D71">
        <w:rPr>
          <w:rFonts w:hint="eastAsia"/>
        </w:rPr>
        <w:t>点）</w:t>
      </w:r>
      <w:r w:rsidRPr="00954301">
        <w:rPr>
          <w:rFonts w:hint="eastAsia"/>
          <w:color w:val="FF0000"/>
        </w:rPr>
        <w:t>三个提供、一个发挥</w:t>
      </w:r>
    </w:p>
    <w:p w14:paraId="5CABBE31" w14:textId="77777777" w:rsidR="00C8287C" w:rsidRPr="00874D71" w:rsidRDefault="00C8287C" w:rsidP="00C8287C">
      <w:pPr>
        <w:rPr>
          <w:rFonts w:hint="eastAsia"/>
        </w:rPr>
      </w:pPr>
      <w:r w:rsidRPr="00874D71">
        <w:rPr>
          <w:rFonts w:hint="eastAsia"/>
        </w:rPr>
        <w:t>2</w:t>
      </w:r>
      <w:r w:rsidRPr="00874D71">
        <w:rPr>
          <w:rFonts w:hint="eastAsia"/>
        </w:rPr>
        <w:t>、我国武装力量组成是：解放军、</w:t>
      </w:r>
      <w:r w:rsidRPr="00874D71">
        <w:rPr>
          <w:rFonts w:hint="eastAsia"/>
        </w:rPr>
        <w:t xml:space="preserve">      </w:t>
      </w:r>
      <w:r w:rsidRPr="00874D71">
        <w:rPr>
          <w:rFonts w:hint="eastAsia"/>
        </w:rPr>
        <w:t>、</w:t>
      </w:r>
      <w:r w:rsidRPr="00874D71">
        <w:rPr>
          <w:rFonts w:hint="eastAsia"/>
        </w:rPr>
        <w:t xml:space="preserve">      </w:t>
      </w:r>
      <w:r w:rsidRPr="00874D71">
        <w:rPr>
          <w:rFonts w:hint="eastAsia"/>
        </w:rPr>
        <w:t>。</w:t>
      </w:r>
      <w:r w:rsidRPr="00954301">
        <w:rPr>
          <w:rFonts w:hint="eastAsia"/>
          <w:color w:val="FF0000"/>
        </w:rPr>
        <w:t>OK</w:t>
      </w:r>
    </w:p>
    <w:p w14:paraId="43AC48F3" w14:textId="77777777" w:rsidR="00C8287C" w:rsidRDefault="00C8287C" w:rsidP="00C8287C">
      <w:pPr>
        <w:rPr>
          <w:rFonts w:hint="eastAsia"/>
        </w:rPr>
      </w:pPr>
      <w:r w:rsidRPr="00874D71">
        <w:rPr>
          <w:rFonts w:hint="eastAsia"/>
        </w:rPr>
        <w:t>3</w:t>
      </w:r>
      <w:r w:rsidRPr="00874D71">
        <w:rPr>
          <w:rFonts w:hint="eastAsia"/>
        </w:rPr>
        <w:t>、军事高技术对现代战争的影响</w:t>
      </w:r>
      <w:r w:rsidRPr="00874D71">
        <w:rPr>
          <w:rFonts w:hint="eastAsia"/>
        </w:rPr>
        <w:t xml:space="preserve">     </w:t>
      </w:r>
      <w:r w:rsidRPr="00874D71">
        <w:rPr>
          <w:rFonts w:hint="eastAsia"/>
        </w:rPr>
        <w:t>、</w:t>
      </w:r>
      <w:r w:rsidRPr="00874D71">
        <w:rPr>
          <w:rFonts w:hint="eastAsia"/>
        </w:rPr>
        <w:t xml:space="preserve">     </w:t>
      </w:r>
      <w:r w:rsidRPr="00874D71">
        <w:rPr>
          <w:rFonts w:hint="eastAsia"/>
        </w:rPr>
        <w:t>、反应快速化、</w:t>
      </w:r>
      <w:r w:rsidRPr="00874D71">
        <w:rPr>
          <w:rFonts w:hint="eastAsia"/>
        </w:rPr>
        <w:t xml:space="preserve">     </w:t>
      </w:r>
      <w:r w:rsidRPr="00874D71">
        <w:rPr>
          <w:rFonts w:hint="eastAsia"/>
        </w:rPr>
        <w:t>、</w:t>
      </w:r>
      <w:r w:rsidRPr="00874D71">
        <w:rPr>
          <w:rFonts w:hint="eastAsia"/>
        </w:rPr>
        <w:t xml:space="preserve">     </w:t>
      </w:r>
      <w:r w:rsidRPr="00874D71">
        <w:rPr>
          <w:rFonts w:hint="eastAsia"/>
        </w:rPr>
        <w:t>。</w:t>
      </w:r>
    </w:p>
    <w:p w14:paraId="43776260" w14:textId="77777777" w:rsidR="00C8287C" w:rsidRPr="00954301" w:rsidRDefault="00C8287C" w:rsidP="00C8287C">
      <w:pPr>
        <w:rPr>
          <w:rFonts w:hint="eastAsia"/>
          <w:color w:val="FF0000"/>
        </w:rPr>
      </w:pPr>
      <w:r w:rsidRPr="00954301">
        <w:rPr>
          <w:rFonts w:hint="eastAsia"/>
          <w:color w:val="FF0000"/>
        </w:rPr>
        <w:t>侦察立体化、指挥控制智能化、反应快速化、打击精确化、防护综合化</w:t>
      </w:r>
    </w:p>
    <w:p w14:paraId="5605DD62" w14:textId="77777777" w:rsidR="00C8287C" w:rsidRPr="00874D71" w:rsidRDefault="00C8287C" w:rsidP="00C8287C">
      <w:pPr>
        <w:rPr>
          <w:rFonts w:hint="eastAsia"/>
        </w:rPr>
      </w:pPr>
      <w:r w:rsidRPr="00874D71">
        <w:rPr>
          <w:rFonts w:hint="eastAsia"/>
        </w:rPr>
        <w:t>4</w:t>
      </w:r>
      <w:r w:rsidRPr="00874D71">
        <w:rPr>
          <w:rFonts w:hint="eastAsia"/>
        </w:rPr>
        <w:t>、孙子兵法的战争观：</w:t>
      </w:r>
      <w:r w:rsidRPr="00874D71">
        <w:rPr>
          <w:rFonts w:hint="eastAsia"/>
        </w:rPr>
        <w:t xml:space="preserve">         </w:t>
      </w:r>
      <w:r w:rsidRPr="00874D71">
        <w:rPr>
          <w:rFonts w:hint="eastAsia"/>
        </w:rPr>
        <w:t>、慎战思想</w:t>
      </w:r>
      <w:r>
        <w:rPr>
          <w:rFonts w:hint="eastAsia"/>
        </w:rPr>
        <w:t xml:space="preserve"> </w:t>
      </w:r>
      <w:r w:rsidRPr="00954301">
        <w:rPr>
          <w:rFonts w:hint="eastAsia"/>
          <w:color w:val="FF0000"/>
        </w:rPr>
        <w:t xml:space="preserve"> OK</w:t>
      </w:r>
    </w:p>
    <w:p w14:paraId="3A0AD0A5" w14:textId="77777777" w:rsidR="00C8287C" w:rsidRPr="00626B3F" w:rsidRDefault="00C8287C" w:rsidP="00C8287C">
      <w:pPr>
        <w:rPr>
          <w:rFonts w:hint="eastAsia"/>
          <w:color w:val="FF0000"/>
        </w:rPr>
      </w:pPr>
      <w:r w:rsidRPr="00874D71">
        <w:rPr>
          <w:rFonts w:hint="eastAsia"/>
        </w:rPr>
        <w:t>5</w:t>
      </w:r>
      <w:r w:rsidRPr="00874D71">
        <w:rPr>
          <w:rFonts w:hint="eastAsia"/>
        </w:rPr>
        <w:t>、</w:t>
      </w:r>
      <w:bookmarkStart w:id="50" w:name="OLE_LINK52"/>
      <w:r w:rsidRPr="00874D71">
        <w:rPr>
          <w:rFonts w:hint="eastAsia"/>
        </w:rPr>
        <w:t>美国武装力量和我国的差别。美国是</w:t>
      </w:r>
      <w:r w:rsidRPr="00874D71">
        <w:rPr>
          <w:rFonts w:hint="eastAsia"/>
        </w:rPr>
        <w:t>1</w:t>
      </w:r>
      <w:r w:rsidRPr="00874D71">
        <w:rPr>
          <w:rFonts w:hint="eastAsia"/>
        </w:rPr>
        <w:t>、</w:t>
      </w:r>
      <w:r w:rsidRPr="00874D71">
        <w:rPr>
          <w:rFonts w:hint="eastAsia"/>
        </w:rPr>
        <w:t xml:space="preserve">    </w:t>
      </w:r>
      <w:r w:rsidRPr="00874D71">
        <w:rPr>
          <w:rFonts w:hint="eastAsia"/>
        </w:rPr>
        <w:t>控制军队</w:t>
      </w:r>
      <w:r w:rsidRPr="00874D71">
        <w:rPr>
          <w:rFonts w:hint="eastAsia"/>
        </w:rPr>
        <w:t xml:space="preserve">2.     </w:t>
      </w:r>
      <w:r w:rsidRPr="00874D71">
        <w:rPr>
          <w:rFonts w:hint="eastAsia"/>
        </w:rPr>
        <w:t>与</w:t>
      </w:r>
      <w:r w:rsidRPr="00874D71">
        <w:rPr>
          <w:rFonts w:hint="eastAsia"/>
        </w:rPr>
        <w:t xml:space="preserve">     </w:t>
      </w:r>
      <w:r w:rsidRPr="00874D71">
        <w:rPr>
          <w:rFonts w:hint="eastAsia"/>
        </w:rPr>
        <w:t>分离。</w:t>
      </w:r>
      <w:r w:rsidRPr="00626B3F">
        <w:rPr>
          <w:rFonts w:hint="eastAsia"/>
          <w:color w:val="FF0000"/>
        </w:rPr>
        <w:t>总统；指挥、管理</w:t>
      </w:r>
    </w:p>
    <w:bookmarkEnd w:id="50"/>
    <w:p w14:paraId="4BF30DD3" w14:textId="77777777" w:rsidR="00C8287C" w:rsidRPr="00874D71" w:rsidRDefault="00C8287C" w:rsidP="00C8287C">
      <w:pPr>
        <w:rPr>
          <w:rFonts w:hint="eastAsia"/>
        </w:rPr>
      </w:pPr>
      <w:r w:rsidRPr="00874D71">
        <w:rPr>
          <w:rFonts w:hint="eastAsia"/>
        </w:rPr>
        <w:t>6</w:t>
      </w:r>
      <w:r w:rsidRPr="00874D71">
        <w:rPr>
          <w:rFonts w:hint="eastAsia"/>
        </w:rPr>
        <w:t>、（实在想不起来了，都快想脑残了）</w:t>
      </w:r>
      <w:r w:rsidRPr="00626B3F">
        <w:rPr>
          <w:rFonts w:hint="eastAsia"/>
          <w:color w:val="FF0000"/>
        </w:rPr>
        <w:t xml:space="preserve"> WS</w:t>
      </w:r>
    </w:p>
    <w:p w14:paraId="46664738" w14:textId="77777777" w:rsidR="00C8287C" w:rsidRPr="00874D71" w:rsidRDefault="00C8287C" w:rsidP="00C8287C">
      <w:pPr>
        <w:rPr>
          <w:rFonts w:hint="eastAsia"/>
        </w:rPr>
      </w:pPr>
      <w:r w:rsidRPr="00874D71">
        <w:rPr>
          <w:rFonts w:hint="eastAsia"/>
        </w:rPr>
        <w:t>7</w:t>
      </w:r>
      <w:r w:rsidRPr="00874D71">
        <w:rPr>
          <w:rFonts w:hint="eastAsia"/>
        </w:rPr>
        <w:t>、我国防教育日是九月的</w:t>
      </w:r>
      <w:r w:rsidRPr="00874D71">
        <w:rPr>
          <w:rFonts w:hint="eastAsia"/>
        </w:rPr>
        <w:t xml:space="preserve">     </w:t>
      </w:r>
      <w:r w:rsidRPr="00874D71">
        <w:rPr>
          <w:rFonts w:hint="eastAsia"/>
        </w:rPr>
        <w:t>。</w:t>
      </w:r>
      <w:r w:rsidRPr="0091027B">
        <w:rPr>
          <w:rFonts w:hint="eastAsia"/>
          <w:color w:val="FF0000"/>
        </w:rPr>
        <w:t>OK</w:t>
      </w:r>
    </w:p>
    <w:p w14:paraId="5CC71AF0" w14:textId="77777777" w:rsidR="00C8287C" w:rsidRPr="0026525B" w:rsidRDefault="00C8287C" w:rsidP="00C8287C">
      <w:pPr>
        <w:rPr>
          <w:rFonts w:hint="eastAsia"/>
          <w:color w:val="FF0000"/>
        </w:rPr>
      </w:pPr>
      <w:r w:rsidRPr="00874D71">
        <w:rPr>
          <w:rFonts w:hint="eastAsia"/>
        </w:rPr>
        <w:t>8</w:t>
      </w:r>
      <w:r w:rsidRPr="00874D71">
        <w:rPr>
          <w:rFonts w:hint="eastAsia"/>
        </w:rPr>
        <w:t>、国防类型</w:t>
      </w:r>
      <w:r w:rsidRPr="00874D71">
        <w:rPr>
          <w:rFonts w:hint="eastAsia"/>
        </w:rPr>
        <w:t>(4</w:t>
      </w:r>
      <w:r w:rsidRPr="00874D71">
        <w:rPr>
          <w:rFonts w:hint="eastAsia"/>
        </w:rPr>
        <w:t>种，给了一个是自卫型</w:t>
      </w:r>
      <w:r w:rsidRPr="00874D71">
        <w:rPr>
          <w:rFonts w:hint="eastAsia"/>
        </w:rPr>
        <w:t>)</w:t>
      </w:r>
      <w:r>
        <w:rPr>
          <w:rFonts w:hint="eastAsia"/>
        </w:rPr>
        <w:t xml:space="preserve"> </w:t>
      </w:r>
      <w:r w:rsidRPr="0026525B">
        <w:rPr>
          <w:rFonts w:hint="eastAsia"/>
          <w:color w:val="FF0000"/>
        </w:rPr>
        <w:t>扩张型、自卫型、联盟型、中立型</w:t>
      </w:r>
    </w:p>
    <w:p w14:paraId="5D616318" w14:textId="77777777" w:rsidR="00C8287C" w:rsidRPr="00874D71" w:rsidRDefault="00C8287C" w:rsidP="00C8287C">
      <w:pPr>
        <w:rPr>
          <w:rFonts w:hint="eastAsia"/>
        </w:rPr>
      </w:pPr>
      <w:r w:rsidRPr="00874D71">
        <w:rPr>
          <w:rFonts w:hint="eastAsia"/>
        </w:rPr>
        <w:t>9</w:t>
      </w:r>
      <w:r w:rsidRPr="00874D71">
        <w:rPr>
          <w:rFonts w:hint="eastAsia"/>
        </w:rPr>
        <w:t>、我国军政工作的三原则是：官民一致、</w:t>
      </w:r>
      <w:r w:rsidRPr="00BC524B">
        <w:rPr>
          <w:rFonts w:ascii="Calibri" w:hAnsi="Calibri" w:hint="eastAsia"/>
          <w:color w:val="FF0000"/>
          <w:szCs w:val="21"/>
        </w:rPr>
        <w:t>军民一致</w:t>
      </w:r>
      <w:r>
        <w:rPr>
          <w:rFonts w:ascii="Calibri" w:hAnsi="Calibri"/>
          <w:color w:val="FF0000"/>
          <w:szCs w:val="21"/>
        </w:rPr>
        <w:t xml:space="preserve"> </w:t>
      </w:r>
      <w:r w:rsidRPr="00BC524B">
        <w:rPr>
          <w:rFonts w:ascii="Calibri" w:hAnsi="Calibri"/>
          <w:color w:val="FF0000"/>
          <w:szCs w:val="21"/>
        </w:rPr>
        <w:t>、</w:t>
      </w:r>
      <w:r w:rsidRPr="00BC524B">
        <w:rPr>
          <w:rFonts w:ascii="Calibri" w:hAnsi="Calibri" w:hint="eastAsia"/>
          <w:color w:val="FF0000"/>
          <w:szCs w:val="21"/>
        </w:rPr>
        <w:t>瓦解敌军</w:t>
      </w:r>
    </w:p>
    <w:p w14:paraId="7C237DDC" w14:textId="77777777" w:rsidR="00C8287C" w:rsidRPr="0026525B" w:rsidRDefault="00C8287C" w:rsidP="00C8287C">
      <w:pPr>
        <w:rPr>
          <w:rFonts w:hint="eastAsia"/>
          <w:color w:val="FF0000"/>
        </w:rPr>
      </w:pPr>
      <w:r w:rsidRPr="00874D71">
        <w:rPr>
          <w:rFonts w:hint="eastAsia"/>
        </w:rPr>
        <w:t>10</w:t>
      </w:r>
      <w:r w:rsidRPr="00874D71">
        <w:rPr>
          <w:rFonts w:hint="eastAsia"/>
        </w:rPr>
        <w:t>、神舟七号发射的时间（年月日）</w:t>
      </w:r>
      <w:r w:rsidRPr="0026525B">
        <w:rPr>
          <w:rFonts w:hint="eastAsia"/>
          <w:color w:val="FF0000"/>
        </w:rPr>
        <w:t>2008</w:t>
      </w:r>
      <w:r w:rsidRPr="0026525B">
        <w:rPr>
          <w:rFonts w:hint="eastAsia"/>
          <w:color w:val="FF0000"/>
        </w:rPr>
        <w:t>年</w:t>
      </w:r>
      <w:r w:rsidRPr="0026525B">
        <w:rPr>
          <w:rFonts w:hint="eastAsia"/>
          <w:color w:val="FF0000"/>
        </w:rPr>
        <w:t>9</w:t>
      </w:r>
      <w:r w:rsidRPr="0026525B">
        <w:rPr>
          <w:rFonts w:hint="eastAsia"/>
          <w:color w:val="FF0000"/>
        </w:rPr>
        <w:t>月</w:t>
      </w:r>
      <w:r w:rsidRPr="0026525B">
        <w:rPr>
          <w:rFonts w:hint="eastAsia"/>
          <w:color w:val="FF0000"/>
        </w:rPr>
        <w:t>25</w:t>
      </w:r>
      <w:r w:rsidRPr="0026525B">
        <w:rPr>
          <w:rFonts w:hint="eastAsia"/>
          <w:color w:val="FF0000"/>
        </w:rPr>
        <w:t>日</w:t>
      </w:r>
    </w:p>
    <w:p w14:paraId="78A06192" w14:textId="77777777" w:rsidR="00C8287C" w:rsidRPr="00874D71" w:rsidRDefault="00C8287C" w:rsidP="00C8287C">
      <w:pPr>
        <w:rPr>
          <w:rFonts w:hint="eastAsia"/>
        </w:rPr>
      </w:pPr>
      <w:r w:rsidRPr="00874D71">
        <w:rPr>
          <w:rFonts w:hint="eastAsia"/>
        </w:rPr>
        <w:t>二、判断</w:t>
      </w:r>
      <w:r w:rsidRPr="00874D71">
        <w:rPr>
          <w:rFonts w:hint="eastAsia"/>
        </w:rPr>
        <w:t>1*10=10</w:t>
      </w:r>
    </w:p>
    <w:p w14:paraId="3BCC1999" w14:textId="77777777" w:rsidR="00C8287C" w:rsidRPr="00874D71" w:rsidRDefault="00C8287C" w:rsidP="00C8287C">
      <w:pPr>
        <w:rPr>
          <w:rFonts w:hint="eastAsia"/>
        </w:rPr>
      </w:pPr>
      <w:r w:rsidRPr="00874D71">
        <w:rPr>
          <w:rFonts w:hint="eastAsia"/>
        </w:rPr>
        <w:t>1</w:t>
      </w:r>
      <w:r w:rsidRPr="00874D71">
        <w:rPr>
          <w:rFonts w:hint="eastAsia"/>
        </w:rPr>
        <w:t>、关于第一宇宙速度</w:t>
      </w:r>
      <w:r w:rsidRPr="0026525B">
        <w:rPr>
          <w:rFonts w:hint="eastAsia"/>
          <w:color w:val="FF0000"/>
        </w:rPr>
        <w:t xml:space="preserve"> 7.9km/s</w:t>
      </w:r>
    </w:p>
    <w:p w14:paraId="1FFECA4A" w14:textId="77777777" w:rsidR="00C8287C" w:rsidRPr="00874D71" w:rsidRDefault="00C8287C" w:rsidP="00C8287C">
      <w:pPr>
        <w:rPr>
          <w:rFonts w:hint="eastAsia"/>
        </w:rPr>
      </w:pPr>
      <w:r w:rsidRPr="00874D71">
        <w:rPr>
          <w:rFonts w:hint="eastAsia"/>
        </w:rPr>
        <w:t>2</w:t>
      </w:r>
      <w:r w:rsidRPr="00874D71">
        <w:rPr>
          <w:rFonts w:hint="eastAsia"/>
        </w:rPr>
        <w:t>、</w:t>
      </w:r>
      <w:bookmarkStart w:id="51" w:name="OLE_LINK47"/>
      <w:r w:rsidRPr="00874D71">
        <w:rPr>
          <w:rFonts w:hint="eastAsia"/>
        </w:rPr>
        <w:t>积极防御战略</w:t>
      </w:r>
      <w:bookmarkEnd w:id="51"/>
      <w:r w:rsidRPr="00874D71">
        <w:rPr>
          <w:rFonts w:hint="eastAsia"/>
        </w:rPr>
        <w:t>方针</w:t>
      </w:r>
      <w:r>
        <w:rPr>
          <w:rFonts w:hint="eastAsia"/>
        </w:rPr>
        <w:t xml:space="preserve"> </w:t>
      </w:r>
    </w:p>
    <w:p w14:paraId="0CA34C35" w14:textId="77777777" w:rsidR="00C8287C" w:rsidRPr="00874D71" w:rsidRDefault="00C8287C" w:rsidP="00C8287C">
      <w:pPr>
        <w:rPr>
          <w:rFonts w:hint="eastAsia"/>
        </w:rPr>
      </w:pPr>
      <w:r w:rsidRPr="00874D71">
        <w:rPr>
          <w:rFonts w:hint="eastAsia"/>
        </w:rPr>
        <w:t>3</w:t>
      </w:r>
      <w:r w:rsidRPr="00874D71">
        <w:rPr>
          <w:rFonts w:hint="eastAsia"/>
        </w:rPr>
        <w:t>、两弹一星是什么</w:t>
      </w:r>
      <w:r>
        <w:rPr>
          <w:rFonts w:hint="eastAsia"/>
        </w:rPr>
        <w:t xml:space="preserve"> </w:t>
      </w:r>
      <w:r w:rsidRPr="0026525B">
        <w:rPr>
          <w:rFonts w:hint="eastAsia"/>
          <w:color w:val="FF0000"/>
        </w:rPr>
        <w:t>OK</w:t>
      </w:r>
    </w:p>
    <w:p w14:paraId="6FAF4021" w14:textId="77777777" w:rsidR="00C8287C" w:rsidRPr="00874D71" w:rsidRDefault="00C8287C" w:rsidP="00C8287C">
      <w:pPr>
        <w:rPr>
          <w:rFonts w:hint="eastAsia"/>
        </w:rPr>
      </w:pPr>
      <w:r w:rsidRPr="00874D71">
        <w:rPr>
          <w:rFonts w:hint="eastAsia"/>
        </w:rPr>
        <w:t>4</w:t>
      </w:r>
      <w:r w:rsidRPr="00874D71">
        <w:rPr>
          <w:rFonts w:hint="eastAsia"/>
        </w:rPr>
        <w:t>、第一次使用化学武器是不是二战</w:t>
      </w:r>
      <w:r w:rsidRPr="0026525B">
        <w:rPr>
          <w:rFonts w:hint="eastAsia"/>
          <w:color w:val="FF0000"/>
        </w:rPr>
        <w:t>（不是，应该是一战）</w:t>
      </w:r>
    </w:p>
    <w:p w14:paraId="313C18A4" w14:textId="77777777" w:rsidR="00C8287C" w:rsidRPr="00874D71" w:rsidRDefault="00C8287C" w:rsidP="00C8287C">
      <w:pPr>
        <w:rPr>
          <w:rFonts w:hint="eastAsia"/>
        </w:rPr>
      </w:pPr>
      <w:r w:rsidRPr="00874D71">
        <w:rPr>
          <w:rFonts w:hint="eastAsia"/>
        </w:rPr>
        <w:t>5</w:t>
      </w:r>
      <w:r w:rsidRPr="00874D71">
        <w:rPr>
          <w:rFonts w:hint="eastAsia"/>
        </w:rPr>
        <w:t>、核化生防护</w:t>
      </w:r>
    </w:p>
    <w:p w14:paraId="698A1FB8" w14:textId="77777777" w:rsidR="00C8287C" w:rsidRPr="00874D71" w:rsidRDefault="00C8287C" w:rsidP="00C8287C">
      <w:pPr>
        <w:rPr>
          <w:rFonts w:hint="eastAsia"/>
        </w:rPr>
      </w:pPr>
      <w:r w:rsidRPr="00874D71">
        <w:rPr>
          <w:rFonts w:hint="eastAsia"/>
        </w:rPr>
        <w:t>6</w:t>
      </w:r>
      <w:r w:rsidRPr="00874D71">
        <w:rPr>
          <w:rFonts w:hint="eastAsia"/>
        </w:rPr>
        <w:t>、国际战略环境的定义</w:t>
      </w:r>
      <w:r>
        <w:rPr>
          <w:rFonts w:hint="eastAsia"/>
        </w:rPr>
        <w:t xml:space="preserve"> </w:t>
      </w:r>
      <w:r w:rsidRPr="0026525B">
        <w:rPr>
          <w:rFonts w:hint="eastAsia"/>
          <w:color w:val="FF0000"/>
        </w:rPr>
        <w:t>OK</w:t>
      </w:r>
    </w:p>
    <w:p w14:paraId="72EFD55E" w14:textId="77777777" w:rsidR="00C8287C" w:rsidRPr="00874D71" w:rsidRDefault="00C8287C" w:rsidP="00C8287C">
      <w:pPr>
        <w:rPr>
          <w:rFonts w:hint="eastAsia"/>
        </w:rPr>
      </w:pPr>
      <w:r w:rsidRPr="00874D71">
        <w:rPr>
          <w:rFonts w:hint="eastAsia"/>
        </w:rPr>
        <w:t>7</w:t>
      </w:r>
      <w:r w:rsidRPr="00874D71">
        <w:rPr>
          <w:rFonts w:hint="eastAsia"/>
        </w:rPr>
        <w:t>、</w:t>
      </w:r>
      <w:bookmarkStart w:id="52" w:name="OLE_LINK46"/>
      <w:r w:rsidRPr="00874D71">
        <w:rPr>
          <w:rFonts w:hint="eastAsia"/>
        </w:rPr>
        <w:t>国际五大力量中心</w:t>
      </w:r>
      <w:bookmarkEnd w:id="52"/>
      <w:r>
        <w:rPr>
          <w:rFonts w:hint="eastAsia"/>
        </w:rPr>
        <w:t xml:space="preserve"> </w:t>
      </w:r>
      <w:r w:rsidRPr="00100D70">
        <w:rPr>
          <w:rFonts w:ascii="宋体" w:hAnsi="宋体" w:cs="宋体" w:hint="eastAsia"/>
          <w:color w:val="FF0000"/>
          <w:kern w:val="0"/>
          <w:szCs w:val="21"/>
        </w:rPr>
        <w:t>美国</w:t>
      </w:r>
      <w:r>
        <w:rPr>
          <w:rFonts w:ascii="宋体" w:hAnsi="宋体" w:cs="宋体" w:hint="eastAsia"/>
          <w:color w:val="FF0000"/>
          <w:kern w:val="0"/>
          <w:szCs w:val="21"/>
        </w:rPr>
        <w:t>、</w:t>
      </w:r>
      <w:r w:rsidRPr="00100D70">
        <w:rPr>
          <w:rFonts w:ascii="宋体" w:hAnsi="宋体" w:cs="宋体" w:hint="eastAsia"/>
          <w:color w:val="FF0000"/>
          <w:kern w:val="0"/>
          <w:szCs w:val="21"/>
        </w:rPr>
        <w:t>中国</w:t>
      </w:r>
      <w:r>
        <w:rPr>
          <w:rFonts w:ascii="宋体" w:hAnsi="宋体" w:cs="宋体" w:hint="eastAsia"/>
          <w:color w:val="FF0000"/>
          <w:kern w:val="0"/>
          <w:szCs w:val="21"/>
        </w:rPr>
        <w:t>、</w:t>
      </w:r>
      <w:r w:rsidRPr="00100D70">
        <w:rPr>
          <w:rFonts w:ascii="宋体" w:hAnsi="宋体" w:cs="宋体" w:hint="eastAsia"/>
          <w:color w:val="FF0000"/>
          <w:kern w:val="0"/>
          <w:szCs w:val="21"/>
        </w:rPr>
        <w:t>欧盟</w:t>
      </w:r>
      <w:r>
        <w:rPr>
          <w:rFonts w:ascii="宋体" w:hAnsi="宋体" w:cs="宋体" w:hint="eastAsia"/>
          <w:color w:val="FF0000"/>
          <w:kern w:val="0"/>
          <w:szCs w:val="21"/>
        </w:rPr>
        <w:t>、</w:t>
      </w:r>
      <w:r w:rsidRPr="00100D70">
        <w:rPr>
          <w:rFonts w:ascii="宋体" w:hAnsi="宋体" w:cs="宋体" w:hint="eastAsia"/>
          <w:color w:val="FF0000"/>
          <w:kern w:val="0"/>
          <w:szCs w:val="21"/>
        </w:rPr>
        <w:t>俄罗斯</w:t>
      </w:r>
      <w:r>
        <w:rPr>
          <w:rFonts w:ascii="宋体" w:hAnsi="宋体" w:cs="宋体" w:hint="eastAsia"/>
          <w:color w:val="FF0000"/>
          <w:kern w:val="0"/>
          <w:szCs w:val="21"/>
        </w:rPr>
        <w:t>、</w:t>
      </w:r>
      <w:r w:rsidRPr="00100D70">
        <w:rPr>
          <w:rFonts w:ascii="宋体" w:hAnsi="宋体" w:cs="宋体" w:hint="eastAsia"/>
          <w:color w:val="FF0000"/>
          <w:kern w:val="0"/>
          <w:szCs w:val="21"/>
        </w:rPr>
        <w:t>日本</w:t>
      </w:r>
    </w:p>
    <w:p w14:paraId="75D97D31" w14:textId="77777777" w:rsidR="00C8287C" w:rsidRPr="00874D71" w:rsidRDefault="00C8287C" w:rsidP="00C8287C">
      <w:pPr>
        <w:rPr>
          <w:rFonts w:hint="eastAsia"/>
        </w:rPr>
      </w:pPr>
      <w:r w:rsidRPr="00874D71">
        <w:rPr>
          <w:rFonts w:hint="eastAsia"/>
        </w:rPr>
        <w:t>8</w:t>
      </w:r>
      <w:r w:rsidRPr="00874D71">
        <w:rPr>
          <w:rFonts w:hint="eastAsia"/>
        </w:rPr>
        <w:t>、东方红一号是不是</w:t>
      </w:r>
      <w:r w:rsidRPr="00874D71">
        <w:rPr>
          <w:rFonts w:hint="eastAsia"/>
        </w:rPr>
        <w:t>1968.4.24</w:t>
      </w:r>
      <w:r w:rsidRPr="0026525B">
        <w:rPr>
          <w:rFonts w:hint="eastAsia"/>
          <w:color w:val="FF0000"/>
        </w:rPr>
        <w:t>（错！应为</w:t>
      </w:r>
      <w:r w:rsidRPr="0026525B">
        <w:rPr>
          <w:rFonts w:hint="eastAsia"/>
          <w:color w:val="FF0000"/>
        </w:rPr>
        <w:t>1970</w:t>
      </w:r>
      <w:r w:rsidRPr="0026525B">
        <w:rPr>
          <w:rFonts w:hint="eastAsia"/>
          <w:color w:val="FF0000"/>
        </w:rPr>
        <w:t>年</w:t>
      </w:r>
      <w:r w:rsidRPr="0026525B">
        <w:rPr>
          <w:rFonts w:hint="eastAsia"/>
          <w:color w:val="FF0000"/>
        </w:rPr>
        <w:t>4</w:t>
      </w:r>
      <w:r w:rsidRPr="0026525B">
        <w:rPr>
          <w:rFonts w:hint="eastAsia"/>
          <w:color w:val="FF0000"/>
        </w:rPr>
        <w:t>月</w:t>
      </w:r>
      <w:r w:rsidRPr="0026525B">
        <w:rPr>
          <w:rFonts w:hint="eastAsia"/>
          <w:color w:val="FF0000"/>
        </w:rPr>
        <w:t>24</w:t>
      </w:r>
      <w:r w:rsidRPr="0026525B">
        <w:rPr>
          <w:rFonts w:hint="eastAsia"/>
          <w:color w:val="FF0000"/>
        </w:rPr>
        <w:t>日）</w:t>
      </w:r>
    </w:p>
    <w:p w14:paraId="33A4BF5B" w14:textId="77777777" w:rsidR="00C8287C" w:rsidRPr="00874D71" w:rsidRDefault="00C8287C" w:rsidP="00C8287C">
      <w:pPr>
        <w:rPr>
          <w:rFonts w:hint="eastAsia"/>
        </w:rPr>
      </w:pPr>
      <w:r w:rsidRPr="00874D71">
        <w:rPr>
          <w:rFonts w:hint="eastAsia"/>
        </w:rPr>
        <w:t>9</w:t>
      </w:r>
      <w:r w:rsidRPr="00874D71">
        <w:rPr>
          <w:rFonts w:hint="eastAsia"/>
        </w:rPr>
        <w:t>、国防教育法颁布日是不是</w:t>
      </w:r>
      <w:r w:rsidRPr="00874D71">
        <w:rPr>
          <w:rFonts w:hint="eastAsia"/>
        </w:rPr>
        <w:t>2001.4.28</w:t>
      </w:r>
      <w:r w:rsidRPr="0026525B">
        <w:rPr>
          <w:rFonts w:hint="eastAsia"/>
          <w:color w:val="FF0000"/>
        </w:rPr>
        <w:t>（</w:t>
      </w:r>
      <w:r>
        <w:rPr>
          <w:rFonts w:hint="eastAsia"/>
          <w:color w:val="FF0000"/>
        </w:rPr>
        <w:t>对，</w:t>
      </w:r>
      <w:r w:rsidRPr="0026525B">
        <w:rPr>
          <w:rFonts w:hint="eastAsia"/>
          <w:color w:val="FF0000"/>
        </w:rPr>
        <w:t>是</w:t>
      </w:r>
      <w:r>
        <w:rPr>
          <w:rFonts w:hint="eastAsia"/>
          <w:color w:val="FF0000"/>
        </w:rPr>
        <w:t>的</w:t>
      </w:r>
      <w:r w:rsidRPr="0026525B">
        <w:rPr>
          <w:rFonts w:hint="eastAsia"/>
          <w:color w:val="FF0000"/>
        </w:rPr>
        <w:t>）</w:t>
      </w:r>
    </w:p>
    <w:p w14:paraId="524DD7F4" w14:textId="77777777" w:rsidR="00C8287C" w:rsidRPr="00874D71" w:rsidRDefault="00C8287C" w:rsidP="00C8287C">
      <w:pPr>
        <w:rPr>
          <w:rFonts w:hint="eastAsia"/>
        </w:rPr>
      </w:pPr>
      <w:r w:rsidRPr="00874D71">
        <w:rPr>
          <w:rFonts w:hint="eastAsia"/>
        </w:rPr>
        <w:t>10</w:t>
      </w:r>
      <w:r w:rsidRPr="00874D71">
        <w:rPr>
          <w:rFonts w:hint="eastAsia"/>
        </w:rPr>
        <w:t>、毛泽东军事思想的核心是不是人民战争的战略战术。</w:t>
      </w:r>
      <w:r w:rsidRPr="0026525B">
        <w:rPr>
          <w:rFonts w:hint="eastAsia"/>
          <w:color w:val="FF0000"/>
        </w:rPr>
        <w:t>错</w:t>
      </w:r>
      <w:r>
        <w:rPr>
          <w:rFonts w:hint="eastAsia"/>
          <w:color w:val="FF0000"/>
        </w:rPr>
        <w:t>，是</w:t>
      </w:r>
      <w:r w:rsidRPr="00BC524B">
        <w:rPr>
          <w:rFonts w:ascii="Calibri" w:hAnsi="Calibri" w:hint="eastAsia"/>
          <w:color w:val="FF0000"/>
          <w:szCs w:val="21"/>
        </w:rPr>
        <w:t>人民战争思想</w:t>
      </w:r>
    </w:p>
    <w:p w14:paraId="0F6299F0" w14:textId="77777777" w:rsidR="00C8287C" w:rsidRPr="00874D71" w:rsidRDefault="00C8287C" w:rsidP="00C8287C">
      <w:pPr>
        <w:rPr>
          <w:rFonts w:hint="eastAsia"/>
        </w:rPr>
      </w:pPr>
      <w:r w:rsidRPr="00874D71">
        <w:rPr>
          <w:rFonts w:hint="eastAsia"/>
        </w:rPr>
        <w:t>三、简答</w:t>
      </w:r>
      <w:r w:rsidRPr="00874D71">
        <w:rPr>
          <w:rFonts w:hint="eastAsia"/>
        </w:rPr>
        <w:t>8*5=40</w:t>
      </w:r>
    </w:p>
    <w:p w14:paraId="54B84E0C" w14:textId="77777777" w:rsidR="00C8287C" w:rsidRDefault="00C8287C" w:rsidP="00C8287C">
      <w:pPr>
        <w:rPr>
          <w:rFonts w:hint="eastAsia"/>
        </w:rPr>
      </w:pPr>
      <w:r w:rsidRPr="00874D71">
        <w:rPr>
          <w:rFonts w:hint="eastAsia"/>
        </w:rPr>
        <w:t>1</w:t>
      </w:r>
      <w:r w:rsidRPr="00874D71">
        <w:rPr>
          <w:rFonts w:hint="eastAsia"/>
        </w:rPr>
        <w:t>、陆军的使命</w:t>
      </w:r>
    </w:p>
    <w:p w14:paraId="3D971599" w14:textId="77777777" w:rsidR="00C8287C" w:rsidRPr="00626B3F" w:rsidRDefault="00C8287C" w:rsidP="00C8287C">
      <w:pPr>
        <w:rPr>
          <w:rFonts w:hint="eastAsia"/>
          <w:color w:val="FF0000"/>
        </w:rPr>
      </w:pPr>
      <w:r w:rsidRPr="00626B3F">
        <w:rPr>
          <w:rFonts w:ascii="宋体" w:cs="宋体" w:hint="eastAsia"/>
          <w:color w:val="FF0000"/>
          <w:kern w:val="0"/>
          <w:szCs w:val="21"/>
        </w:rPr>
        <w:t>（</w:t>
      </w:r>
      <w:r w:rsidRPr="00626B3F">
        <w:rPr>
          <w:color w:val="FF0000"/>
          <w:kern w:val="0"/>
          <w:szCs w:val="21"/>
        </w:rPr>
        <w:t>1</w:t>
      </w:r>
      <w:r w:rsidRPr="00626B3F">
        <w:rPr>
          <w:rFonts w:ascii="宋体" w:cs="宋体" w:hint="eastAsia"/>
          <w:color w:val="FF0000"/>
          <w:kern w:val="0"/>
          <w:szCs w:val="21"/>
        </w:rPr>
        <w:t>）抗击外敌入侵（</w:t>
      </w:r>
      <w:r w:rsidRPr="00626B3F">
        <w:rPr>
          <w:color w:val="FF0000"/>
          <w:kern w:val="0"/>
          <w:szCs w:val="21"/>
        </w:rPr>
        <w:t>2</w:t>
      </w:r>
      <w:r w:rsidRPr="00626B3F">
        <w:rPr>
          <w:rFonts w:ascii="宋体" w:cs="宋体" w:hint="eastAsia"/>
          <w:color w:val="FF0000"/>
          <w:kern w:val="0"/>
          <w:szCs w:val="21"/>
        </w:rPr>
        <w:t>）保卫国家领土主权（</w:t>
      </w:r>
      <w:r w:rsidRPr="00626B3F">
        <w:rPr>
          <w:color w:val="FF0000"/>
          <w:kern w:val="0"/>
          <w:szCs w:val="21"/>
        </w:rPr>
        <w:t>3</w:t>
      </w:r>
      <w:r w:rsidRPr="00626B3F">
        <w:rPr>
          <w:rFonts w:ascii="宋体" w:cs="宋体" w:hint="eastAsia"/>
          <w:color w:val="FF0000"/>
          <w:kern w:val="0"/>
          <w:szCs w:val="21"/>
        </w:rPr>
        <w:t>）维护国家和平统一和社会稳定</w:t>
      </w:r>
    </w:p>
    <w:p w14:paraId="6824765B" w14:textId="77777777" w:rsidR="00C8287C" w:rsidRPr="00874D71" w:rsidRDefault="00C8287C" w:rsidP="00C8287C">
      <w:pPr>
        <w:rPr>
          <w:rFonts w:hint="eastAsia"/>
        </w:rPr>
      </w:pPr>
      <w:r w:rsidRPr="00874D71">
        <w:rPr>
          <w:rFonts w:hint="eastAsia"/>
        </w:rPr>
        <w:t>2</w:t>
      </w:r>
      <w:r w:rsidRPr="00874D71">
        <w:rPr>
          <w:rFonts w:hint="eastAsia"/>
        </w:rPr>
        <w:t>、公民的国防义务</w:t>
      </w:r>
      <w:r>
        <w:rPr>
          <w:rFonts w:hint="eastAsia"/>
        </w:rPr>
        <w:t xml:space="preserve"> </w:t>
      </w:r>
      <w:r w:rsidRPr="00626B3F">
        <w:rPr>
          <w:rFonts w:hint="eastAsia"/>
          <w:color w:val="FF0000"/>
        </w:rPr>
        <w:t>OK</w:t>
      </w:r>
    </w:p>
    <w:p w14:paraId="59DD70DA" w14:textId="77777777" w:rsidR="00C8287C" w:rsidRPr="00626B3F" w:rsidRDefault="00C8287C" w:rsidP="00C8287C">
      <w:pPr>
        <w:rPr>
          <w:rFonts w:hint="eastAsia"/>
          <w:color w:val="FF0000"/>
        </w:rPr>
      </w:pPr>
      <w:r w:rsidRPr="00874D71">
        <w:rPr>
          <w:rFonts w:hint="eastAsia"/>
        </w:rPr>
        <w:t>3</w:t>
      </w:r>
      <w:bookmarkStart w:id="53" w:name="OLE_LINK48"/>
      <w:bookmarkStart w:id="54" w:name="OLE_LINK49"/>
      <w:r w:rsidRPr="00874D71">
        <w:rPr>
          <w:rFonts w:hint="eastAsia"/>
        </w:rPr>
        <w:t>、军事高技术的领域</w:t>
      </w:r>
      <w:bookmarkEnd w:id="53"/>
      <w:bookmarkEnd w:id="54"/>
      <w:r>
        <w:rPr>
          <w:rFonts w:hint="eastAsia"/>
        </w:rPr>
        <w:t>（技术群）</w:t>
      </w:r>
      <w:r w:rsidRPr="00626B3F">
        <w:rPr>
          <w:rFonts w:hint="eastAsia"/>
          <w:color w:val="FF0000"/>
        </w:rPr>
        <w:t>OK</w:t>
      </w:r>
      <w:r w:rsidRPr="00626B3F">
        <w:rPr>
          <w:rFonts w:hint="eastAsia"/>
          <w:color w:val="FF0000"/>
        </w:rPr>
        <w:t>（这里再次重复一下）</w:t>
      </w:r>
    </w:p>
    <w:p w14:paraId="1F3F3556" w14:textId="77777777" w:rsidR="00C8287C" w:rsidRPr="00626B3F" w:rsidRDefault="00C8287C" w:rsidP="00C8287C">
      <w:pPr>
        <w:rPr>
          <w:rFonts w:hint="eastAsia"/>
          <w:color w:val="FF0000"/>
        </w:rPr>
      </w:pPr>
      <w:r w:rsidRPr="00626B3F">
        <w:rPr>
          <w:rFonts w:hint="eastAsia"/>
          <w:color w:val="FF0000"/>
        </w:rPr>
        <w:t>军用信息技术、军事航天技术、军事海洋开发技术、军事生物技术、军用新材料技术、军用新能源技术</w:t>
      </w:r>
    </w:p>
    <w:p w14:paraId="56EDEB6C" w14:textId="77777777" w:rsidR="00C8287C" w:rsidRPr="00874D71" w:rsidRDefault="00C8287C" w:rsidP="00C8287C">
      <w:pPr>
        <w:rPr>
          <w:rFonts w:hint="eastAsia"/>
        </w:rPr>
      </w:pPr>
      <w:r w:rsidRPr="00874D71">
        <w:rPr>
          <w:rFonts w:hint="eastAsia"/>
        </w:rPr>
        <w:t>4</w:t>
      </w:r>
      <w:r w:rsidRPr="00874D71">
        <w:rPr>
          <w:rFonts w:hint="eastAsia"/>
        </w:rPr>
        <w:t>、孙子兵法的内容</w:t>
      </w:r>
      <w:r>
        <w:rPr>
          <w:rFonts w:hint="eastAsia"/>
        </w:rPr>
        <w:t xml:space="preserve"> </w:t>
      </w:r>
      <w:r w:rsidRPr="0026525B">
        <w:rPr>
          <w:rFonts w:hint="eastAsia"/>
          <w:color w:val="FF0000"/>
        </w:rPr>
        <w:t>OK</w:t>
      </w:r>
    </w:p>
    <w:p w14:paraId="006D7D82" w14:textId="77777777" w:rsidR="00C8287C" w:rsidRPr="00874D71" w:rsidRDefault="00C8287C" w:rsidP="00C8287C">
      <w:pPr>
        <w:rPr>
          <w:rFonts w:hint="eastAsia"/>
        </w:rPr>
      </w:pPr>
      <w:r w:rsidRPr="00874D71">
        <w:rPr>
          <w:rFonts w:hint="eastAsia"/>
        </w:rPr>
        <w:t>5</w:t>
      </w:r>
      <w:r w:rsidRPr="00874D71">
        <w:rPr>
          <w:rFonts w:hint="eastAsia"/>
        </w:rPr>
        <w:t>、毛泽东军事思想的内容</w:t>
      </w:r>
      <w:r>
        <w:rPr>
          <w:rFonts w:hint="eastAsia"/>
        </w:rPr>
        <w:t xml:space="preserve"> </w:t>
      </w:r>
      <w:r w:rsidRPr="0026525B">
        <w:rPr>
          <w:rFonts w:hint="eastAsia"/>
          <w:color w:val="FF0000"/>
        </w:rPr>
        <w:t>OK</w:t>
      </w:r>
    </w:p>
    <w:p w14:paraId="03748D97" w14:textId="77777777" w:rsidR="00C8287C" w:rsidRPr="00874D71" w:rsidRDefault="00C8287C" w:rsidP="00C8287C">
      <w:pPr>
        <w:rPr>
          <w:rFonts w:hint="eastAsia"/>
        </w:rPr>
      </w:pPr>
      <w:r w:rsidRPr="00874D71">
        <w:rPr>
          <w:rFonts w:hint="eastAsia"/>
        </w:rPr>
        <w:t>6</w:t>
      </w:r>
      <w:r w:rsidRPr="00874D71">
        <w:rPr>
          <w:rFonts w:hint="eastAsia"/>
        </w:rPr>
        <w:t>、新军事变革的内容</w:t>
      </w:r>
      <w:r>
        <w:rPr>
          <w:rFonts w:hint="eastAsia"/>
        </w:rPr>
        <w:t xml:space="preserve"> </w:t>
      </w:r>
      <w:r w:rsidRPr="0026525B">
        <w:rPr>
          <w:rFonts w:hint="eastAsia"/>
          <w:color w:val="FF0000"/>
        </w:rPr>
        <w:t>OK</w:t>
      </w:r>
    </w:p>
    <w:p w14:paraId="29689786" w14:textId="77777777" w:rsidR="00C8287C" w:rsidRDefault="00C8287C" w:rsidP="00C8287C">
      <w:pPr>
        <w:rPr>
          <w:rFonts w:hint="eastAsia"/>
        </w:rPr>
      </w:pPr>
      <w:r w:rsidRPr="00874D71">
        <w:rPr>
          <w:rFonts w:hint="eastAsia"/>
        </w:rPr>
        <w:t>7</w:t>
      </w:r>
      <w:r w:rsidRPr="00874D71">
        <w:rPr>
          <w:rFonts w:hint="eastAsia"/>
        </w:rPr>
        <w:t>、生物武器的伤害特点</w:t>
      </w:r>
    </w:p>
    <w:p w14:paraId="2C89C176" w14:textId="77777777" w:rsidR="00C8287C" w:rsidRDefault="00C8287C" w:rsidP="00C8287C">
      <w:pPr>
        <w:autoSpaceDE w:val="0"/>
        <w:autoSpaceDN w:val="0"/>
        <w:adjustRightInd w:val="0"/>
        <w:jc w:val="left"/>
        <w:rPr>
          <w:rFonts w:ascii="宋体" w:cs="宋体"/>
          <w:color w:val="FF0000"/>
          <w:kern w:val="0"/>
          <w:szCs w:val="21"/>
        </w:rPr>
      </w:pPr>
      <w:r>
        <w:rPr>
          <w:rFonts w:ascii="宋体" w:cs="宋体" w:hint="eastAsia"/>
          <w:color w:val="FF0000"/>
          <w:kern w:val="0"/>
          <w:szCs w:val="21"/>
        </w:rPr>
        <w:t>（</w:t>
      </w:r>
      <w:r>
        <w:rPr>
          <w:color w:val="FF0000"/>
          <w:kern w:val="0"/>
          <w:szCs w:val="21"/>
        </w:rPr>
        <w:t>1</w:t>
      </w:r>
      <w:r>
        <w:rPr>
          <w:rFonts w:ascii="宋体" w:cs="宋体" w:hint="eastAsia"/>
          <w:color w:val="FF0000"/>
          <w:kern w:val="0"/>
          <w:szCs w:val="21"/>
        </w:rPr>
        <w:t>）致病力强、污染范围广</w:t>
      </w:r>
    </w:p>
    <w:p w14:paraId="3BCF94E3" w14:textId="77777777" w:rsidR="00C8287C" w:rsidRDefault="00C8287C" w:rsidP="00C8287C">
      <w:pPr>
        <w:autoSpaceDE w:val="0"/>
        <w:autoSpaceDN w:val="0"/>
        <w:adjustRightInd w:val="0"/>
        <w:jc w:val="left"/>
        <w:rPr>
          <w:rFonts w:ascii="宋体" w:cs="宋体"/>
          <w:color w:val="FF0000"/>
          <w:kern w:val="0"/>
          <w:szCs w:val="21"/>
        </w:rPr>
      </w:pPr>
      <w:r>
        <w:rPr>
          <w:rFonts w:ascii="宋体" w:cs="宋体" w:hint="eastAsia"/>
          <w:color w:val="FF0000"/>
          <w:kern w:val="0"/>
          <w:szCs w:val="21"/>
        </w:rPr>
        <w:t>（</w:t>
      </w:r>
      <w:r>
        <w:rPr>
          <w:color w:val="FF0000"/>
          <w:kern w:val="0"/>
          <w:szCs w:val="21"/>
        </w:rPr>
        <w:t>2</w:t>
      </w:r>
      <w:r>
        <w:rPr>
          <w:rFonts w:ascii="宋体" w:cs="宋体" w:hint="eastAsia"/>
          <w:color w:val="FF0000"/>
          <w:kern w:val="0"/>
          <w:szCs w:val="21"/>
        </w:rPr>
        <w:t>）伤害途径多</w:t>
      </w:r>
    </w:p>
    <w:p w14:paraId="258F8F76" w14:textId="77777777" w:rsidR="00C8287C" w:rsidRDefault="00C8287C" w:rsidP="00C8287C">
      <w:pPr>
        <w:autoSpaceDE w:val="0"/>
        <w:autoSpaceDN w:val="0"/>
        <w:adjustRightInd w:val="0"/>
        <w:jc w:val="left"/>
        <w:rPr>
          <w:rFonts w:ascii="宋体" w:cs="宋体"/>
          <w:color w:val="FF0000"/>
          <w:kern w:val="0"/>
          <w:szCs w:val="21"/>
        </w:rPr>
      </w:pPr>
      <w:r>
        <w:rPr>
          <w:rFonts w:ascii="宋体" w:cs="宋体" w:hint="eastAsia"/>
          <w:color w:val="FF0000"/>
          <w:kern w:val="0"/>
          <w:szCs w:val="21"/>
        </w:rPr>
        <w:t>（</w:t>
      </w:r>
      <w:r>
        <w:rPr>
          <w:color w:val="FF0000"/>
          <w:kern w:val="0"/>
          <w:szCs w:val="21"/>
        </w:rPr>
        <w:t>3</w:t>
      </w:r>
      <w:r>
        <w:rPr>
          <w:rFonts w:ascii="宋体" w:cs="宋体" w:hint="eastAsia"/>
          <w:color w:val="FF0000"/>
          <w:kern w:val="0"/>
          <w:szCs w:val="21"/>
        </w:rPr>
        <w:t>）具有传染性</w:t>
      </w:r>
    </w:p>
    <w:p w14:paraId="0F7F6C80" w14:textId="77777777" w:rsidR="00C8287C" w:rsidRDefault="00C8287C" w:rsidP="00C8287C">
      <w:pPr>
        <w:autoSpaceDE w:val="0"/>
        <w:autoSpaceDN w:val="0"/>
        <w:adjustRightInd w:val="0"/>
        <w:jc w:val="left"/>
        <w:rPr>
          <w:rFonts w:ascii="宋体" w:cs="宋体"/>
          <w:color w:val="FF0000"/>
          <w:kern w:val="0"/>
          <w:szCs w:val="21"/>
        </w:rPr>
      </w:pPr>
      <w:r>
        <w:rPr>
          <w:rFonts w:ascii="宋体" w:cs="宋体" w:hint="eastAsia"/>
          <w:color w:val="FF0000"/>
          <w:kern w:val="0"/>
          <w:szCs w:val="21"/>
        </w:rPr>
        <w:t>（</w:t>
      </w:r>
      <w:r>
        <w:rPr>
          <w:color w:val="FF0000"/>
          <w:kern w:val="0"/>
          <w:szCs w:val="21"/>
        </w:rPr>
        <w:t>4</w:t>
      </w:r>
      <w:r>
        <w:rPr>
          <w:rFonts w:ascii="宋体" w:cs="宋体" w:hint="eastAsia"/>
          <w:color w:val="FF0000"/>
          <w:kern w:val="0"/>
          <w:szCs w:val="21"/>
        </w:rPr>
        <w:t>）危害作用时间长（英国林尼亚岛，考试考对应关系）</w:t>
      </w:r>
    </w:p>
    <w:p w14:paraId="26721AAE" w14:textId="77777777" w:rsidR="00C8287C" w:rsidRPr="0026525B" w:rsidRDefault="00C8287C" w:rsidP="00C8287C">
      <w:pPr>
        <w:autoSpaceDE w:val="0"/>
        <w:autoSpaceDN w:val="0"/>
        <w:adjustRightInd w:val="0"/>
        <w:jc w:val="left"/>
        <w:rPr>
          <w:rFonts w:ascii="宋体" w:cs="宋体" w:hint="eastAsia"/>
          <w:color w:val="FF0000"/>
          <w:kern w:val="0"/>
          <w:szCs w:val="21"/>
        </w:rPr>
      </w:pPr>
      <w:r>
        <w:rPr>
          <w:rFonts w:ascii="宋体" w:cs="宋体" w:hint="eastAsia"/>
          <w:color w:val="FF0000"/>
          <w:kern w:val="0"/>
          <w:szCs w:val="21"/>
        </w:rPr>
        <w:t>（</w:t>
      </w:r>
      <w:r>
        <w:rPr>
          <w:color w:val="FF0000"/>
          <w:kern w:val="0"/>
          <w:szCs w:val="21"/>
        </w:rPr>
        <w:t>5</w:t>
      </w:r>
      <w:r>
        <w:rPr>
          <w:rFonts w:ascii="宋体" w:cs="宋体" w:hint="eastAsia"/>
          <w:color w:val="FF0000"/>
          <w:kern w:val="0"/>
          <w:szCs w:val="21"/>
        </w:rPr>
        <w:t>）没有立即杀伤作用</w:t>
      </w:r>
    </w:p>
    <w:p w14:paraId="02765730" w14:textId="77777777" w:rsidR="00C8287C" w:rsidRPr="00874D71" w:rsidRDefault="00C8287C" w:rsidP="00C8287C">
      <w:pPr>
        <w:rPr>
          <w:rFonts w:hint="eastAsia"/>
        </w:rPr>
      </w:pPr>
      <w:r w:rsidRPr="00874D71">
        <w:rPr>
          <w:rFonts w:hint="eastAsia"/>
        </w:rPr>
        <w:t>8</w:t>
      </w:r>
      <w:r w:rsidRPr="00874D71">
        <w:rPr>
          <w:rFonts w:hint="eastAsia"/>
        </w:rPr>
        <w:t>、国防的定义</w:t>
      </w:r>
      <w:r>
        <w:rPr>
          <w:rFonts w:hint="eastAsia"/>
        </w:rPr>
        <w:t xml:space="preserve"> </w:t>
      </w:r>
      <w:r w:rsidRPr="0026525B">
        <w:rPr>
          <w:rFonts w:hint="eastAsia"/>
          <w:color w:val="FF0000"/>
        </w:rPr>
        <w:t>OK</w:t>
      </w:r>
    </w:p>
    <w:p w14:paraId="10FB74FA" w14:textId="77777777" w:rsidR="00C8287C" w:rsidRPr="00874D71" w:rsidRDefault="00C8287C" w:rsidP="00C8287C"/>
    <w:p w14:paraId="19C35891" w14:textId="77777777" w:rsidR="00C8287C" w:rsidRPr="00874D71" w:rsidRDefault="00C8287C" w:rsidP="00C8287C">
      <w:pPr>
        <w:rPr>
          <w:rFonts w:hint="eastAsia"/>
        </w:rPr>
      </w:pPr>
      <w:r w:rsidRPr="00874D71">
        <w:rPr>
          <w:rFonts w:hint="eastAsia"/>
        </w:rPr>
        <w:t>四、论述题</w:t>
      </w:r>
      <w:r w:rsidRPr="00874D71">
        <w:rPr>
          <w:rFonts w:hint="eastAsia"/>
        </w:rPr>
        <w:t>2*15=30</w:t>
      </w:r>
      <w:r w:rsidRPr="00874D71">
        <w:rPr>
          <w:rFonts w:hint="eastAsia"/>
        </w:rPr>
        <w:t>：</w:t>
      </w:r>
    </w:p>
    <w:p w14:paraId="76297090" w14:textId="77777777" w:rsidR="00C8287C" w:rsidRPr="00874D71" w:rsidRDefault="00C8287C" w:rsidP="00C8287C">
      <w:pPr>
        <w:rPr>
          <w:rFonts w:hint="eastAsia"/>
        </w:rPr>
      </w:pPr>
      <w:r w:rsidRPr="00874D71">
        <w:rPr>
          <w:rFonts w:hint="eastAsia"/>
        </w:rPr>
        <w:t>1</w:t>
      </w:r>
      <w:r w:rsidRPr="00874D71">
        <w:rPr>
          <w:rFonts w:hint="eastAsia"/>
        </w:rPr>
        <w:t>、国防与军队建设中如何贯彻落实科学发展观，以实现国防建设与经济建设的协调发展</w:t>
      </w:r>
      <w:r>
        <w:rPr>
          <w:rFonts w:hint="eastAsia"/>
        </w:rPr>
        <w:t xml:space="preserve"> OK</w:t>
      </w:r>
    </w:p>
    <w:p w14:paraId="2ED045DD" w14:textId="77777777" w:rsidR="00C8287C" w:rsidRDefault="00C8287C" w:rsidP="00C8287C">
      <w:pPr>
        <w:rPr>
          <w:rFonts w:hint="eastAsia"/>
          <w:color w:val="FF0000"/>
        </w:rPr>
      </w:pPr>
      <w:r w:rsidRPr="00874D71">
        <w:rPr>
          <w:rFonts w:hint="eastAsia"/>
        </w:rPr>
        <w:t>2</w:t>
      </w:r>
      <w:r w:rsidRPr="00874D71">
        <w:rPr>
          <w:rFonts w:hint="eastAsia"/>
        </w:rPr>
        <w:t>、大学生军事训练的意义</w:t>
      </w:r>
      <w:r>
        <w:rPr>
          <w:rFonts w:hint="eastAsia"/>
        </w:rPr>
        <w:t xml:space="preserve"> </w:t>
      </w:r>
      <w:r w:rsidRPr="0026525B">
        <w:rPr>
          <w:rFonts w:hint="eastAsia"/>
          <w:color w:val="FF0000"/>
        </w:rPr>
        <w:t>扯</w:t>
      </w:r>
    </w:p>
    <w:p w14:paraId="07150B60" w14:textId="77777777" w:rsidR="00C8287C" w:rsidRDefault="00C8287C" w:rsidP="00C8287C">
      <w:pPr>
        <w:rPr>
          <w:rFonts w:hint="eastAsia"/>
        </w:rPr>
      </w:pPr>
    </w:p>
    <w:p w14:paraId="4D621E6B" w14:textId="77777777" w:rsidR="00C8287C" w:rsidRDefault="00C8287C" w:rsidP="00C8287C">
      <w:pPr>
        <w:rPr>
          <w:rFonts w:hint="eastAsia"/>
        </w:rPr>
      </w:pPr>
    </w:p>
    <w:p w14:paraId="4835BFB8" w14:textId="77777777" w:rsidR="00C8287C" w:rsidRPr="008740E9"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宋体" w:hAnsi="宋体" w:cs="宋体" w:hint="eastAsia"/>
          <w:b/>
          <w:kern w:val="0"/>
          <w:sz w:val="28"/>
          <w:szCs w:val="21"/>
        </w:rPr>
      </w:pPr>
      <w:r w:rsidRPr="008740E9">
        <w:rPr>
          <w:rFonts w:ascii="宋体" w:hAnsi="宋体" w:cs="宋体"/>
          <w:b/>
          <w:kern w:val="0"/>
          <w:sz w:val="28"/>
          <w:szCs w:val="21"/>
        </w:rPr>
        <w:t>08.1</w:t>
      </w:r>
      <w:r w:rsidRPr="008740E9">
        <w:rPr>
          <w:rFonts w:ascii="宋体" w:hAnsi="宋体" w:cs="宋体" w:hint="eastAsia"/>
          <w:b/>
          <w:kern w:val="0"/>
          <w:sz w:val="28"/>
          <w:szCs w:val="21"/>
        </w:rPr>
        <w:t xml:space="preserve"> 军理考试</w:t>
      </w:r>
    </w:p>
    <w:p w14:paraId="5108CF4F"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AF7F83">
        <w:rPr>
          <w:rFonts w:ascii="宋体" w:hAnsi="宋体" w:cs="宋体"/>
          <w:color w:val="000000"/>
          <w:kern w:val="0"/>
          <w:szCs w:val="21"/>
        </w:rPr>
        <w:t>一、填空题（每空0.5分，共24分）</w:t>
      </w:r>
    </w:p>
    <w:p w14:paraId="5A05DEE4" w14:textId="77777777" w:rsidR="00C8287C"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hint="eastAsia"/>
          <w:color w:val="000000"/>
          <w:kern w:val="0"/>
          <w:szCs w:val="21"/>
        </w:rPr>
      </w:pPr>
      <w:r w:rsidRPr="00AF7F83">
        <w:rPr>
          <w:rFonts w:ascii="宋体" w:hAnsi="宋体" w:cs="宋体"/>
          <w:color w:val="000000"/>
          <w:kern w:val="0"/>
          <w:szCs w:val="21"/>
        </w:rPr>
        <w:t>1.国防</w:t>
      </w:r>
      <w:r>
        <w:rPr>
          <w:rFonts w:ascii="宋体" w:hAnsi="宋体" w:cs="宋体" w:hint="eastAsia"/>
          <w:color w:val="000000"/>
          <w:kern w:val="0"/>
          <w:szCs w:val="21"/>
        </w:rPr>
        <w:t>定义：</w:t>
      </w:r>
    </w:p>
    <w:p w14:paraId="2E44BED3" w14:textId="77777777" w:rsidR="00C8287C" w:rsidRPr="00BC524B" w:rsidRDefault="00C8287C" w:rsidP="00C8287C">
      <w:pPr>
        <w:pStyle w:val="a3"/>
        <w:ind w:firstLineChars="0" w:firstLine="0"/>
        <w:rPr>
          <w:rFonts w:hint="eastAsia"/>
          <w:color w:val="FF0000"/>
          <w:szCs w:val="21"/>
        </w:rPr>
      </w:pPr>
      <w:r w:rsidRPr="00BC524B">
        <w:rPr>
          <w:rFonts w:hint="eastAsia"/>
          <w:color w:val="FF0000"/>
          <w:szCs w:val="21"/>
        </w:rPr>
        <w:t>是国家为防备和抵抗侵略，制止武装颠覆，保卫国家的主权、统一、领土完整和安全所进行的军事活动，以及与军事有关的政治、经济、外交、科技和教育等方面的活动。</w:t>
      </w:r>
    </w:p>
    <w:p w14:paraId="1E597102" w14:textId="77777777" w:rsidR="00C8287C" w:rsidRPr="00BC524B"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hint="eastAsia"/>
          <w:color w:val="FF0000"/>
          <w:szCs w:val="21"/>
        </w:rPr>
      </w:pPr>
      <w:r w:rsidRPr="00AF7F83">
        <w:rPr>
          <w:rFonts w:ascii="宋体" w:hAnsi="宋体" w:cs="宋体"/>
          <w:color w:val="000000"/>
          <w:kern w:val="0"/>
          <w:szCs w:val="21"/>
        </w:rPr>
        <w:t>2.＿＿是中国古代第一兵书，它的作者是＿＿。</w:t>
      </w:r>
      <w:r w:rsidRPr="00BC524B">
        <w:rPr>
          <w:rFonts w:ascii="Calibri" w:hAnsi="Calibri" w:hint="eastAsia"/>
          <w:color w:val="FF0000"/>
          <w:szCs w:val="21"/>
        </w:rPr>
        <w:t>孙子兵法</w:t>
      </w:r>
      <w:r w:rsidRPr="00BC524B">
        <w:rPr>
          <w:rFonts w:ascii="Calibri" w:hAnsi="Calibri" w:hint="eastAsia"/>
          <w:color w:val="FF0000"/>
          <w:szCs w:val="21"/>
        </w:rPr>
        <w:t xml:space="preserve">  </w:t>
      </w:r>
      <w:r w:rsidRPr="00BC524B">
        <w:rPr>
          <w:rFonts w:ascii="Calibri" w:hAnsi="Calibri" w:hint="eastAsia"/>
          <w:color w:val="FF0000"/>
          <w:szCs w:val="21"/>
        </w:rPr>
        <w:t>孙武</w:t>
      </w:r>
    </w:p>
    <w:p w14:paraId="685110B9" w14:textId="77777777" w:rsidR="00C8287C" w:rsidRPr="00BC524B"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hint="eastAsia"/>
          <w:color w:val="FF0000"/>
          <w:szCs w:val="21"/>
        </w:rPr>
      </w:pPr>
      <w:r w:rsidRPr="00AF7F83">
        <w:rPr>
          <w:rFonts w:ascii="宋体" w:hAnsi="宋体" w:cs="宋体"/>
          <w:color w:val="000000"/>
          <w:kern w:val="0"/>
          <w:szCs w:val="21"/>
        </w:rPr>
        <w:t>3.?</w:t>
      </w:r>
      <w:proofErr w:type="gramStart"/>
      <w:r w:rsidRPr="00AF7F83">
        <w:rPr>
          <w:rFonts w:ascii="宋体" w:hAnsi="宋体" w:cs="宋体"/>
          <w:color w:val="000000"/>
          <w:kern w:val="0"/>
          <w:szCs w:val="21"/>
        </w:rPr>
        <w:t>?</w:t>
      </w:r>
      <w:proofErr w:type="gramEnd"/>
      <w:r w:rsidRPr="00AF7F83">
        <w:rPr>
          <w:rFonts w:ascii="宋体" w:hAnsi="宋体" w:cs="宋体"/>
          <w:color w:val="000000"/>
          <w:kern w:val="0"/>
          <w:szCs w:val="21"/>
        </w:rPr>
        <w:t>年?月?日通过的《……》规定每年的＿＿为全民国防教育日。</w:t>
      </w:r>
      <w:r>
        <w:rPr>
          <w:rFonts w:ascii="宋体" w:hAnsi="宋体" w:cs="宋体" w:hint="eastAsia"/>
          <w:color w:val="000000"/>
          <w:kern w:val="0"/>
          <w:szCs w:val="21"/>
        </w:rPr>
        <w:t xml:space="preserve"> </w:t>
      </w:r>
      <w:r w:rsidRPr="00BC524B">
        <w:rPr>
          <w:rFonts w:ascii="Calibri" w:hAnsi="Calibri" w:hint="eastAsia"/>
          <w:color w:val="FF0000"/>
          <w:szCs w:val="21"/>
        </w:rPr>
        <w:t xml:space="preserve"> </w:t>
      </w:r>
      <w:r>
        <w:rPr>
          <w:rFonts w:ascii="Calibri" w:hAnsi="Calibri" w:hint="eastAsia"/>
          <w:color w:val="FF0000"/>
          <w:szCs w:val="21"/>
        </w:rPr>
        <w:t>2001</w:t>
      </w:r>
      <w:r>
        <w:rPr>
          <w:rFonts w:ascii="Calibri" w:hAnsi="Calibri" w:hint="eastAsia"/>
          <w:color w:val="FF0000"/>
          <w:szCs w:val="21"/>
        </w:rPr>
        <w:t>年</w:t>
      </w:r>
      <w:r>
        <w:rPr>
          <w:rFonts w:ascii="Calibri" w:hAnsi="Calibri" w:hint="eastAsia"/>
          <w:color w:val="FF0000"/>
          <w:szCs w:val="21"/>
        </w:rPr>
        <w:t>4</w:t>
      </w:r>
      <w:r>
        <w:rPr>
          <w:rFonts w:ascii="Calibri" w:hAnsi="Calibri" w:hint="eastAsia"/>
          <w:color w:val="FF0000"/>
          <w:szCs w:val="21"/>
        </w:rPr>
        <w:t>月</w:t>
      </w:r>
      <w:r>
        <w:rPr>
          <w:rFonts w:ascii="Calibri" w:hAnsi="Calibri" w:hint="eastAsia"/>
          <w:color w:val="FF0000"/>
          <w:szCs w:val="21"/>
        </w:rPr>
        <w:t>28</w:t>
      </w:r>
      <w:r>
        <w:rPr>
          <w:rFonts w:ascii="Calibri" w:hAnsi="Calibri" w:hint="eastAsia"/>
          <w:color w:val="FF0000"/>
          <w:szCs w:val="21"/>
        </w:rPr>
        <w:t>日通过的《国防教育法》；</w:t>
      </w:r>
      <w:r w:rsidRPr="00BC524B">
        <w:rPr>
          <w:rFonts w:ascii="Calibri" w:hAnsi="Calibri" w:hint="eastAsia"/>
          <w:color w:val="FF0000"/>
          <w:szCs w:val="21"/>
        </w:rPr>
        <w:t>九月第三个星期六</w:t>
      </w:r>
    </w:p>
    <w:p w14:paraId="08FB6F7D" w14:textId="77777777" w:rsidR="00C8287C" w:rsidRPr="00BC524B"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hint="eastAsia"/>
          <w:color w:val="FF0000"/>
          <w:szCs w:val="21"/>
        </w:rPr>
      </w:pPr>
      <w:r w:rsidRPr="00AF7F83">
        <w:rPr>
          <w:rFonts w:ascii="宋体" w:hAnsi="宋体" w:cs="宋体"/>
          <w:color w:val="000000"/>
          <w:kern w:val="0"/>
          <w:szCs w:val="21"/>
        </w:rPr>
        <w:t>4.毛泽东军事思想的核心是＿＿。</w:t>
      </w:r>
      <w:r>
        <w:rPr>
          <w:rFonts w:ascii="宋体" w:hAnsi="宋体" w:cs="宋体" w:hint="eastAsia"/>
          <w:color w:val="000000"/>
          <w:kern w:val="0"/>
          <w:szCs w:val="21"/>
        </w:rPr>
        <w:t xml:space="preserve">  </w:t>
      </w:r>
      <w:r w:rsidRPr="00BC524B">
        <w:rPr>
          <w:rFonts w:ascii="Calibri" w:hAnsi="Calibri" w:hint="eastAsia"/>
          <w:color w:val="FF0000"/>
          <w:szCs w:val="21"/>
        </w:rPr>
        <w:t>人民战争思想</w:t>
      </w:r>
    </w:p>
    <w:p w14:paraId="30F0BF90" w14:textId="77777777" w:rsidR="00C8287C"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hint="eastAsia"/>
          <w:color w:val="000000"/>
          <w:kern w:val="0"/>
          <w:szCs w:val="21"/>
        </w:rPr>
      </w:pPr>
      <w:r w:rsidRPr="00AF7F83">
        <w:rPr>
          <w:rFonts w:ascii="宋体" w:hAnsi="宋体" w:cs="宋体"/>
          <w:color w:val="000000"/>
          <w:kern w:val="0"/>
          <w:szCs w:val="21"/>
        </w:rPr>
        <w:t>5.江泽＊关于军队建设的五句话要求是＿＿，＿＿，＿＿，＿＿，＿＿。</w:t>
      </w:r>
    </w:p>
    <w:p w14:paraId="1EF1D726" w14:textId="77777777" w:rsidR="00C8287C" w:rsidRPr="00BC524B" w:rsidRDefault="00C8287C" w:rsidP="00C8287C">
      <w:pPr>
        <w:pStyle w:val="a3"/>
        <w:ind w:firstLineChars="0" w:firstLine="0"/>
        <w:rPr>
          <w:rFonts w:hint="eastAsia"/>
          <w:color w:val="FF0000"/>
          <w:szCs w:val="21"/>
        </w:rPr>
      </w:pPr>
      <w:r w:rsidRPr="00BC524B">
        <w:rPr>
          <w:rFonts w:hint="eastAsia"/>
          <w:color w:val="FF0000"/>
          <w:szCs w:val="21"/>
        </w:rPr>
        <w:t>政治合格、军事过硬、作风优良、纪律严明、保障有力</w:t>
      </w:r>
    </w:p>
    <w:p w14:paraId="3ED78C7E" w14:textId="77777777" w:rsidR="00C8287C" w:rsidRPr="00BC524B"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hint="eastAsia"/>
          <w:color w:val="FF0000"/>
          <w:szCs w:val="21"/>
        </w:rPr>
      </w:pPr>
      <w:r w:rsidRPr="00AF7F83">
        <w:rPr>
          <w:rFonts w:ascii="宋体" w:hAnsi="宋体" w:cs="宋体"/>
          <w:color w:val="000000"/>
          <w:kern w:val="0"/>
          <w:szCs w:val="21"/>
        </w:rPr>
        <w:t>6.中国的海洋国土面积是＿＿万平方公里。</w:t>
      </w:r>
      <w:r w:rsidRPr="00BC524B">
        <w:rPr>
          <w:rFonts w:ascii="Calibri" w:hAnsi="Calibri" w:hint="eastAsia"/>
          <w:color w:val="FF0000"/>
          <w:szCs w:val="21"/>
        </w:rPr>
        <w:t>300</w:t>
      </w:r>
    </w:p>
    <w:p w14:paraId="6E35A6BF" w14:textId="77777777" w:rsidR="00C8287C"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hint="eastAsia"/>
          <w:color w:val="000000"/>
          <w:kern w:val="0"/>
          <w:szCs w:val="21"/>
        </w:rPr>
      </w:pPr>
      <w:r w:rsidRPr="00AF7F83">
        <w:rPr>
          <w:rFonts w:ascii="宋体" w:hAnsi="宋体" w:cs="宋体"/>
          <w:color w:val="000000"/>
          <w:kern w:val="0"/>
          <w:szCs w:val="21"/>
        </w:rPr>
        <w:t>7.军事高技术的七大特点是＿＿，＿＿，＿＿，＿＿，＿＿，＿＿，＿＿。</w:t>
      </w:r>
    </w:p>
    <w:p w14:paraId="1B4AD996" w14:textId="77777777" w:rsidR="00C8287C" w:rsidRPr="00BC524B" w:rsidRDefault="00C8287C" w:rsidP="00C8287C">
      <w:pPr>
        <w:pStyle w:val="a3"/>
        <w:ind w:firstLineChars="0" w:firstLine="0"/>
        <w:rPr>
          <w:rFonts w:hint="eastAsia"/>
          <w:color w:val="FF0000"/>
          <w:szCs w:val="21"/>
        </w:rPr>
      </w:pPr>
      <w:r w:rsidRPr="00BC524B">
        <w:rPr>
          <w:rFonts w:hint="eastAsia"/>
          <w:color w:val="FF0000"/>
          <w:szCs w:val="21"/>
        </w:rPr>
        <w:t>高智力</w:t>
      </w:r>
      <w:r w:rsidRPr="00BC524B">
        <w:rPr>
          <w:rFonts w:hint="eastAsia"/>
          <w:color w:val="FF0000"/>
          <w:szCs w:val="21"/>
        </w:rPr>
        <w:t xml:space="preserve"> </w:t>
      </w:r>
      <w:r w:rsidRPr="00BC524B">
        <w:rPr>
          <w:rFonts w:hint="eastAsia"/>
          <w:color w:val="FF0000"/>
          <w:szCs w:val="21"/>
        </w:rPr>
        <w:t>高投资；高竞争；高风险；高效益；高保密；高速度</w:t>
      </w:r>
    </w:p>
    <w:p w14:paraId="218A0E0F" w14:textId="77777777" w:rsidR="00C8287C" w:rsidRPr="00022C59" w:rsidRDefault="00C8287C" w:rsidP="00C8287C">
      <w:pPr>
        <w:pStyle w:val="a3"/>
        <w:ind w:firstLineChars="0" w:firstLine="0"/>
        <w:rPr>
          <w:rFonts w:hint="eastAsia"/>
          <w:szCs w:val="21"/>
        </w:rPr>
      </w:pPr>
      <w:r w:rsidRPr="00AF7F83">
        <w:rPr>
          <w:kern w:val="0"/>
        </w:rPr>
        <w:t>8.</w:t>
      </w:r>
      <w:r w:rsidRPr="00AF7F83">
        <w:rPr>
          <w:kern w:val="0"/>
        </w:rPr>
        <w:t>美国的武装力量主要由＿＿，＿＿和＿＿组成。</w:t>
      </w:r>
      <w:r w:rsidRPr="00BC524B">
        <w:rPr>
          <w:rFonts w:hint="eastAsia"/>
          <w:color w:val="FF0000"/>
          <w:szCs w:val="21"/>
        </w:rPr>
        <w:t>现役部队，文职人员，预备役部队</w:t>
      </w:r>
    </w:p>
    <w:p w14:paraId="484A22A0" w14:textId="77777777" w:rsidR="00C8287C" w:rsidRPr="00BC524B"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olor w:val="FF0000"/>
          <w:szCs w:val="21"/>
        </w:rPr>
      </w:pPr>
      <w:r w:rsidRPr="00AF7F83">
        <w:rPr>
          <w:rFonts w:ascii="宋体" w:hAnsi="宋体" w:cs="宋体"/>
          <w:color w:val="000000"/>
          <w:kern w:val="0"/>
          <w:szCs w:val="21"/>
        </w:rPr>
        <w:t>9.中国的武装力量主要由＿＿，＿＿和＿＿组成。</w:t>
      </w:r>
      <w:r w:rsidRPr="00BC524B">
        <w:rPr>
          <w:rFonts w:ascii="Calibri" w:hAnsi="Calibri"/>
          <w:color w:val="FF0000"/>
          <w:szCs w:val="21"/>
        </w:rPr>
        <w:t>解放军、</w:t>
      </w:r>
      <w:r w:rsidRPr="00BC524B">
        <w:rPr>
          <w:rFonts w:ascii="Calibri" w:hAnsi="Calibri" w:hint="eastAsia"/>
          <w:color w:val="FF0000"/>
          <w:szCs w:val="21"/>
        </w:rPr>
        <w:t>武装警察部队</w:t>
      </w:r>
      <w:r w:rsidRPr="00BC524B">
        <w:rPr>
          <w:rFonts w:ascii="Calibri" w:hAnsi="Calibri"/>
          <w:color w:val="FF0000"/>
          <w:szCs w:val="21"/>
        </w:rPr>
        <w:t>、</w:t>
      </w:r>
      <w:r w:rsidRPr="00BC524B">
        <w:rPr>
          <w:rFonts w:ascii="Calibri" w:hAnsi="Calibri" w:hint="eastAsia"/>
          <w:color w:val="FF0000"/>
          <w:szCs w:val="21"/>
        </w:rPr>
        <w:t>民兵</w:t>
      </w:r>
    </w:p>
    <w:p w14:paraId="5F1F3169" w14:textId="77777777" w:rsidR="00C8287C"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hint="eastAsia"/>
          <w:color w:val="000000"/>
          <w:kern w:val="0"/>
          <w:szCs w:val="21"/>
        </w:rPr>
      </w:pPr>
      <w:r w:rsidRPr="00AF7F83">
        <w:rPr>
          <w:rFonts w:ascii="宋体" w:hAnsi="宋体" w:cs="宋体"/>
          <w:color w:val="000000"/>
          <w:kern w:val="0"/>
          <w:szCs w:val="21"/>
        </w:rPr>
        <w:t>10.战争的可控性体现在对＿＿的有效控制，对＿＿的有效控制和对＿＿的有效控制。</w:t>
      </w:r>
    </w:p>
    <w:p w14:paraId="4AB76874" w14:textId="77777777" w:rsidR="00C8287C" w:rsidRPr="00BC524B" w:rsidRDefault="00C8287C" w:rsidP="00C8287C">
      <w:pPr>
        <w:pStyle w:val="a3"/>
        <w:ind w:firstLineChars="0" w:firstLine="0"/>
        <w:rPr>
          <w:color w:val="FF0000"/>
          <w:szCs w:val="21"/>
        </w:rPr>
      </w:pPr>
      <w:r w:rsidRPr="00BC524B">
        <w:rPr>
          <w:rFonts w:hint="eastAsia"/>
          <w:color w:val="FF0000"/>
          <w:szCs w:val="21"/>
        </w:rPr>
        <w:t>打击目标，战争规模，战争进程</w:t>
      </w:r>
    </w:p>
    <w:p w14:paraId="792F05C6"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AF7F83">
        <w:rPr>
          <w:rFonts w:ascii="宋体" w:hAnsi="宋体" w:cs="宋体"/>
          <w:color w:val="000000"/>
          <w:kern w:val="0"/>
          <w:szCs w:val="21"/>
        </w:rPr>
        <w:t>11.中国人民解放军空军由＿＿，＿＿，＿＿，＿＿，＿＿等兵种及其他专业勤务部队组</w:t>
      </w:r>
    </w:p>
    <w:p w14:paraId="1BFD82C1" w14:textId="77777777" w:rsidR="00C8287C"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hint="eastAsia"/>
          <w:color w:val="000000"/>
          <w:kern w:val="0"/>
          <w:szCs w:val="21"/>
        </w:rPr>
      </w:pPr>
      <w:r w:rsidRPr="00AF7F83">
        <w:rPr>
          <w:rFonts w:ascii="宋体" w:hAnsi="宋体" w:cs="宋体"/>
          <w:color w:val="000000"/>
          <w:kern w:val="0"/>
          <w:szCs w:val="21"/>
        </w:rPr>
        <w:t>成。</w:t>
      </w:r>
    </w:p>
    <w:p w14:paraId="678DE979" w14:textId="77777777" w:rsidR="00C8287C" w:rsidRPr="00BC524B" w:rsidRDefault="00C8287C" w:rsidP="00C8287C">
      <w:pPr>
        <w:pStyle w:val="a3"/>
        <w:ind w:firstLineChars="0" w:firstLine="0"/>
        <w:rPr>
          <w:rFonts w:hint="eastAsia"/>
          <w:color w:val="FF0000"/>
          <w:szCs w:val="21"/>
        </w:rPr>
      </w:pPr>
      <w:r w:rsidRPr="00BC524B">
        <w:rPr>
          <w:rFonts w:hint="eastAsia"/>
          <w:color w:val="FF0000"/>
          <w:szCs w:val="21"/>
        </w:rPr>
        <w:t>航空兵，地空导弹兵，高射炮兵，空降兵，雷达兵</w:t>
      </w:r>
    </w:p>
    <w:p w14:paraId="4A42AC1C" w14:textId="77777777" w:rsidR="00C8287C"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hint="eastAsia"/>
          <w:color w:val="000000"/>
          <w:kern w:val="0"/>
          <w:szCs w:val="21"/>
        </w:rPr>
      </w:pPr>
      <w:r w:rsidRPr="00AF7F83">
        <w:rPr>
          <w:rFonts w:ascii="宋体" w:hAnsi="宋体" w:cs="宋体"/>
          <w:color w:val="000000"/>
          <w:kern w:val="0"/>
          <w:szCs w:val="21"/>
        </w:rPr>
        <w:t>12.我国实行＿＿与＿＿相结合，＿＿与＿＿相结合的兵役制度。</w:t>
      </w:r>
    </w:p>
    <w:p w14:paraId="7AD19040" w14:textId="77777777" w:rsidR="00C8287C" w:rsidRPr="00BC524B" w:rsidRDefault="00C8287C" w:rsidP="00C8287C">
      <w:pPr>
        <w:pStyle w:val="a3"/>
        <w:ind w:firstLineChars="0" w:firstLine="0"/>
        <w:rPr>
          <w:rFonts w:hint="eastAsia"/>
          <w:color w:val="FF0000"/>
          <w:szCs w:val="21"/>
        </w:rPr>
      </w:pPr>
      <w:r w:rsidRPr="00BC524B">
        <w:rPr>
          <w:rFonts w:hint="eastAsia"/>
          <w:color w:val="FF0000"/>
          <w:szCs w:val="21"/>
        </w:rPr>
        <w:t>义务兵和志愿兵相结合、民兵与预备役相结合的兵役制度。</w:t>
      </w:r>
    </w:p>
    <w:p w14:paraId="5497DE89"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AF7F83">
        <w:rPr>
          <w:rFonts w:ascii="宋体" w:hAnsi="宋体" w:cs="宋体"/>
          <w:color w:val="000000"/>
          <w:kern w:val="0"/>
          <w:szCs w:val="21"/>
        </w:rPr>
        <w:t>13.新军事革命促使过去的＿＿部队逐渐转变为现在的＿＿部队。新军事革命的核心是信</w:t>
      </w:r>
    </w:p>
    <w:p w14:paraId="61410E33"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AF7F83">
        <w:rPr>
          <w:rFonts w:ascii="宋体" w:hAnsi="宋体" w:cs="宋体"/>
          <w:color w:val="000000"/>
          <w:kern w:val="0"/>
          <w:szCs w:val="21"/>
        </w:rPr>
        <w:t>息化，目的是建设信息化部队。</w:t>
      </w:r>
    </w:p>
    <w:p w14:paraId="17CAB1F7" w14:textId="77777777" w:rsidR="00C8287C" w:rsidRPr="00BC524B" w:rsidRDefault="00C8287C" w:rsidP="00C8287C">
      <w:pPr>
        <w:pStyle w:val="a3"/>
        <w:ind w:firstLineChars="0" w:firstLine="0"/>
        <w:rPr>
          <w:rFonts w:hint="eastAsia"/>
          <w:color w:val="FF0000"/>
          <w:szCs w:val="21"/>
        </w:rPr>
      </w:pPr>
      <w:r w:rsidRPr="00BC524B">
        <w:rPr>
          <w:rFonts w:hint="eastAsia"/>
          <w:color w:val="FF0000"/>
          <w:szCs w:val="21"/>
        </w:rPr>
        <w:t>未知</w:t>
      </w:r>
    </w:p>
    <w:p w14:paraId="561A18BC"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AF7F83">
        <w:rPr>
          <w:rFonts w:ascii="宋体" w:hAnsi="宋体" w:cs="宋体"/>
          <w:color w:val="000000"/>
          <w:kern w:val="0"/>
          <w:szCs w:val="21"/>
        </w:rPr>
        <w:t>二、</w:t>
      </w:r>
      <w:r>
        <w:rPr>
          <w:rFonts w:ascii="宋体" w:hAnsi="宋体" w:cs="宋体" w:hint="eastAsia"/>
          <w:color w:val="000000"/>
          <w:kern w:val="0"/>
          <w:szCs w:val="21"/>
        </w:rPr>
        <w:t>判断题</w:t>
      </w:r>
      <w:r w:rsidRPr="00AF7F83">
        <w:rPr>
          <w:rFonts w:ascii="宋体" w:hAnsi="宋体" w:cs="宋体"/>
          <w:color w:val="000000"/>
          <w:kern w:val="0"/>
          <w:szCs w:val="21"/>
        </w:rPr>
        <w:t>（每题1分，共10分）</w:t>
      </w:r>
    </w:p>
    <w:p w14:paraId="4233D37E"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p>
    <w:p w14:paraId="59455187"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hint="eastAsia"/>
          <w:color w:val="000000"/>
          <w:kern w:val="0"/>
          <w:szCs w:val="21"/>
        </w:rPr>
      </w:pPr>
      <w:r w:rsidRPr="00AF7F83">
        <w:rPr>
          <w:rFonts w:ascii="宋体" w:hAnsi="宋体" w:cs="宋体"/>
          <w:color w:val="000000"/>
          <w:kern w:val="0"/>
          <w:szCs w:val="21"/>
        </w:rPr>
        <w:t>1.中国的国防类型是自卫型。</w:t>
      </w:r>
      <w:r>
        <w:rPr>
          <w:rFonts w:ascii="宋体" w:hAnsi="宋体" w:cs="宋体" w:hint="eastAsia"/>
          <w:color w:val="000000"/>
          <w:kern w:val="0"/>
          <w:szCs w:val="21"/>
        </w:rPr>
        <w:t>T</w:t>
      </w:r>
    </w:p>
    <w:p w14:paraId="53559031"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hint="eastAsia"/>
          <w:color w:val="000000"/>
          <w:kern w:val="0"/>
          <w:szCs w:val="21"/>
        </w:rPr>
      </w:pPr>
      <w:r w:rsidRPr="00AF7F83">
        <w:rPr>
          <w:rFonts w:ascii="宋体" w:hAnsi="宋体" w:cs="宋体"/>
          <w:color w:val="000000"/>
          <w:kern w:val="0"/>
          <w:szCs w:val="21"/>
        </w:rPr>
        <w:t>2.毛泽东军事思想的理论基础是无产阶级的战争观和方法论。</w:t>
      </w:r>
      <w:r>
        <w:rPr>
          <w:rFonts w:ascii="宋体" w:hAnsi="宋体" w:cs="宋体" w:hint="eastAsia"/>
          <w:color w:val="000000"/>
          <w:kern w:val="0"/>
          <w:szCs w:val="21"/>
        </w:rPr>
        <w:t>T</w:t>
      </w:r>
    </w:p>
    <w:p w14:paraId="14899413"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hint="eastAsia"/>
          <w:color w:val="000000"/>
          <w:kern w:val="0"/>
          <w:szCs w:val="21"/>
        </w:rPr>
      </w:pPr>
      <w:r w:rsidRPr="00AF7F83">
        <w:rPr>
          <w:rFonts w:ascii="宋体" w:hAnsi="宋体" w:cs="宋体"/>
          <w:color w:val="000000"/>
          <w:kern w:val="0"/>
          <w:szCs w:val="21"/>
        </w:rPr>
        <w:t>3.美国B-2飞机1999年轰炸我驻南使馆是在科索沃战争中。</w:t>
      </w:r>
      <w:r>
        <w:rPr>
          <w:rFonts w:ascii="宋体" w:hAnsi="宋体" w:cs="宋体" w:hint="eastAsia"/>
          <w:color w:val="000000"/>
          <w:kern w:val="0"/>
          <w:szCs w:val="21"/>
        </w:rPr>
        <w:t>T</w:t>
      </w:r>
    </w:p>
    <w:p w14:paraId="7D02626F"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hint="eastAsia"/>
          <w:color w:val="000000"/>
          <w:kern w:val="0"/>
          <w:szCs w:val="21"/>
        </w:rPr>
      </w:pPr>
      <w:r w:rsidRPr="00AF7F83">
        <w:rPr>
          <w:rFonts w:ascii="宋体" w:hAnsi="宋体" w:cs="宋体"/>
          <w:color w:val="000000"/>
          <w:kern w:val="0"/>
          <w:szCs w:val="21"/>
        </w:rPr>
        <w:t>4.中国在世界上第一次发射地空导弹击落飞机是在1960年。</w:t>
      </w:r>
      <w:r>
        <w:rPr>
          <w:rFonts w:ascii="宋体" w:hAnsi="宋体" w:cs="宋体" w:hint="eastAsia"/>
          <w:color w:val="000000"/>
          <w:kern w:val="0"/>
          <w:szCs w:val="21"/>
        </w:rPr>
        <w:t>T</w:t>
      </w:r>
    </w:p>
    <w:p w14:paraId="5F872BBE"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AF7F83">
        <w:rPr>
          <w:rFonts w:ascii="宋体" w:hAnsi="宋体" w:cs="宋体"/>
          <w:color w:val="000000"/>
          <w:kern w:val="0"/>
          <w:szCs w:val="21"/>
        </w:rPr>
        <w:t>5.</w:t>
      </w:r>
    </w:p>
    <w:p w14:paraId="5FA5F5C2"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hint="eastAsia"/>
          <w:color w:val="000000"/>
          <w:kern w:val="0"/>
          <w:szCs w:val="21"/>
        </w:rPr>
      </w:pPr>
      <w:r w:rsidRPr="00AF7F83">
        <w:rPr>
          <w:rFonts w:ascii="宋体" w:hAnsi="宋体" w:cs="宋体"/>
          <w:color w:val="000000"/>
          <w:kern w:val="0"/>
          <w:szCs w:val="21"/>
        </w:rPr>
        <w:t>6.我国空军成立于1949年11月11日。</w:t>
      </w:r>
      <w:r>
        <w:rPr>
          <w:rFonts w:ascii="宋体" w:hAnsi="宋体" w:cs="宋体" w:hint="eastAsia"/>
          <w:color w:val="000000"/>
          <w:kern w:val="0"/>
          <w:szCs w:val="21"/>
        </w:rPr>
        <w:t>T</w:t>
      </w:r>
    </w:p>
    <w:p w14:paraId="7CD1F63B"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hint="eastAsia"/>
          <w:color w:val="000000"/>
          <w:kern w:val="0"/>
          <w:szCs w:val="21"/>
        </w:rPr>
      </w:pPr>
      <w:r w:rsidRPr="00AF7F83">
        <w:rPr>
          <w:rFonts w:ascii="宋体" w:hAnsi="宋体" w:cs="宋体"/>
          <w:color w:val="000000"/>
          <w:kern w:val="0"/>
          <w:szCs w:val="21"/>
        </w:rPr>
        <w:t>7.中国空军分为　大领空部队。</w:t>
      </w:r>
      <w:r>
        <w:rPr>
          <w:rFonts w:ascii="宋体" w:hAnsi="宋体" w:cs="宋体" w:hint="eastAsia"/>
          <w:color w:val="000000"/>
          <w:kern w:val="0"/>
          <w:szCs w:val="21"/>
        </w:rPr>
        <w:t>F</w:t>
      </w:r>
    </w:p>
    <w:p w14:paraId="1DE01EB6"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hint="eastAsia"/>
          <w:color w:val="000000"/>
          <w:kern w:val="0"/>
          <w:szCs w:val="21"/>
        </w:rPr>
      </w:pPr>
      <w:r w:rsidRPr="00AF7F83">
        <w:rPr>
          <w:rFonts w:ascii="宋体" w:hAnsi="宋体" w:cs="宋体"/>
          <w:color w:val="000000"/>
          <w:kern w:val="0"/>
          <w:szCs w:val="21"/>
        </w:rPr>
        <w:t>8.中印有争议的边境约12万平方公里，中印各占24%和76%。</w:t>
      </w:r>
      <w:r>
        <w:rPr>
          <w:rFonts w:ascii="宋体" w:hAnsi="宋体" w:cs="宋体" w:hint="eastAsia"/>
          <w:color w:val="000000"/>
          <w:kern w:val="0"/>
          <w:szCs w:val="21"/>
        </w:rPr>
        <w:t>T</w:t>
      </w:r>
    </w:p>
    <w:p w14:paraId="3A06E789"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hint="eastAsia"/>
          <w:color w:val="000000"/>
          <w:kern w:val="0"/>
          <w:szCs w:val="21"/>
        </w:rPr>
      </w:pPr>
      <w:r w:rsidRPr="00AF7F83">
        <w:rPr>
          <w:rFonts w:ascii="宋体" w:hAnsi="宋体" w:cs="宋体"/>
          <w:color w:val="000000"/>
          <w:kern w:val="0"/>
          <w:szCs w:val="21"/>
        </w:rPr>
        <w:t>9.珍宝岛之战发生于1969年。</w:t>
      </w:r>
      <w:r>
        <w:rPr>
          <w:rFonts w:ascii="宋体" w:hAnsi="宋体" w:cs="宋体" w:hint="eastAsia"/>
          <w:color w:val="000000"/>
          <w:kern w:val="0"/>
          <w:szCs w:val="21"/>
        </w:rPr>
        <w:t>T</w:t>
      </w:r>
    </w:p>
    <w:p w14:paraId="35ED4E2F"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hint="eastAsia"/>
          <w:color w:val="000000"/>
          <w:kern w:val="0"/>
          <w:szCs w:val="21"/>
        </w:rPr>
      </w:pPr>
      <w:r w:rsidRPr="00AF7F83">
        <w:rPr>
          <w:rFonts w:ascii="宋体" w:hAnsi="宋体" w:cs="宋体"/>
          <w:color w:val="000000"/>
          <w:kern w:val="0"/>
          <w:szCs w:val="21"/>
        </w:rPr>
        <w:t xml:space="preserve">10.国防教育法颁布于2001年4月28日。 </w:t>
      </w:r>
      <w:r>
        <w:rPr>
          <w:rFonts w:ascii="宋体" w:hAnsi="宋体" w:cs="宋体" w:hint="eastAsia"/>
          <w:color w:val="000000"/>
          <w:kern w:val="0"/>
          <w:szCs w:val="21"/>
        </w:rPr>
        <w:t>T</w:t>
      </w:r>
    </w:p>
    <w:p w14:paraId="6BDD2BA0"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p>
    <w:p w14:paraId="1EDF8F11"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AF7F83">
        <w:rPr>
          <w:rFonts w:ascii="宋体" w:hAnsi="宋体" w:cs="宋体"/>
          <w:color w:val="000000"/>
          <w:kern w:val="0"/>
          <w:szCs w:val="21"/>
        </w:rPr>
        <w:t>三、简答题（每题3分，共30分）</w:t>
      </w:r>
    </w:p>
    <w:p w14:paraId="01802F0F" w14:textId="77777777" w:rsidR="00C8287C"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hint="eastAsia"/>
          <w:color w:val="000000"/>
          <w:kern w:val="0"/>
          <w:szCs w:val="21"/>
        </w:rPr>
      </w:pPr>
      <w:r w:rsidRPr="00AF7F83">
        <w:rPr>
          <w:rFonts w:ascii="宋体" w:hAnsi="宋体" w:cs="宋体"/>
          <w:color w:val="000000"/>
          <w:kern w:val="0"/>
          <w:szCs w:val="21"/>
        </w:rPr>
        <w:t>1.《孙子兵法》的内容？</w:t>
      </w:r>
    </w:p>
    <w:p w14:paraId="2D9A088D" w14:textId="77777777" w:rsidR="00C8287C" w:rsidRPr="00BC524B" w:rsidRDefault="00C8287C" w:rsidP="00C8287C">
      <w:pPr>
        <w:pStyle w:val="a3"/>
        <w:ind w:firstLineChars="0" w:firstLine="0"/>
        <w:rPr>
          <w:color w:val="FF0000"/>
          <w:szCs w:val="21"/>
        </w:rPr>
      </w:pPr>
      <w:r w:rsidRPr="00BC524B">
        <w:rPr>
          <w:rFonts w:hint="eastAsia"/>
          <w:color w:val="FF0000"/>
          <w:szCs w:val="21"/>
        </w:rPr>
        <w:t>（</w:t>
      </w:r>
      <w:r w:rsidRPr="00BC524B">
        <w:rPr>
          <w:color w:val="FF0000"/>
          <w:szCs w:val="21"/>
        </w:rPr>
        <w:t>1</w:t>
      </w:r>
      <w:r w:rsidRPr="00BC524B">
        <w:rPr>
          <w:rFonts w:hint="eastAsia"/>
          <w:color w:val="FF0000"/>
          <w:szCs w:val="21"/>
        </w:rPr>
        <w:t>）鲜明的战争观：重战思想、慎战思想、备战思想（出发点和落脚点）</w:t>
      </w:r>
    </w:p>
    <w:p w14:paraId="0946C23F" w14:textId="77777777" w:rsidR="00C8287C" w:rsidRPr="00BC524B" w:rsidRDefault="00C8287C" w:rsidP="00C8287C">
      <w:pPr>
        <w:pStyle w:val="a3"/>
        <w:ind w:firstLineChars="0" w:firstLine="0"/>
        <w:rPr>
          <w:color w:val="FF0000"/>
          <w:szCs w:val="21"/>
        </w:rPr>
      </w:pPr>
      <w:r w:rsidRPr="00BC524B">
        <w:rPr>
          <w:rFonts w:hint="eastAsia"/>
          <w:color w:val="FF0000"/>
          <w:szCs w:val="21"/>
        </w:rPr>
        <w:t>（</w:t>
      </w:r>
      <w:r w:rsidRPr="00BC524B">
        <w:rPr>
          <w:color w:val="FF0000"/>
          <w:szCs w:val="21"/>
        </w:rPr>
        <w:t>2</w:t>
      </w:r>
      <w:r w:rsidRPr="00BC524B">
        <w:rPr>
          <w:rFonts w:hint="eastAsia"/>
          <w:color w:val="FF0000"/>
          <w:szCs w:val="21"/>
        </w:rPr>
        <w:t>）知彼知己，百战不殆（前提条件、指导规律）</w:t>
      </w:r>
    </w:p>
    <w:p w14:paraId="7A96B2A1" w14:textId="77777777" w:rsidR="00C8287C" w:rsidRPr="00BC524B" w:rsidRDefault="00C8287C" w:rsidP="00C8287C">
      <w:pPr>
        <w:pStyle w:val="a3"/>
        <w:ind w:firstLineChars="0" w:firstLine="0"/>
        <w:rPr>
          <w:color w:val="FF0000"/>
          <w:szCs w:val="21"/>
        </w:rPr>
      </w:pPr>
      <w:r w:rsidRPr="00BC524B">
        <w:rPr>
          <w:rFonts w:hint="eastAsia"/>
          <w:color w:val="FF0000"/>
          <w:szCs w:val="21"/>
        </w:rPr>
        <w:t>（</w:t>
      </w:r>
      <w:r w:rsidRPr="00BC524B">
        <w:rPr>
          <w:color w:val="FF0000"/>
          <w:szCs w:val="21"/>
        </w:rPr>
        <w:t>3</w:t>
      </w:r>
      <w:r w:rsidRPr="00BC524B">
        <w:rPr>
          <w:rFonts w:hint="eastAsia"/>
          <w:color w:val="FF0000"/>
          <w:szCs w:val="21"/>
        </w:rPr>
        <w:t>）运筹帷幄，庙算（核心）制胜（谋略用兵的主线）</w:t>
      </w:r>
    </w:p>
    <w:p w14:paraId="024FB47A" w14:textId="77777777" w:rsidR="00C8287C" w:rsidRPr="00BC524B" w:rsidRDefault="00C8287C" w:rsidP="00C8287C">
      <w:pPr>
        <w:pStyle w:val="a3"/>
        <w:ind w:firstLineChars="0" w:firstLine="0"/>
        <w:rPr>
          <w:color w:val="FF0000"/>
          <w:szCs w:val="21"/>
        </w:rPr>
      </w:pPr>
      <w:r w:rsidRPr="00BC524B">
        <w:rPr>
          <w:rFonts w:hint="eastAsia"/>
          <w:color w:val="FF0000"/>
          <w:szCs w:val="21"/>
        </w:rPr>
        <w:t>（</w:t>
      </w:r>
      <w:r w:rsidRPr="00BC524B">
        <w:rPr>
          <w:color w:val="FF0000"/>
          <w:szCs w:val="21"/>
        </w:rPr>
        <w:t>4</w:t>
      </w:r>
      <w:r w:rsidRPr="00BC524B">
        <w:rPr>
          <w:rFonts w:hint="eastAsia"/>
          <w:color w:val="FF0000"/>
          <w:szCs w:val="21"/>
        </w:rPr>
        <w:t>）奇变虚实，诡道制胜（变异，即变化和异常）</w:t>
      </w:r>
    </w:p>
    <w:p w14:paraId="46CB706E" w14:textId="77777777" w:rsidR="00C8287C" w:rsidRPr="00BC524B" w:rsidRDefault="00C8287C" w:rsidP="00C8287C">
      <w:pPr>
        <w:pStyle w:val="a3"/>
        <w:ind w:firstLineChars="0" w:firstLine="0"/>
        <w:rPr>
          <w:color w:val="FF0000"/>
          <w:szCs w:val="21"/>
        </w:rPr>
      </w:pPr>
      <w:r w:rsidRPr="00BC524B">
        <w:rPr>
          <w:rFonts w:hint="eastAsia"/>
          <w:color w:val="FF0000"/>
          <w:szCs w:val="21"/>
        </w:rPr>
        <w:t>（</w:t>
      </w:r>
      <w:r w:rsidRPr="00BC524B">
        <w:rPr>
          <w:color w:val="FF0000"/>
          <w:szCs w:val="21"/>
        </w:rPr>
        <w:t>5</w:t>
      </w:r>
      <w:r w:rsidRPr="00BC524B">
        <w:rPr>
          <w:rFonts w:hint="eastAsia"/>
          <w:color w:val="FF0000"/>
          <w:szCs w:val="21"/>
        </w:rPr>
        <w:t>）全争全破，不战而胜（谋略用兵的升华和最高境界）</w:t>
      </w:r>
    </w:p>
    <w:p w14:paraId="05A50A14" w14:textId="77777777" w:rsidR="00C8287C" w:rsidRPr="00BC524B" w:rsidRDefault="00C8287C" w:rsidP="00C8287C">
      <w:pPr>
        <w:pStyle w:val="a3"/>
        <w:ind w:firstLineChars="0" w:firstLine="0"/>
        <w:rPr>
          <w:color w:val="FF0000"/>
          <w:szCs w:val="21"/>
        </w:rPr>
      </w:pPr>
      <w:r w:rsidRPr="00BC524B">
        <w:rPr>
          <w:rFonts w:hint="eastAsia"/>
          <w:color w:val="FF0000"/>
          <w:szCs w:val="21"/>
        </w:rPr>
        <w:t>（</w:t>
      </w:r>
      <w:r w:rsidRPr="00BC524B">
        <w:rPr>
          <w:color w:val="FF0000"/>
          <w:szCs w:val="21"/>
        </w:rPr>
        <w:t>6</w:t>
      </w:r>
      <w:r w:rsidRPr="00BC524B">
        <w:rPr>
          <w:rFonts w:hint="eastAsia"/>
          <w:color w:val="FF0000"/>
          <w:szCs w:val="21"/>
        </w:rPr>
        <w:t>）文武相济，富国强兵</w:t>
      </w:r>
    </w:p>
    <w:p w14:paraId="27804AC7" w14:textId="77777777" w:rsidR="00C8287C" w:rsidRPr="00BC524B" w:rsidRDefault="00C8287C" w:rsidP="00C8287C">
      <w:pPr>
        <w:pStyle w:val="a3"/>
        <w:ind w:firstLineChars="0" w:firstLine="0"/>
        <w:rPr>
          <w:rFonts w:hint="eastAsia"/>
          <w:color w:val="FF0000"/>
          <w:szCs w:val="21"/>
        </w:rPr>
      </w:pPr>
      <w:r w:rsidRPr="00BC524B">
        <w:rPr>
          <w:rFonts w:hint="eastAsia"/>
          <w:color w:val="FF0000"/>
          <w:szCs w:val="21"/>
        </w:rPr>
        <w:t>（</w:t>
      </w:r>
      <w:r w:rsidRPr="00BC524B">
        <w:rPr>
          <w:color w:val="FF0000"/>
          <w:szCs w:val="21"/>
        </w:rPr>
        <w:t>7</w:t>
      </w:r>
      <w:r w:rsidRPr="00BC524B">
        <w:rPr>
          <w:rFonts w:hint="eastAsia"/>
          <w:color w:val="FF0000"/>
          <w:szCs w:val="21"/>
        </w:rPr>
        <w:t>）五德兼备，选才任能</w:t>
      </w:r>
    </w:p>
    <w:p w14:paraId="7FC17FE4" w14:textId="77777777" w:rsidR="00C8287C" w:rsidRPr="00022C59"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hint="eastAsia"/>
          <w:color w:val="000000"/>
          <w:kern w:val="0"/>
          <w:szCs w:val="21"/>
        </w:rPr>
      </w:pPr>
    </w:p>
    <w:p w14:paraId="3D545899" w14:textId="77777777" w:rsidR="00C8287C"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hint="eastAsia"/>
          <w:color w:val="000000"/>
          <w:kern w:val="0"/>
          <w:szCs w:val="21"/>
        </w:rPr>
      </w:pPr>
      <w:r w:rsidRPr="00AF7F83">
        <w:rPr>
          <w:rFonts w:ascii="宋体" w:hAnsi="宋体" w:cs="宋体"/>
          <w:color w:val="000000"/>
          <w:kern w:val="0"/>
          <w:szCs w:val="21"/>
        </w:rPr>
        <w:t>2.毛泽东军事思想内容？</w:t>
      </w:r>
    </w:p>
    <w:p w14:paraId="67D7A857" w14:textId="77777777" w:rsidR="00C8287C" w:rsidRPr="00BC524B" w:rsidRDefault="00C8287C" w:rsidP="00C8287C">
      <w:pPr>
        <w:pStyle w:val="a3"/>
        <w:ind w:firstLineChars="0" w:firstLine="0"/>
        <w:rPr>
          <w:color w:val="FF0000"/>
          <w:szCs w:val="21"/>
        </w:rPr>
      </w:pPr>
      <w:r w:rsidRPr="00BC524B">
        <w:rPr>
          <w:rFonts w:hint="eastAsia"/>
          <w:color w:val="FF0000"/>
          <w:szCs w:val="21"/>
        </w:rPr>
        <w:t>①无产阶级的战争观和方法论；②人民军队建设理论；③人民战争思想；</w:t>
      </w:r>
    </w:p>
    <w:p w14:paraId="57620BBD" w14:textId="77777777" w:rsidR="00C8287C" w:rsidRPr="00BC524B" w:rsidRDefault="00C8287C" w:rsidP="00C8287C">
      <w:pPr>
        <w:pStyle w:val="a3"/>
        <w:ind w:firstLineChars="0" w:firstLine="0"/>
        <w:rPr>
          <w:rFonts w:hint="eastAsia"/>
          <w:color w:val="FF0000"/>
          <w:szCs w:val="21"/>
        </w:rPr>
      </w:pPr>
      <w:r w:rsidRPr="00BC524B">
        <w:rPr>
          <w:rFonts w:hint="eastAsia"/>
          <w:color w:val="FF0000"/>
          <w:szCs w:val="21"/>
        </w:rPr>
        <w:t>④人民战争的战略战术；⑤国防建设理论。</w:t>
      </w:r>
    </w:p>
    <w:p w14:paraId="67692E58" w14:textId="77777777" w:rsidR="00C8287C" w:rsidRPr="00BC524B" w:rsidRDefault="00C8287C" w:rsidP="00C8287C">
      <w:pPr>
        <w:pStyle w:val="a3"/>
        <w:ind w:firstLineChars="0" w:firstLine="0"/>
        <w:rPr>
          <w:rFonts w:hint="eastAsia"/>
          <w:color w:val="FF0000"/>
          <w:szCs w:val="21"/>
        </w:rPr>
      </w:pPr>
    </w:p>
    <w:p w14:paraId="4923DA42" w14:textId="77777777" w:rsidR="00C8287C"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hint="eastAsia"/>
          <w:color w:val="000000"/>
          <w:kern w:val="0"/>
          <w:szCs w:val="21"/>
        </w:rPr>
      </w:pPr>
      <w:r w:rsidRPr="00AF7F83">
        <w:rPr>
          <w:rFonts w:ascii="宋体" w:hAnsi="宋体" w:cs="宋体"/>
          <w:color w:val="000000"/>
          <w:kern w:val="0"/>
          <w:szCs w:val="21"/>
        </w:rPr>
        <w:t>3.我国公民的国防权利和义务有哪些？</w:t>
      </w:r>
    </w:p>
    <w:p w14:paraId="7F78EC37" w14:textId="77777777" w:rsidR="00C8287C" w:rsidRPr="00BC524B" w:rsidRDefault="00C8287C" w:rsidP="00C8287C">
      <w:pPr>
        <w:pStyle w:val="a3"/>
        <w:ind w:firstLineChars="0" w:firstLine="0"/>
        <w:rPr>
          <w:color w:val="FF0000"/>
          <w:szCs w:val="21"/>
        </w:rPr>
      </w:pPr>
      <w:r w:rsidRPr="00BC524B">
        <w:rPr>
          <w:rFonts w:hint="eastAsia"/>
          <w:color w:val="FF0000"/>
          <w:szCs w:val="21"/>
        </w:rPr>
        <w:t>义务：（</w:t>
      </w:r>
      <w:r w:rsidRPr="00BC524B">
        <w:rPr>
          <w:color w:val="FF0000"/>
          <w:szCs w:val="21"/>
        </w:rPr>
        <w:t>1</w:t>
      </w:r>
      <w:r w:rsidRPr="00BC524B">
        <w:rPr>
          <w:rFonts w:hint="eastAsia"/>
          <w:color w:val="FF0000"/>
          <w:szCs w:val="21"/>
        </w:rPr>
        <w:t>）兵役义务：服兵役、服预备役、参加学生军事训练。</w:t>
      </w:r>
    </w:p>
    <w:p w14:paraId="5D0AFCCE" w14:textId="77777777" w:rsidR="00C8287C" w:rsidRPr="00BC524B" w:rsidRDefault="00C8287C" w:rsidP="00C8287C">
      <w:pPr>
        <w:pStyle w:val="a3"/>
        <w:ind w:firstLineChars="0" w:firstLine="0"/>
        <w:rPr>
          <w:color w:val="FF0000"/>
          <w:szCs w:val="21"/>
        </w:rPr>
      </w:pPr>
      <w:r w:rsidRPr="00BC524B">
        <w:rPr>
          <w:rFonts w:hint="eastAsia"/>
          <w:color w:val="FF0000"/>
          <w:szCs w:val="21"/>
        </w:rPr>
        <w:t>（</w:t>
      </w:r>
      <w:r w:rsidRPr="00BC524B">
        <w:rPr>
          <w:color w:val="FF0000"/>
          <w:szCs w:val="21"/>
        </w:rPr>
        <w:t>2</w:t>
      </w:r>
      <w:r w:rsidRPr="00BC524B">
        <w:rPr>
          <w:rFonts w:hint="eastAsia"/>
          <w:color w:val="FF0000"/>
          <w:szCs w:val="21"/>
        </w:rPr>
        <w:t>）接受国防教育：核心是爱国主义精神教育。</w:t>
      </w:r>
    </w:p>
    <w:p w14:paraId="09914A60" w14:textId="77777777" w:rsidR="00C8287C" w:rsidRPr="00BC524B" w:rsidRDefault="00C8287C" w:rsidP="00C8287C">
      <w:pPr>
        <w:pStyle w:val="a3"/>
        <w:ind w:firstLineChars="0" w:firstLine="0"/>
        <w:rPr>
          <w:color w:val="FF0000"/>
          <w:szCs w:val="21"/>
        </w:rPr>
      </w:pPr>
      <w:r w:rsidRPr="00BC524B">
        <w:rPr>
          <w:rFonts w:hint="eastAsia"/>
          <w:color w:val="FF0000"/>
          <w:szCs w:val="21"/>
        </w:rPr>
        <w:t>（</w:t>
      </w:r>
      <w:r w:rsidRPr="00BC524B">
        <w:rPr>
          <w:color w:val="FF0000"/>
          <w:szCs w:val="21"/>
        </w:rPr>
        <w:t>3</w:t>
      </w:r>
      <w:r w:rsidRPr="00BC524B">
        <w:rPr>
          <w:rFonts w:hint="eastAsia"/>
          <w:color w:val="FF0000"/>
          <w:szCs w:val="21"/>
        </w:rPr>
        <w:t>）保护国防设施</w:t>
      </w:r>
    </w:p>
    <w:p w14:paraId="25DEE8B1" w14:textId="77777777" w:rsidR="00C8287C" w:rsidRPr="00BC524B" w:rsidRDefault="00C8287C" w:rsidP="00C8287C">
      <w:pPr>
        <w:pStyle w:val="a3"/>
        <w:ind w:firstLineChars="0" w:firstLine="0"/>
        <w:rPr>
          <w:color w:val="FF0000"/>
          <w:szCs w:val="21"/>
        </w:rPr>
      </w:pPr>
      <w:r w:rsidRPr="00BC524B">
        <w:rPr>
          <w:rFonts w:hint="eastAsia"/>
          <w:color w:val="FF0000"/>
          <w:szCs w:val="21"/>
        </w:rPr>
        <w:t>（</w:t>
      </w:r>
      <w:r w:rsidRPr="00BC524B">
        <w:rPr>
          <w:color w:val="FF0000"/>
          <w:szCs w:val="21"/>
        </w:rPr>
        <w:t>4</w:t>
      </w:r>
      <w:r w:rsidRPr="00BC524B">
        <w:rPr>
          <w:rFonts w:hint="eastAsia"/>
          <w:color w:val="FF0000"/>
          <w:szCs w:val="21"/>
        </w:rPr>
        <w:t>）保守国防秘密</w:t>
      </w:r>
    </w:p>
    <w:p w14:paraId="7391A165" w14:textId="77777777" w:rsidR="00C8287C" w:rsidRPr="00BC524B" w:rsidRDefault="00C8287C" w:rsidP="00C8287C">
      <w:pPr>
        <w:pStyle w:val="a3"/>
        <w:ind w:firstLineChars="0" w:firstLine="0"/>
        <w:rPr>
          <w:color w:val="FF0000"/>
          <w:szCs w:val="21"/>
        </w:rPr>
      </w:pPr>
      <w:r w:rsidRPr="00BC524B">
        <w:rPr>
          <w:rFonts w:hint="eastAsia"/>
          <w:color w:val="FF0000"/>
          <w:szCs w:val="21"/>
        </w:rPr>
        <w:t>（</w:t>
      </w:r>
      <w:r w:rsidRPr="00BC524B">
        <w:rPr>
          <w:color w:val="FF0000"/>
          <w:szCs w:val="21"/>
        </w:rPr>
        <w:t>5</w:t>
      </w:r>
      <w:r w:rsidRPr="00BC524B">
        <w:rPr>
          <w:rFonts w:hint="eastAsia"/>
          <w:color w:val="FF0000"/>
          <w:szCs w:val="21"/>
        </w:rPr>
        <w:t>）支持国防建设</w:t>
      </w:r>
    </w:p>
    <w:p w14:paraId="34E98A64" w14:textId="77777777" w:rsidR="00C8287C" w:rsidRPr="00BC524B" w:rsidRDefault="00C8287C" w:rsidP="00C8287C">
      <w:pPr>
        <w:pStyle w:val="a3"/>
        <w:ind w:firstLineChars="0" w:firstLine="0"/>
        <w:rPr>
          <w:rFonts w:hint="eastAsia"/>
          <w:color w:val="FF0000"/>
          <w:szCs w:val="21"/>
        </w:rPr>
      </w:pPr>
      <w:r w:rsidRPr="00BC524B">
        <w:rPr>
          <w:rFonts w:hint="eastAsia"/>
          <w:color w:val="FF0000"/>
          <w:szCs w:val="21"/>
        </w:rPr>
        <w:t>（</w:t>
      </w:r>
      <w:r w:rsidRPr="00BC524B">
        <w:rPr>
          <w:color w:val="FF0000"/>
          <w:szCs w:val="21"/>
        </w:rPr>
        <w:t>6</w:t>
      </w:r>
      <w:r w:rsidRPr="00BC524B">
        <w:rPr>
          <w:rFonts w:hint="eastAsia"/>
          <w:color w:val="FF0000"/>
          <w:szCs w:val="21"/>
        </w:rPr>
        <w:t>）协助军事活动</w:t>
      </w:r>
    </w:p>
    <w:p w14:paraId="7E6EEAFA" w14:textId="77777777" w:rsidR="00C8287C" w:rsidRPr="00BC524B" w:rsidRDefault="00C8287C" w:rsidP="00C8287C">
      <w:pPr>
        <w:pStyle w:val="a3"/>
        <w:ind w:firstLineChars="0" w:firstLine="0"/>
        <w:rPr>
          <w:color w:val="FF0000"/>
          <w:szCs w:val="21"/>
        </w:rPr>
      </w:pPr>
      <w:r w:rsidRPr="00BC524B">
        <w:rPr>
          <w:rFonts w:hint="eastAsia"/>
          <w:color w:val="FF0000"/>
          <w:szCs w:val="21"/>
        </w:rPr>
        <w:t>权利：（</w:t>
      </w:r>
      <w:r w:rsidRPr="00BC524B">
        <w:rPr>
          <w:color w:val="FF0000"/>
          <w:szCs w:val="21"/>
        </w:rPr>
        <w:t>1</w:t>
      </w:r>
      <w:r w:rsidRPr="00BC524B">
        <w:rPr>
          <w:rFonts w:hint="eastAsia"/>
          <w:color w:val="FF0000"/>
          <w:szCs w:val="21"/>
        </w:rPr>
        <w:t>）提出建议权</w:t>
      </w:r>
    </w:p>
    <w:p w14:paraId="0039720F" w14:textId="77777777" w:rsidR="00C8287C" w:rsidRPr="00BC524B" w:rsidRDefault="00C8287C" w:rsidP="00C8287C">
      <w:pPr>
        <w:pStyle w:val="a3"/>
        <w:ind w:firstLineChars="0" w:firstLine="0"/>
        <w:rPr>
          <w:color w:val="FF0000"/>
          <w:szCs w:val="21"/>
        </w:rPr>
      </w:pPr>
      <w:r w:rsidRPr="00BC524B">
        <w:rPr>
          <w:rFonts w:hint="eastAsia"/>
          <w:color w:val="FF0000"/>
          <w:szCs w:val="21"/>
        </w:rPr>
        <w:t>（</w:t>
      </w:r>
      <w:r w:rsidRPr="00BC524B">
        <w:rPr>
          <w:color w:val="FF0000"/>
          <w:szCs w:val="21"/>
        </w:rPr>
        <w:t>2</w:t>
      </w:r>
      <w:r w:rsidRPr="00BC524B">
        <w:rPr>
          <w:rFonts w:hint="eastAsia"/>
          <w:color w:val="FF0000"/>
          <w:szCs w:val="21"/>
        </w:rPr>
        <w:t>）制止权</w:t>
      </w:r>
    </w:p>
    <w:p w14:paraId="36D95908" w14:textId="77777777" w:rsidR="00C8287C" w:rsidRPr="00BC524B" w:rsidRDefault="00C8287C" w:rsidP="00C8287C">
      <w:pPr>
        <w:pStyle w:val="a3"/>
        <w:ind w:firstLineChars="0" w:firstLine="0"/>
        <w:rPr>
          <w:color w:val="FF0000"/>
          <w:szCs w:val="21"/>
        </w:rPr>
      </w:pPr>
      <w:r w:rsidRPr="00BC524B">
        <w:rPr>
          <w:rFonts w:hint="eastAsia"/>
          <w:color w:val="FF0000"/>
          <w:szCs w:val="21"/>
        </w:rPr>
        <w:t>（</w:t>
      </w:r>
      <w:r w:rsidRPr="00BC524B">
        <w:rPr>
          <w:color w:val="FF0000"/>
          <w:szCs w:val="21"/>
        </w:rPr>
        <w:t>3</w:t>
      </w:r>
      <w:r w:rsidRPr="00BC524B">
        <w:rPr>
          <w:rFonts w:hint="eastAsia"/>
          <w:color w:val="FF0000"/>
          <w:szCs w:val="21"/>
        </w:rPr>
        <w:t>）检举权</w:t>
      </w:r>
    </w:p>
    <w:p w14:paraId="4B39487F" w14:textId="77777777" w:rsidR="00C8287C" w:rsidRPr="00BC524B" w:rsidRDefault="00C8287C" w:rsidP="00C8287C">
      <w:pPr>
        <w:pStyle w:val="a3"/>
        <w:ind w:firstLineChars="0" w:firstLine="0"/>
        <w:rPr>
          <w:rFonts w:hint="eastAsia"/>
          <w:color w:val="FF0000"/>
          <w:szCs w:val="21"/>
        </w:rPr>
      </w:pPr>
      <w:r w:rsidRPr="00BC524B">
        <w:rPr>
          <w:rFonts w:hint="eastAsia"/>
          <w:color w:val="FF0000"/>
          <w:szCs w:val="21"/>
        </w:rPr>
        <w:t>（</w:t>
      </w:r>
      <w:r w:rsidRPr="00BC524B">
        <w:rPr>
          <w:color w:val="FF0000"/>
          <w:szCs w:val="21"/>
        </w:rPr>
        <w:t>4</w:t>
      </w:r>
      <w:r w:rsidRPr="00BC524B">
        <w:rPr>
          <w:rFonts w:hint="eastAsia"/>
          <w:color w:val="FF0000"/>
          <w:szCs w:val="21"/>
        </w:rPr>
        <w:t>）获得补偿权</w:t>
      </w:r>
    </w:p>
    <w:p w14:paraId="6F9F0806"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hint="eastAsia"/>
          <w:color w:val="000000"/>
          <w:kern w:val="0"/>
          <w:szCs w:val="21"/>
        </w:rPr>
      </w:pPr>
      <w:proofErr w:type="gramStart"/>
      <w:r w:rsidRPr="00AF7F83">
        <w:rPr>
          <w:rFonts w:ascii="宋体" w:hAnsi="宋体" w:cs="宋体"/>
          <w:color w:val="000000"/>
          <w:kern w:val="0"/>
          <w:szCs w:val="21"/>
        </w:rPr>
        <w:t>?.</w:t>
      </w:r>
      <w:proofErr w:type="gramEnd"/>
    </w:p>
    <w:p w14:paraId="4303D0DB" w14:textId="77777777" w:rsidR="00C8287C"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hint="eastAsia"/>
          <w:color w:val="000000"/>
          <w:kern w:val="0"/>
          <w:szCs w:val="21"/>
        </w:rPr>
      </w:pPr>
      <w:proofErr w:type="gramStart"/>
      <w:r w:rsidRPr="00AF7F83">
        <w:rPr>
          <w:rFonts w:ascii="宋体" w:hAnsi="宋体" w:cs="宋体"/>
          <w:color w:val="000000"/>
          <w:kern w:val="0"/>
          <w:szCs w:val="21"/>
        </w:rPr>
        <w:t>?.</w:t>
      </w:r>
      <w:proofErr w:type="gramEnd"/>
      <w:r w:rsidRPr="00AF7F83">
        <w:rPr>
          <w:rFonts w:ascii="宋体" w:hAnsi="宋体" w:cs="宋体"/>
          <w:color w:val="000000"/>
          <w:kern w:val="0"/>
          <w:szCs w:val="21"/>
        </w:rPr>
        <w:t xml:space="preserve">中国人民解放军的任务？　</w:t>
      </w:r>
    </w:p>
    <w:p w14:paraId="04703302" w14:textId="77777777" w:rsidR="00C8287C" w:rsidRPr="00BC524B" w:rsidRDefault="00C8287C" w:rsidP="00C8287C">
      <w:pPr>
        <w:pStyle w:val="a3"/>
        <w:ind w:firstLineChars="0" w:firstLine="0"/>
        <w:rPr>
          <w:rFonts w:hint="eastAsia"/>
          <w:color w:val="FF0000"/>
          <w:szCs w:val="21"/>
        </w:rPr>
      </w:pPr>
      <w:r w:rsidRPr="00BC524B">
        <w:rPr>
          <w:rFonts w:hint="eastAsia"/>
          <w:color w:val="FF0000"/>
          <w:szCs w:val="21"/>
        </w:rPr>
        <w:t>巩固国防，抵抗侵略，保卫祖国，保卫人民的和平劳动，参与国家建设</w:t>
      </w:r>
    </w:p>
    <w:p w14:paraId="5F619836"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AF7F83">
        <w:rPr>
          <w:rFonts w:ascii="宋体" w:hAnsi="宋体" w:cs="宋体"/>
          <w:color w:val="000000"/>
          <w:kern w:val="0"/>
          <w:szCs w:val="21"/>
        </w:rPr>
        <w:t xml:space="preserve">　</w:t>
      </w:r>
    </w:p>
    <w:p w14:paraId="3E192A35" w14:textId="77777777" w:rsidR="00C8287C"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hint="eastAsia"/>
          <w:color w:val="000000"/>
          <w:kern w:val="0"/>
          <w:szCs w:val="21"/>
        </w:rPr>
      </w:pPr>
      <w:r w:rsidRPr="00AF7F83">
        <w:rPr>
          <w:rFonts w:ascii="宋体" w:hAnsi="宋体" w:cs="宋体"/>
          <w:color w:val="000000"/>
          <w:kern w:val="0"/>
          <w:szCs w:val="21"/>
        </w:rPr>
        <w:t>7.什么是军事高技术？</w:t>
      </w:r>
    </w:p>
    <w:p w14:paraId="6674FDE1" w14:textId="77777777" w:rsidR="00C8287C" w:rsidRPr="00BC524B" w:rsidRDefault="00C8287C" w:rsidP="00C8287C">
      <w:pPr>
        <w:pStyle w:val="a3"/>
        <w:ind w:firstLineChars="0" w:firstLine="0"/>
        <w:rPr>
          <w:rFonts w:hint="eastAsia"/>
          <w:color w:val="FF0000"/>
          <w:szCs w:val="21"/>
        </w:rPr>
      </w:pPr>
      <w:r w:rsidRPr="00BC524B">
        <w:rPr>
          <w:rFonts w:hint="eastAsia"/>
          <w:color w:val="FF0000"/>
          <w:szCs w:val="21"/>
        </w:rPr>
        <w:t>建立在现代科学技术成就基础上，处于当代科学技术前沿，以信息技术为核心，在军事领域发展和应用的，对国防科技和武器装备发展起巨大推动作用的高技术总称。</w:t>
      </w:r>
    </w:p>
    <w:p w14:paraId="313C9DA5" w14:textId="77777777" w:rsidR="00C8287C"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hint="eastAsia"/>
          <w:color w:val="000000"/>
          <w:kern w:val="0"/>
          <w:szCs w:val="21"/>
        </w:rPr>
      </w:pPr>
      <w:r w:rsidRPr="00AF7F83">
        <w:rPr>
          <w:rFonts w:ascii="宋体" w:hAnsi="宋体" w:cs="宋体"/>
          <w:color w:val="000000"/>
          <w:kern w:val="0"/>
          <w:szCs w:val="21"/>
        </w:rPr>
        <w:t>8.美国的军事战略？</w:t>
      </w:r>
    </w:p>
    <w:p w14:paraId="7D7894E9" w14:textId="77777777" w:rsidR="00C8287C" w:rsidRPr="00BC524B" w:rsidRDefault="00C8287C" w:rsidP="00C8287C">
      <w:pPr>
        <w:pStyle w:val="a3"/>
        <w:ind w:firstLineChars="0" w:firstLine="0"/>
        <w:rPr>
          <w:rFonts w:hint="eastAsia"/>
          <w:color w:val="FF0000"/>
          <w:szCs w:val="21"/>
        </w:rPr>
      </w:pPr>
      <w:r w:rsidRPr="00BC524B">
        <w:rPr>
          <w:rFonts w:hint="eastAsia"/>
          <w:color w:val="FF0000"/>
          <w:szCs w:val="21"/>
        </w:rPr>
        <w:t>地区防务战略</w:t>
      </w:r>
    </w:p>
    <w:p w14:paraId="15F5A3E9" w14:textId="77777777" w:rsidR="00C8287C" w:rsidRPr="00BC524B" w:rsidRDefault="00C8287C" w:rsidP="00C8287C">
      <w:pPr>
        <w:pStyle w:val="a3"/>
        <w:ind w:firstLineChars="0" w:firstLine="0"/>
        <w:rPr>
          <w:rFonts w:hint="eastAsia"/>
          <w:color w:val="FF0000"/>
          <w:szCs w:val="21"/>
        </w:rPr>
      </w:pPr>
      <w:r w:rsidRPr="00BC524B">
        <w:rPr>
          <w:rFonts w:hint="eastAsia"/>
          <w:color w:val="FF0000"/>
          <w:szCs w:val="21"/>
        </w:rPr>
        <w:t>灵活与选择参与战略</w:t>
      </w:r>
    </w:p>
    <w:p w14:paraId="0B9DDF77" w14:textId="77777777" w:rsidR="00C8287C" w:rsidRPr="00BC524B" w:rsidRDefault="00C8287C" w:rsidP="00C8287C">
      <w:pPr>
        <w:pStyle w:val="a3"/>
        <w:ind w:firstLineChars="0" w:firstLine="0"/>
        <w:rPr>
          <w:color w:val="FF0000"/>
          <w:szCs w:val="21"/>
        </w:rPr>
      </w:pPr>
      <w:r w:rsidRPr="00BC524B">
        <w:rPr>
          <w:rFonts w:hint="eastAsia"/>
          <w:color w:val="FF0000"/>
          <w:szCs w:val="21"/>
        </w:rPr>
        <w:t>营造、反映、准备战略</w:t>
      </w:r>
    </w:p>
    <w:p w14:paraId="42928616" w14:textId="77777777" w:rsidR="00C8287C" w:rsidRPr="00BC524B" w:rsidRDefault="00C8287C" w:rsidP="00C8287C">
      <w:pPr>
        <w:pStyle w:val="a3"/>
        <w:ind w:firstLineChars="0" w:firstLine="0"/>
        <w:rPr>
          <w:rFonts w:hint="eastAsia"/>
          <w:color w:val="FF0000"/>
          <w:szCs w:val="21"/>
        </w:rPr>
      </w:pPr>
      <w:r w:rsidRPr="00BC524B">
        <w:rPr>
          <w:rFonts w:hint="eastAsia"/>
          <w:color w:val="FF0000"/>
          <w:szCs w:val="21"/>
        </w:rPr>
        <w:t>先发制人战略</w:t>
      </w:r>
    </w:p>
    <w:p w14:paraId="0A2EDA21" w14:textId="77777777" w:rsidR="00C8287C"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hint="eastAsia"/>
          <w:color w:val="000000"/>
          <w:kern w:val="0"/>
          <w:szCs w:val="21"/>
        </w:rPr>
      </w:pPr>
      <w:r w:rsidRPr="00AF7F83">
        <w:rPr>
          <w:rFonts w:ascii="宋体" w:hAnsi="宋体" w:cs="宋体"/>
          <w:color w:val="000000"/>
          <w:kern w:val="0"/>
          <w:szCs w:val="21"/>
        </w:rPr>
        <w:t>9.新军事变革的内容？</w:t>
      </w:r>
    </w:p>
    <w:p w14:paraId="4272D930" w14:textId="77777777" w:rsidR="00C8287C" w:rsidRPr="00BC524B" w:rsidRDefault="00C8287C" w:rsidP="00C8287C">
      <w:pPr>
        <w:pStyle w:val="a3"/>
        <w:ind w:firstLineChars="0" w:firstLine="0"/>
        <w:rPr>
          <w:color w:val="FF0000"/>
          <w:szCs w:val="21"/>
        </w:rPr>
      </w:pPr>
      <w:r w:rsidRPr="00BC524B">
        <w:rPr>
          <w:rFonts w:hint="eastAsia"/>
          <w:color w:val="FF0000"/>
          <w:szCs w:val="21"/>
        </w:rPr>
        <w:t>（</w:t>
      </w:r>
      <w:r w:rsidRPr="00BC524B">
        <w:rPr>
          <w:color w:val="FF0000"/>
          <w:szCs w:val="21"/>
        </w:rPr>
        <w:t>1</w:t>
      </w:r>
      <w:r w:rsidRPr="00BC524B">
        <w:rPr>
          <w:rFonts w:hint="eastAsia"/>
          <w:color w:val="FF0000"/>
          <w:szCs w:val="21"/>
        </w:rPr>
        <w:t>）武器装备的新飞跃；（</w:t>
      </w:r>
      <w:r w:rsidRPr="00BC524B">
        <w:rPr>
          <w:color w:val="FF0000"/>
          <w:szCs w:val="21"/>
        </w:rPr>
        <w:t>2</w:t>
      </w:r>
      <w:r w:rsidRPr="00BC524B">
        <w:rPr>
          <w:rFonts w:hint="eastAsia"/>
          <w:color w:val="FF0000"/>
          <w:szCs w:val="21"/>
        </w:rPr>
        <w:t>）军事学说的新发展；（</w:t>
      </w:r>
      <w:r w:rsidRPr="00BC524B">
        <w:rPr>
          <w:color w:val="FF0000"/>
          <w:szCs w:val="21"/>
        </w:rPr>
        <w:t>3</w:t>
      </w:r>
      <w:r w:rsidRPr="00BC524B">
        <w:rPr>
          <w:rFonts w:hint="eastAsia"/>
          <w:color w:val="FF0000"/>
          <w:szCs w:val="21"/>
        </w:rPr>
        <w:t>）</w:t>
      </w:r>
    </w:p>
    <w:p w14:paraId="4B02DEED" w14:textId="77777777" w:rsidR="00C8287C" w:rsidRPr="00BC524B" w:rsidRDefault="00C8287C" w:rsidP="00C8287C">
      <w:pPr>
        <w:pStyle w:val="a3"/>
        <w:ind w:firstLineChars="0" w:firstLine="0"/>
        <w:rPr>
          <w:rFonts w:hint="eastAsia"/>
          <w:color w:val="FF0000"/>
          <w:szCs w:val="21"/>
        </w:rPr>
      </w:pPr>
      <w:r w:rsidRPr="00BC524B">
        <w:rPr>
          <w:rFonts w:hint="eastAsia"/>
          <w:color w:val="FF0000"/>
          <w:szCs w:val="21"/>
        </w:rPr>
        <w:t>编制体制的新变化；（</w:t>
      </w:r>
      <w:r w:rsidRPr="00BC524B">
        <w:rPr>
          <w:color w:val="FF0000"/>
          <w:szCs w:val="21"/>
        </w:rPr>
        <w:t>4</w:t>
      </w:r>
      <w:r w:rsidRPr="00BC524B">
        <w:rPr>
          <w:rFonts w:hint="eastAsia"/>
          <w:color w:val="FF0000"/>
          <w:szCs w:val="21"/>
        </w:rPr>
        <w:t>）作战方式的根本改变。</w:t>
      </w:r>
    </w:p>
    <w:p w14:paraId="482F17CB"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AF7F83">
        <w:rPr>
          <w:rFonts w:ascii="宋体" w:hAnsi="宋体" w:cs="宋体"/>
          <w:color w:val="000000"/>
          <w:kern w:val="0"/>
          <w:szCs w:val="21"/>
        </w:rPr>
        <w:t>10.中国人民解放军海军由哪些兵种组成？</w:t>
      </w:r>
    </w:p>
    <w:p w14:paraId="51B09D96" w14:textId="77777777" w:rsidR="00C8287C" w:rsidRPr="00BC524B" w:rsidRDefault="00C8287C" w:rsidP="00C8287C">
      <w:pPr>
        <w:pStyle w:val="a3"/>
        <w:ind w:firstLineChars="0" w:firstLine="0"/>
        <w:rPr>
          <w:color w:val="FF0000"/>
          <w:szCs w:val="21"/>
        </w:rPr>
      </w:pPr>
      <w:r w:rsidRPr="00BC524B">
        <w:rPr>
          <w:rFonts w:hint="eastAsia"/>
          <w:color w:val="FF0000"/>
          <w:szCs w:val="21"/>
        </w:rPr>
        <w:t>潜艇部队，水面舰艇部队，海军航空兵，海军岸防兵，海军陆战队等兵种和各种专业勤</w:t>
      </w:r>
    </w:p>
    <w:p w14:paraId="7F9A7155" w14:textId="77777777" w:rsidR="00C8287C" w:rsidRPr="00BC524B" w:rsidRDefault="00C8287C" w:rsidP="00C8287C">
      <w:pPr>
        <w:pStyle w:val="a3"/>
        <w:ind w:firstLineChars="0" w:firstLine="0"/>
        <w:rPr>
          <w:color w:val="FF0000"/>
          <w:szCs w:val="21"/>
        </w:rPr>
      </w:pPr>
      <w:r w:rsidRPr="00BC524B">
        <w:rPr>
          <w:rFonts w:hint="eastAsia"/>
          <w:color w:val="FF0000"/>
          <w:szCs w:val="21"/>
        </w:rPr>
        <w:t>务部队组成。</w:t>
      </w:r>
    </w:p>
    <w:p w14:paraId="62FAD505"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AF7F83">
        <w:rPr>
          <w:rFonts w:ascii="宋体" w:hAnsi="宋体" w:cs="宋体"/>
          <w:color w:val="000000"/>
          <w:kern w:val="0"/>
          <w:szCs w:val="21"/>
        </w:rPr>
        <w:t>四、论述题（每题至少400字。每题18分，共36分）</w:t>
      </w:r>
    </w:p>
    <w:p w14:paraId="4BCB067E"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p>
    <w:p w14:paraId="46C4FC45"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AF7F83">
        <w:rPr>
          <w:rFonts w:ascii="宋体" w:hAnsi="宋体" w:cs="宋体"/>
          <w:color w:val="000000"/>
          <w:kern w:val="0"/>
          <w:szCs w:val="21"/>
        </w:rPr>
        <w:t>1.对我国国防建设的思考。</w:t>
      </w:r>
    </w:p>
    <w:p w14:paraId="0E0EBD82"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r w:rsidRPr="00AF7F83">
        <w:rPr>
          <w:rFonts w:ascii="宋体" w:hAnsi="宋体" w:cs="宋体"/>
          <w:color w:val="000000"/>
          <w:kern w:val="0"/>
          <w:szCs w:val="21"/>
        </w:rPr>
        <w:t>2.当今中国周边安全环境状况。</w:t>
      </w:r>
    </w:p>
    <w:p w14:paraId="6688E0EB"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000000"/>
          <w:kern w:val="0"/>
          <w:szCs w:val="21"/>
        </w:rPr>
      </w:pPr>
    </w:p>
    <w:p w14:paraId="2C297628" w14:textId="77777777" w:rsidR="00C8287C" w:rsidRPr="008740E9"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宋体" w:hAnsi="宋体" w:cs="宋体" w:hint="eastAsia"/>
          <w:b/>
          <w:kern w:val="0"/>
          <w:sz w:val="28"/>
          <w:szCs w:val="21"/>
        </w:rPr>
      </w:pPr>
      <w:r w:rsidRPr="008740E9">
        <w:rPr>
          <w:rFonts w:ascii="宋体" w:hAnsi="宋体" w:cs="宋体"/>
          <w:b/>
          <w:kern w:val="0"/>
          <w:sz w:val="28"/>
          <w:szCs w:val="21"/>
        </w:rPr>
        <w:t>07.1</w:t>
      </w:r>
      <w:r w:rsidRPr="008740E9">
        <w:rPr>
          <w:rFonts w:ascii="宋体" w:hAnsi="宋体" w:cs="宋体" w:hint="eastAsia"/>
          <w:b/>
          <w:kern w:val="0"/>
          <w:sz w:val="28"/>
          <w:szCs w:val="21"/>
        </w:rPr>
        <w:t xml:space="preserve"> 军理考试</w:t>
      </w:r>
    </w:p>
    <w:p w14:paraId="4DA6ADC1"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AF7F83">
        <w:rPr>
          <w:rFonts w:ascii="宋体" w:hAnsi="宋体" w:cs="宋体"/>
          <w:kern w:val="0"/>
          <w:szCs w:val="21"/>
        </w:rPr>
        <w:t>2007年1月5日军事理论试题</w:t>
      </w:r>
    </w:p>
    <w:p w14:paraId="0E649B0F"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AF7F83">
        <w:rPr>
          <w:rFonts w:ascii="宋体" w:hAnsi="宋体" w:cs="宋体"/>
          <w:kern w:val="0"/>
          <w:szCs w:val="21"/>
        </w:rPr>
        <w:t>填空</w:t>
      </w:r>
    </w:p>
    <w:p w14:paraId="449D4F0A"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AF7F83">
        <w:rPr>
          <w:rFonts w:ascii="宋体" w:hAnsi="宋体" w:cs="宋体"/>
          <w:kern w:val="0"/>
          <w:szCs w:val="21"/>
        </w:rPr>
        <w:t>1.</w:t>
      </w:r>
      <w:r w:rsidRPr="00AF7F83">
        <w:rPr>
          <w:rFonts w:ascii="宋体" w:hAnsi="宋体" w:cs="Tahoma"/>
          <w:kern w:val="0"/>
          <w:szCs w:val="21"/>
        </w:rPr>
        <w:t>国防是国家为＿＿，＿＿，保卫国家的＿＿，＿＿，＿＿和＿＿，而进行的军事及与军事有关的＿＿，＿＿，＿＿，＿＿，＿＿等方面的活动。</w:t>
      </w:r>
    </w:p>
    <w:p w14:paraId="61EDFC23"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AF7F83">
        <w:rPr>
          <w:rFonts w:ascii="宋体" w:hAnsi="宋体" w:cs="宋体"/>
          <w:kern w:val="0"/>
          <w:szCs w:val="21"/>
        </w:rPr>
        <w:t>2.孙子兵法的影响</w:t>
      </w:r>
      <w:r w:rsidRPr="00AF7F83">
        <w:rPr>
          <w:rFonts w:ascii="宋体" w:hAnsi="宋体" w:cs="Tahoma"/>
          <w:kern w:val="0"/>
          <w:szCs w:val="21"/>
        </w:rPr>
        <w:t>＿＿是中国古代第一兵书，它的作者是＿＿。</w:t>
      </w:r>
    </w:p>
    <w:p w14:paraId="01EEABD3"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AF7F83">
        <w:rPr>
          <w:rFonts w:ascii="宋体" w:hAnsi="宋体" w:cs="宋体"/>
          <w:kern w:val="0"/>
          <w:szCs w:val="21"/>
        </w:rPr>
        <w:t>3.</w:t>
      </w:r>
      <w:r w:rsidRPr="00AF7F83">
        <w:rPr>
          <w:rFonts w:ascii="宋体" w:hAnsi="宋体" w:cs="Tahoma"/>
          <w:kern w:val="0"/>
          <w:szCs w:val="21"/>
        </w:rPr>
        <w:t>?</w:t>
      </w:r>
      <w:proofErr w:type="gramStart"/>
      <w:r w:rsidRPr="00AF7F83">
        <w:rPr>
          <w:rFonts w:ascii="宋体" w:hAnsi="宋体" w:cs="Tahoma"/>
          <w:kern w:val="0"/>
          <w:szCs w:val="21"/>
        </w:rPr>
        <w:t>?</w:t>
      </w:r>
      <w:proofErr w:type="gramEnd"/>
      <w:r w:rsidRPr="00AF7F83">
        <w:rPr>
          <w:rFonts w:ascii="宋体" w:hAnsi="宋体" w:cs="Tahoma"/>
          <w:kern w:val="0"/>
          <w:szCs w:val="21"/>
        </w:rPr>
        <w:t>年?月?日通过的《……》规定每年的＿＿为全民国防教育日。</w:t>
      </w:r>
    </w:p>
    <w:p w14:paraId="3C4280B7"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AF7F83">
        <w:rPr>
          <w:rFonts w:ascii="宋体" w:hAnsi="宋体" w:cs="宋体"/>
          <w:kern w:val="0"/>
          <w:szCs w:val="21"/>
        </w:rPr>
        <w:t>4.</w:t>
      </w:r>
      <w:r w:rsidRPr="00AF7F83">
        <w:rPr>
          <w:rFonts w:ascii="宋体" w:hAnsi="宋体" w:cs="Tahoma"/>
          <w:kern w:val="0"/>
          <w:szCs w:val="21"/>
        </w:rPr>
        <w:t>江泽＊关于军队建设的五句话要求是＿＿，＿＿，＿＿，＿＿，＿＿。</w:t>
      </w:r>
    </w:p>
    <w:p w14:paraId="5E50B5C3"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AF7F83">
        <w:rPr>
          <w:rFonts w:ascii="宋体" w:hAnsi="宋体" w:cs="宋体"/>
          <w:kern w:val="0"/>
          <w:szCs w:val="21"/>
        </w:rPr>
        <w:t>5.我国海洋面积</w:t>
      </w:r>
      <w:r w:rsidRPr="00AF7F83">
        <w:rPr>
          <w:rFonts w:ascii="宋体" w:hAnsi="宋体" w:cs="Tahoma"/>
          <w:kern w:val="0"/>
          <w:szCs w:val="21"/>
        </w:rPr>
        <w:t>中国的海洋国土面积是＿＿万平方公里。</w:t>
      </w:r>
    </w:p>
    <w:p w14:paraId="5959DD0B"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AF7F83">
        <w:rPr>
          <w:rFonts w:ascii="宋体" w:hAnsi="宋体" w:cs="宋体"/>
          <w:kern w:val="0"/>
          <w:szCs w:val="21"/>
        </w:rPr>
        <w:t>6.高技术战争可控性的体现</w:t>
      </w:r>
      <w:r w:rsidRPr="00AF7F83">
        <w:rPr>
          <w:rFonts w:ascii="宋体" w:hAnsi="宋体" w:cs="宋体" w:hint="eastAsia"/>
          <w:kern w:val="0"/>
          <w:szCs w:val="21"/>
        </w:rPr>
        <w:t xml:space="preserve"> </w:t>
      </w:r>
      <w:r w:rsidRPr="00AF7F83">
        <w:rPr>
          <w:rFonts w:ascii="宋体" w:hAnsi="宋体" w:cs="Tahoma"/>
          <w:kern w:val="0"/>
          <w:szCs w:val="21"/>
        </w:rPr>
        <w:t>战争的可控性体现在对＿＿的有效控制，对＿＿的有效控制和对＿＿的有效控制。</w:t>
      </w:r>
    </w:p>
    <w:p w14:paraId="6781DBB7" w14:textId="77777777" w:rsidR="00C8287C"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Tahoma" w:hint="eastAsia"/>
          <w:kern w:val="0"/>
          <w:szCs w:val="21"/>
        </w:rPr>
      </w:pPr>
      <w:r w:rsidRPr="00AF7F83">
        <w:rPr>
          <w:rFonts w:ascii="宋体" w:hAnsi="宋体" w:cs="宋体"/>
          <w:kern w:val="0"/>
          <w:szCs w:val="21"/>
        </w:rPr>
        <w:t>7.我国兵役制度</w:t>
      </w:r>
      <w:r w:rsidRPr="00AF7F83">
        <w:rPr>
          <w:rFonts w:ascii="宋体" w:hAnsi="宋体" w:cs="Tahoma"/>
          <w:kern w:val="0"/>
          <w:szCs w:val="21"/>
        </w:rPr>
        <w:t>我国实行＿＿与＿＿相结合，＿＿与＿＿相结合的兵役制度。</w:t>
      </w:r>
    </w:p>
    <w:p w14:paraId="7BD6EAD2" w14:textId="77777777" w:rsidR="00C8287C" w:rsidRPr="00BC524B" w:rsidRDefault="00C8287C" w:rsidP="00C8287C">
      <w:pPr>
        <w:pStyle w:val="a3"/>
        <w:ind w:firstLineChars="0" w:firstLine="0"/>
        <w:rPr>
          <w:rFonts w:hint="eastAsia"/>
          <w:color w:val="FF0000"/>
          <w:szCs w:val="21"/>
        </w:rPr>
      </w:pPr>
      <w:r w:rsidRPr="00BC524B">
        <w:rPr>
          <w:rFonts w:hint="eastAsia"/>
          <w:color w:val="FF0000"/>
          <w:szCs w:val="21"/>
        </w:rPr>
        <w:t>PS</w:t>
      </w:r>
      <w:r w:rsidRPr="00BC524B">
        <w:rPr>
          <w:rFonts w:hint="eastAsia"/>
          <w:color w:val="FF0000"/>
          <w:szCs w:val="21"/>
        </w:rPr>
        <w:t>：前七道参考</w:t>
      </w:r>
      <w:r w:rsidRPr="00BC524B">
        <w:rPr>
          <w:rFonts w:hint="eastAsia"/>
          <w:color w:val="FF0000"/>
          <w:szCs w:val="21"/>
        </w:rPr>
        <w:t>08.1</w:t>
      </w:r>
      <w:r w:rsidRPr="00BC524B">
        <w:rPr>
          <w:rFonts w:hint="eastAsia"/>
          <w:color w:val="FF0000"/>
          <w:szCs w:val="21"/>
        </w:rPr>
        <w:t>的试题！全部都有！</w:t>
      </w:r>
    </w:p>
    <w:p w14:paraId="7EFB7757" w14:textId="77777777" w:rsidR="00C8287C"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hint="eastAsia"/>
          <w:kern w:val="0"/>
          <w:szCs w:val="21"/>
        </w:rPr>
      </w:pPr>
      <w:r w:rsidRPr="00AF7F83">
        <w:rPr>
          <w:rFonts w:ascii="宋体" w:hAnsi="宋体" w:cs="宋体"/>
          <w:kern w:val="0"/>
          <w:szCs w:val="21"/>
        </w:rPr>
        <w:t>8.军用卫星的分类</w:t>
      </w:r>
    </w:p>
    <w:p w14:paraId="101E4AF5" w14:textId="77777777" w:rsidR="00C8287C" w:rsidRPr="00BC524B" w:rsidRDefault="00C8287C" w:rsidP="00C8287C">
      <w:pPr>
        <w:pStyle w:val="a3"/>
        <w:ind w:firstLineChars="0" w:firstLine="0"/>
        <w:rPr>
          <w:rFonts w:hint="eastAsia"/>
          <w:color w:val="FF0000"/>
          <w:szCs w:val="21"/>
        </w:rPr>
      </w:pPr>
      <w:r w:rsidRPr="00BC524B">
        <w:rPr>
          <w:rFonts w:hint="eastAsia"/>
          <w:color w:val="FF0000"/>
          <w:szCs w:val="21"/>
        </w:rPr>
        <w:t>未知</w:t>
      </w:r>
    </w:p>
    <w:p w14:paraId="752E4057" w14:textId="77777777" w:rsidR="00C8287C"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hint="eastAsia"/>
          <w:kern w:val="0"/>
          <w:szCs w:val="21"/>
        </w:rPr>
      </w:pPr>
      <w:r w:rsidRPr="00AF7F83">
        <w:rPr>
          <w:rFonts w:ascii="宋体" w:hAnsi="宋体" w:cs="宋体"/>
          <w:kern w:val="0"/>
          <w:szCs w:val="21"/>
        </w:rPr>
        <w:t>9.武装警察有哪几部分</w:t>
      </w:r>
    </w:p>
    <w:p w14:paraId="0A67314F" w14:textId="77777777" w:rsidR="00C8287C" w:rsidRPr="00BC524B" w:rsidRDefault="00C8287C" w:rsidP="00C8287C">
      <w:pPr>
        <w:pStyle w:val="a3"/>
        <w:ind w:firstLineChars="0" w:firstLine="0"/>
        <w:rPr>
          <w:rFonts w:hint="eastAsia"/>
          <w:color w:val="FF0000"/>
          <w:szCs w:val="21"/>
        </w:rPr>
      </w:pPr>
      <w:r w:rsidRPr="00BC524B">
        <w:rPr>
          <w:rFonts w:hint="eastAsia"/>
          <w:color w:val="FF0000"/>
          <w:szCs w:val="21"/>
        </w:rPr>
        <w:t>内卫、边防、消防、警卫、黄金、水电、交通、森林部队</w:t>
      </w:r>
    </w:p>
    <w:p w14:paraId="33DB6629" w14:textId="77777777" w:rsidR="00C8287C" w:rsidRPr="00BC524B" w:rsidRDefault="00C8287C" w:rsidP="00C8287C">
      <w:pPr>
        <w:pStyle w:val="a3"/>
        <w:ind w:firstLineChars="0" w:firstLine="0"/>
        <w:rPr>
          <w:rFonts w:hint="eastAsia"/>
          <w:color w:val="FF0000"/>
          <w:szCs w:val="21"/>
        </w:rPr>
      </w:pPr>
    </w:p>
    <w:p w14:paraId="02EB1129" w14:textId="77777777" w:rsidR="00C8287C"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hint="eastAsia"/>
          <w:kern w:val="0"/>
          <w:szCs w:val="21"/>
        </w:rPr>
      </w:pPr>
      <w:r w:rsidRPr="00AF7F83">
        <w:rPr>
          <w:rFonts w:ascii="宋体" w:hAnsi="宋体" w:cs="宋体"/>
          <w:kern w:val="0"/>
          <w:szCs w:val="21"/>
        </w:rPr>
        <w:t>10.俄军兵种</w:t>
      </w:r>
    </w:p>
    <w:p w14:paraId="0EFDF258" w14:textId="77777777" w:rsidR="00C8287C" w:rsidRPr="00BC524B" w:rsidRDefault="00C8287C" w:rsidP="00C8287C">
      <w:pPr>
        <w:pStyle w:val="a3"/>
        <w:ind w:firstLineChars="0" w:firstLine="0"/>
        <w:rPr>
          <w:color w:val="FF0000"/>
          <w:szCs w:val="21"/>
        </w:rPr>
      </w:pPr>
      <w:r w:rsidRPr="00BC524B">
        <w:rPr>
          <w:rFonts w:hint="eastAsia"/>
          <w:color w:val="FF0000"/>
          <w:szCs w:val="21"/>
        </w:rPr>
        <w:t>由陆军（</w:t>
      </w:r>
      <w:r w:rsidRPr="00BC524B">
        <w:rPr>
          <w:color w:val="FF0000"/>
          <w:szCs w:val="21"/>
        </w:rPr>
        <w:t xml:space="preserve">46 </w:t>
      </w:r>
      <w:r w:rsidRPr="00BC524B">
        <w:rPr>
          <w:rFonts w:hint="eastAsia"/>
          <w:color w:val="FF0000"/>
          <w:szCs w:val="21"/>
        </w:rPr>
        <w:t>万），海军（</w:t>
      </w:r>
      <w:r w:rsidRPr="00BC524B">
        <w:rPr>
          <w:color w:val="FF0000"/>
          <w:szCs w:val="21"/>
        </w:rPr>
        <w:t xml:space="preserve">22 </w:t>
      </w:r>
      <w:r w:rsidRPr="00BC524B">
        <w:rPr>
          <w:rFonts w:hint="eastAsia"/>
          <w:color w:val="FF0000"/>
          <w:szCs w:val="21"/>
        </w:rPr>
        <w:t>万），空军（</w:t>
      </w:r>
      <w:r w:rsidRPr="00BC524B">
        <w:rPr>
          <w:color w:val="FF0000"/>
          <w:szCs w:val="21"/>
        </w:rPr>
        <w:t xml:space="preserve">19.3 </w:t>
      </w:r>
      <w:r w:rsidRPr="00BC524B">
        <w:rPr>
          <w:rFonts w:hint="eastAsia"/>
          <w:color w:val="FF0000"/>
          <w:szCs w:val="21"/>
        </w:rPr>
        <w:t>万）三大军种和战略火箭兵，太空兵，空</w:t>
      </w:r>
    </w:p>
    <w:p w14:paraId="3F46C009" w14:textId="77777777" w:rsidR="00C8287C" w:rsidRPr="00BC524B" w:rsidRDefault="00C8287C" w:rsidP="00C8287C">
      <w:pPr>
        <w:pStyle w:val="a3"/>
        <w:ind w:firstLineChars="0" w:firstLine="0"/>
        <w:rPr>
          <w:rFonts w:hint="eastAsia"/>
          <w:color w:val="FF0000"/>
          <w:szCs w:val="21"/>
        </w:rPr>
      </w:pPr>
      <w:r w:rsidRPr="00BC524B">
        <w:rPr>
          <w:rFonts w:hint="eastAsia"/>
          <w:color w:val="FF0000"/>
          <w:szCs w:val="21"/>
        </w:rPr>
        <w:t>降兵三个独立的兵种组成。</w:t>
      </w:r>
    </w:p>
    <w:p w14:paraId="1841EE3E" w14:textId="77777777" w:rsidR="00C8287C" w:rsidRPr="00BC524B"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hint="eastAsia"/>
          <w:color w:val="FF0000"/>
          <w:szCs w:val="21"/>
        </w:rPr>
      </w:pPr>
      <w:r w:rsidRPr="00AF7F83">
        <w:rPr>
          <w:rFonts w:ascii="宋体" w:hAnsi="宋体" w:cs="宋体"/>
          <w:kern w:val="0"/>
          <w:szCs w:val="21"/>
        </w:rPr>
        <w:t>11.美军组成</w:t>
      </w:r>
      <w:r w:rsidRPr="00AF7F83">
        <w:rPr>
          <w:rFonts w:ascii="宋体" w:hAnsi="宋体" w:cs="Tahoma"/>
          <w:kern w:val="0"/>
          <w:szCs w:val="21"/>
        </w:rPr>
        <w:t>美国的武装力量主要由＿＿，＿＿和＿＿组成。</w:t>
      </w:r>
      <w:r w:rsidRPr="00BC524B">
        <w:rPr>
          <w:rFonts w:ascii="Calibri" w:hAnsi="Calibri" w:hint="eastAsia"/>
          <w:color w:val="FF0000"/>
          <w:szCs w:val="21"/>
        </w:rPr>
        <w:t>现役部队，文职人员，预备役部队</w:t>
      </w:r>
    </w:p>
    <w:p w14:paraId="345D7340" w14:textId="77777777" w:rsidR="00C8287C" w:rsidRPr="00BC524B"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hint="eastAsia"/>
          <w:color w:val="FF0000"/>
          <w:szCs w:val="21"/>
        </w:rPr>
      </w:pPr>
      <w:r w:rsidRPr="00AF7F83">
        <w:rPr>
          <w:rFonts w:ascii="宋体" w:hAnsi="宋体" w:cs="宋体"/>
          <w:kern w:val="0"/>
          <w:szCs w:val="21"/>
        </w:rPr>
        <w:t>12.</w:t>
      </w:r>
      <w:r w:rsidRPr="00AF7F83">
        <w:rPr>
          <w:rFonts w:ascii="宋体" w:hAnsi="宋体" w:cs="Tahoma"/>
          <w:kern w:val="0"/>
          <w:szCs w:val="21"/>
        </w:rPr>
        <w:t>毛泽东军事思想的核心是＿＿。</w:t>
      </w:r>
      <w:r w:rsidRPr="00BC524B">
        <w:rPr>
          <w:rFonts w:ascii="Calibri" w:hAnsi="Calibri" w:hint="eastAsia"/>
          <w:color w:val="FF0000"/>
          <w:szCs w:val="21"/>
        </w:rPr>
        <w:t>人民战争思想</w:t>
      </w:r>
    </w:p>
    <w:p w14:paraId="001B36F8"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Tahoma" w:hint="eastAsia"/>
          <w:kern w:val="0"/>
          <w:szCs w:val="21"/>
        </w:rPr>
      </w:pPr>
      <w:r w:rsidRPr="00AF7F83">
        <w:rPr>
          <w:rFonts w:ascii="宋体" w:hAnsi="宋体" w:cs="Tahoma"/>
          <w:kern w:val="0"/>
          <w:szCs w:val="21"/>
        </w:rPr>
        <w:t>军事高技术的七大特点是＿＿，＿＿，＿＿，＿＿，＿＿，＿＿，＿＿。</w:t>
      </w:r>
    </w:p>
    <w:p w14:paraId="2F187DF8"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Tahoma" w:hint="eastAsia"/>
          <w:kern w:val="0"/>
          <w:szCs w:val="21"/>
        </w:rPr>
      </w:pPr>
      <w:r w:rsidRPr="00AF7F83">
        <w:rPr>
          <w:rFonts w:ascii="宋体" w:hAnsi="宋体" w:cs="Tahoma"/>
          <w:kern w:val="0"/>
          <w:szCs w:val="21"/>
        </w:rPr>
        <w:t>中国的武装力量主要由＿＿，＿＿和＿＿组成。</w:t>
      </w:r>
    </w:p>
    <w:p w14:paraId="59A55D93"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Tahoma" w:hint="eastAsia"/>
          <w:kern w:val="0"/>
          <w:szCs w:val="21"/>
        </w:rPr>
      </w:pPr>
      <w:r w:rsidRPr="00AF7F83">
        <w:rPr>
          <w:rFonts w:ascii="宋体" w:hAnsi="宋体" w:cs="Tahoma"/>
          <w:kern w:val="0"/>
          <w:szCs w:val="21"/>
        </w:rPr>
        <w:t>中国人民解放军空军由＿＿，＿＿，＿＿，＿＿，＿＿等兵种及其他专业勤务部队组成。</w:t>
      </w:r>
    </w:p>
    <w:p w14:paraId="3803A765" w14:textId="77777777" w:rsidR="00C8287C"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Tahoma" w:hint="eastAsia"/>
          <w:kern w:val="0"/>
          <w:szCs w:val="21"/>
        </w:rPr>
      </w:pPr>
      <w:r w:rsidRPr="00AF7F83">
        <w:rPr>
          <w:rFonts w:ascii="宋体" w:hAnsi="宋体" w:cs="Tahoma"/>
          <w:kern w:val="0"/>
          <w:szCs w:val="21"/>
        </w:rPr>
        <w:t>新军事革命促使过去的＿＿部队逐渐转变为现在的＿＿部队。新军事革命的核心是信息化，目的是建设信息化部队。</w:t>
      </w:r>
    </w:p>
    <w:p w14:paraId="7F39A31B" w14:textId="77777777" w:rsidR="00C8287C" w:rsidRPr="00BC524B" w:rsidRDefault="00C8287C" w:rsidP="00C8287C">
      <w:pPr>
        <w:pStyle w:val="a3"/>
        <w:ind w:firstLineChars="0" w:firstLine="0"/>
        <w:rPr>
          <w:rFonts w:hint="eastAsia"/>
          <w:color w:val="FF0000"/>
          <w:szCs w:val="21"/>
        </w:rPr>
      </w:pPr>
      <w:r w:rsidRPr="00BC524B">
        <w:rPr>
          <w:rFonts w:hint="eastAsia"/>
          <w:color w:val="FF0000"/>
          <w:szCs w:val="21"/>
        </w:rPr>
        <w:t>PS</w:t>
      </w:r>
      <w:r w:rsidRPr="00BC524B">
        <w:rPr>
          <w:rFonts w:hint="eastAsia"/>
          <w:color w:val="FF0000"/>
          <w:szCs w:val="21"/>
        </w:rPr>
        <w:t>：这几道题参照</w:t>
      </w:r>
      <w:r w:rsidRPr="00BC524B">
        <w:rPr>
          <w:rFonts w:hint="eastAsia"/>
          <w:color w:val="FF0000"/>
          <w:szCs w:val="21"/>
        </w:rPr>
        <w:t>08.1</w:t>
      </w:r>
      <w:r w:rsidRPr="00BC524B">
        <w:rPr>
          <w:rFonts w:hint="eastAsia"/>
          <w:color w:val="FF0000"/>
          <w:szCs w:val="21"/>
        </w:rPr>
        <w:t>的题，全都有</w:t>
      </w:r>
    </w:p>
    <w:p w14:paraId="613345B5"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hint="eastAsia"/>
          <w:kern w:val="0"/>
          <w:szCs w:val="21"/>
        </w:rPr>
      </w:pPr>
    </w:p>
    <w:p w14:paraId="0706172F"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AF7F83">
        <w:rPr>
          <w:rFonts w:ascii="宋体" w:hAnsi="宋体" w:cs="宋体"/>
          <w:kern w:val="0"/>
          <w:szCs w:val="21"/>
        </w:rPr>
        <w:t>选择</w:t>
      </w:r>
    </w:p>
    <w:p w14:paraId="0FB4252B"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hint="eastAsia"/>
          <w:kern w:val="0"/>
          <w:szCs w:val="21"/>
        </w:rPr>
      </w:pPr>
      <w:r w:rsidRPr="00AF7F83">
        <w:rPr>
          <w:rFonts w:ascii="宋体" w:hAnsi="宋体" w:cs="宋体"/>
          <w:kern w:val="0"/>
          <w:szCs w:val="21"/>
        </w:rPr>
        <w:t>1.中国国防的类型</w:t>
      </w:r>
      <w:r w:rsidRPr="00BC524B">
        <w:rPr>
          <w:rFonts w:ascii="Calibri" w:hAnsi="Calibri"/>
          <w:color w:val="FF0000"/>
          <w:szCs w:val="21"/>
        </w:rPr>
        <w:t>自卫型。</w:t>
      </w:r>
      <w:r w:rsidRPr="00BC524B">
        <w:rPr>
          <w:rFonts w:ascii="Calibri" w:hAnsi="Calibri" w:hint="eastAsia"/>
          <w:color w:val="FF0000"/>
          <w:szCs w:val="21"/>
        </w:rPr>
        <w:t>T</w:t>
      </w:r>
    </w:p>
    <w:p w14:paraId="0D0293DA"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hint="eastAsia"/>
          <w:kern w:val="0"/>
          <w:szCs w:val="21"/>
        </w:rPr>
      </w:pPr>
      <w:r w:rsidRPr="00AF7F83">
        <w:rPr>
          <w:rFonts w:ascii="宋体" w:hAnsi="宋体" w:cs="宋体"/>
          <w:kern w:val="0"/>
          <w:szCs w:val="21"/>
        </w:rPr>
        <w:t>2.国防教育法的颁布日期</w:t>
      </w:r>
      <w:r w:rsidRPr="00BC524B">
        <w:rPr>
          <w:rFonts w:ascii="Calibri" w:hAnsi="Calibri" w:hint="eastAsia"/>
          <w:color w:val="FF0000"/>
          <w:szCs w:val="21"/>
        </w:rPr>
        <w:t xml:space="preserve"> :2001.4.28</w:t>
      </w:r>
    </w:p>
    <w:p w14:paraId="36EED2A2" w14:textId="77777777" w:rsidR="00C8287C" w:rsidRPr="00BC524B"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olor w:val="FF0000"/>
          <w:szCs w:val="21"/>
        </w:rPr>
      </w:pPr>
      <w:r w:rsidRPr="00AF7F83">
        <w:rPr>
          <w:rFonts w:ascii="宋体" w:hAnsi="宋体" w:cs="宋体"/>
          <w:kern w:val="0"/>
          <w:szCs w:val="21"/>
        </w:rPr>
        <w:t>3.炸大使馆的日期</w:t>
      </w:r>
      <w:r w:rsidRPr="00BC524B">
        <w:rPr>
          <w:rFonts w:ascii="Calibri" w:hAnsi="Calibri"/>
          <w:color w:val="FF0000"/>
          <w:szCs w:val="21"/>
        </w:rPr>
        <w:t>1999</w:t>
      </w:r>
    </w:p>
    <w:p w14:paraId="031372C9"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AF7F83">
        <w:rPr>
          <w:rFonts w:ascii="宋体" w:hAnsi="宋体" w:cs="宋体"/>
          <w:kern w:val="0"/>
          <w:szCs w:val="21"/>
        </w:rPr>
        <w:t>4.珍宝岛保卫战的年份</w:t>
      </w:r>
      <w:r w:rsidRPr="00BC524B">
        <w:rPr>
          <w:rFonts w:ascii="Calibri" w:hAnsi="Calibri"/>
          <w:color w:val="FF0000"/>
          <w:szCs w:val="21"/>
        </w:rPr>
        <w:t>1969</w:t>
      </w:r>
      <w:r w:rsidRPr="00BC524B">
        <w:rPr>
          <w:rFonts w:ascii="Calibri" w:hAnsi="Calibri"/>
          <w:color w:val="FF0000"/>
          <w:szCs w:val="21"/>
        </w:rPr>
        <w:t>年</w:t>
      </w:r>
      <w:r w:rsidRPr="00AF7F83">
        <w:rPr>
          <w:rFonts w:ascii="宋体" w:hAnsi="宋体" w:cs="Tahoma"/>
          <w:kern w:val="0"/>
          <w:szCs w:val="21"/>
        </w:rPr>
        <w:t>。</w:t>
      </w:r>
    </w:p>
    <w:p w14:paraId="1C274C02" w14:textId="77777777" w:rsidR="00C8287C" w:rsidRPr="00BC524B"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olor w:val="FF0000"/>
          <w:szCs w:val="21"/>
        </w:rPr>
      </w:pPr>
      <w:r w:rsidRPr="00AF7F83">
        <w:rPr>
          <w:rFonts w:ascii="宋体" w:hAnsi="宋体" w:cs="宋体"/>
          <w:kern w:val="0"/>
          <w:szCs w:val="21"/>
        </w:rPr>
        <w:t>5.第一次用地空导弹击落敌机的时间</w:t>
      </w:r>
      <w:r w:rsidRPr="00AF7F83">
        <w:rPr>
          <w:rFonts w:ascii="宋体" w:hAnsi="宋体" w:cs="Tahoma"/>
          <w:kern w:val="0"/>
          <w:szCs w:val="21"/>
        </w:rPr>
        <w:t>在</w:t>
      </w:r>
      <w:r w:rsidRPr="00BC524B">
        <w:rPr>
          <w:rFonts w:ascii="Calibri" w:hAnsi="Calibri"/>
          <w:color w:val="FF0000"/>
          <w:szCs w:val="21"/>
        </w:rPr>
        <w:t>1959</w:t>
      </w:r>
      <w:r w:rsidRPr="00BC524B">
        <w:rPr>
          <w:rFonts w:ascii="Calibri" w:hAnsi="Calibri"/>
          <w:color w:val="FF0000"/>
          <w:szCs w:val="21"/>
        </w:rPr>
        <w:t>年</w:t>
      </w:r>
    </w:p>
    <w:p w14:paraId="2A9BAB0B"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AF7F83">
        <w:rPr>
          <w:rFonts w:ascii="宋体" w:hAnsi="宋体" w:cs="宋体"/>
          <w:kern w:val="0"/>
          <w:szCs w:val="21"/>
        </w:rPr>
        <w:t>6.毛泽东军事思想的理论基础</w:t>
      </w:r>
      <w:r w:rsidRPr="00BC524B">
        <w:rPr>
          <w:rFonts w:ascii="Calibri" w:hAnsi="Calibri"/>
          <w:color w:val="FF0000"/>
          <w:szCs w:val="21"/>
        </w:rPr>
        <w:t>无产阶级的战争观和方法论。</w:t>
      </w:r>
    </w:p>
    <w:p w14:paraId="30FD85F6" w14:textId="77777777" w:rsidR="00C8287C" w:rsidRPr="00BC524B"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hint="eastAsia"/>
          <w:color w:val="FF0000"/>
          <w:szCs w:val="21"/>
        </w:rPr>
      </w:pPr>
      <w:r w:rsidRPr="00AF7F83">
        <w:rPr>
          <w:rFonts w:ascii="宋体" w:hAnsi="宋体" w:cs="宋体"/>
          <w:kern w:val="0"/>
          <w:szCs w:val="21"/>
        </w:rPr>
        <w:t>7.二炮的使命</w:t>
      </w:r>
      <w:r>
        <w:rPr>
          <w:rFonts w:ascii="宋体" w:hAnsi="宋体" w:cs="宋体" w:hint="eastAsia"/>
          <w:kern w:val="0"/>
          <w:szCs w:val="21"/>
        </w:rPr>
        <w:t>：</w:t>
      </w:r>
      <w:r w:rsidRPr="00BC524B">
        <w:rPr>
          <w:rFonts w:ascii="Calibri" w:hAnsi="Calibri" w:hint="eastAsia"/>
          <w:color w:val="FF0000"/>
          <w:szCs w:val="21"/>
        </w:rPr>
        <w:t>威慑和实战双重使命</w:t>
      </w:r>
    </w:p>
    <w:p w14:paraId="0908F45B" w14:textId="77777777" w:rsidR="00C8287C" w:rsidRPr="00BC524B"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hint="eastAsia"/>
          <w:color w:val="FF0000"/>
          <w:szCs w:val="21"/>
        </w:rPr>
      </w:pPr>
      <w:r w:rsidRPr="00AF7F83">
        <w:rPr>
          <w:rFonts w:ascii="宋体" w:hAnsi="宋体" w:cs="宋体"/>
          <w:kern w:val="0"/>
          <w:szCs w:val="21"/>
        </w:rPr>
        <w:t>8.美军战区的个数</w:t>
      </w:r>
      <w:r>
        <w:rPr>
          <w:rFonts w:ascii="宋体" w:hAnsi="宋体" w:cs="宋体" w:hint="eastAsia"/>
          <w:kern w:val="0"/>
          <w:szCs w:val="21"/>
        </w:rPr>
        <w:t>：</w:t>
      </w:r>
      <w:r w:rsidRPr="00BC524B">
        <w:rPr>
          <w:rFonts w:ascii="Calibri" w:hAnsi="Calibri" w:hint="eastAsia"/>
          <w:color w:val="FF0000"/>
          <w:szCs w:val="21"/>
        </w:rPr>
        <w:t>5</w:t>
      </w:r>
      <w:r w:rsidRPr="00BC524B">
        <w:rPr>
          <w:rFonts w:ascii="Calibri" w:hAnsi="Calibri" w:hint="eastAsia"/>
          <w:color w:val="FF0000"/>
          <w:szCs w:val="21"/>
        </w:rPr>
        <w:t>个</w:t>
      </w:r>
    </w:p>
    <w:p w14:paraId="3792ED33" w14:textId="77777777" w:rsidR="00C8287C" w:rsidRPr="00BC524B"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hint="eastAsia"/>
          <w:color w:val="FF0000"/>
          <w:szCs w:val="21"/>
        </w:rPr>
      </w:pPr>
      <w:r w:rsidRPr="00AF7F83">
        <w:rPr>
          <w:rFonts w:ascii="宋体" w:hAnsi="宋体" w:cs="宋体"/>
          <w:kern w:val="0"/>
          <w:szCs w:val="21"/>
        </w:rPr>
        <w:t>10.南沙海战的对手</w:t>
      </w:r>
      <w:r>
        <w:rPr>
          <w:rFonts w:ascii="宋体" w:hAnsi="宋体" w:cs="宋体" w:hint="eastAsia"/>
          <w:kern w:val="0"/>
          <w:szCs w:val="21"/>
        </w:rPr>
        <w:t>：</w:t>
      </w:r>
      <w:r w:rsidRPr="00BC524B">
        <w:rPr>
          <w:rFonts w:ascii="Calibri" w:hAnsi="Calibri" w:hint="eastAsia"/>
          <w:color w:val="FF0000"/>
          <w:szCs w:val="21"/>
        </w:rPr>
        <w:t>越南</w:t>
      </w:r>
    </w:p>
    <w:p w14:paraId="1AA28277"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Tahoma" w:hint="eastAsia"/>
          <w:kern w:val="0"/>
          <w:szCs w:val="21"/>
        </w:rPr>
      </w:pPr>
      <w:r w:rsidRPr="00AF7F83">
        <w:rPr>
          <w:rFonts w:ascii="宋体" w:hAnsi="宋体" w:cs="Tahoma"/>
          <w:kern w:val="0"/>
          <w:szCs w:val="21"/>
        </w:rPr>
        <w:t>我国的国防法规分为</w:t>
      </w:r>
      <w:r w:rsidRPr="00BC524B">
        <w:rPr>
          <w:rFonts w:ascii="Calibri" w:hAnsi="Calibri"/>
          <w:color w:val="FF0000"/>
          <w:szCs w:val="21"/>
        </w:rPr>
        <w:t>4</w:t>
      </w:r>
      <w:r w:rsidRPr="00BC524B">
        <w:rPr>
          <w:rFonts w:ascii="Calibri" w:hAnsi="Calibri"/>
          <w:color w:val="FF0000"/>
          <w:szCs w:val="21"/>
        </w:rPr>
        <w:t>个</w:t>
      </w:r>
      <w:r w:rsidRPr="00AF7F83">
        <w:rPr>
          <w:rFonts w:ascii="宋体" w:hAnsi="宋体" w:cs="Tahoma"/>
          <w:kern w:val="0"/>
          <w:szCs w:val="21"/>
        </w:rPr>
        <w:t>层次。</w:t>
      </w:r>
    </w:p>
    <w:p w14:paraId="6773C6E6"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Tahoma" w:hint="eastAsia"/>
          <w:kern w:val="0"/>
          <w:szCs w:val="21"/>
        </w:rPr>
      </w:pPr>
      <w:r w:rsidRPr="00AF7F83">
        <w:rPr>
          <w:rFonts w:ascii="宋体" w:hAnsi="宋体" w:cs="Tahoma"/>
          <w:kern w:val="0"/>
          <w:szCs w:val="21"/>
        </w:rPr>
        <w:t>我国空军成立于</w:t>
      </w:r>
      <w:r w:rsidRPr="00BC524B">
        <w:rPr>
          <w:rFonts w:ascii="Calibri" w:hAnsi="Calibri"/>
          <w:color w:val="FF0000"/>
          <w:szCs w:val="21"/>
        </w:rPr>
        <w:t>1949</w:t>
      </w:r>
      <w:r w:rsidRPr="00BC524B">
        <w:rPr>
          <w:rFonts w:ascii="Calibri" w:hAnsi="Calibri"/>
          <w:color w:val="FF0000"/>
          <w:szCs w:val="21"/>
        </w:rPr>
        <w:t>年</w:t>
      </w:r>
      <w:r w:rsidRPr="00BC524B">
        <w:rPr>
          <w:rFonts w:ascii="Calibri" w:hAnsi="Calibri"/>
          <w:color w:val="FF0000"/>
          <w:szCs w:val="21"/>
        </w:rPr>
        <w:t>11</w:t>
      </w:r>
      <w:r w:rsidRPr="00BC524B">
        <w:rPr>
          <w:rFonts w:ascii="Calibri" w:hAnsi="Calibri"/>
          <w:color w:val="FF0000"/>
          <w:szCs w:val="21"/>
        </w:rPr>
        <w:t>月</w:t>
      </w:r>
      <w:r w:rsidRPr="00BC524B">
        <w:rPr>
          <w:rFonts w:ascii="Calibri" w:hAnsi="Calibri"/>
          <w:color w:val="FF0000"/>
          <w:szCs w:val="21"/>
        </w:rPr>
        <w:t>11</w:t>
      </w:r>
      <w:r w:rsidRPr="00BC524B">
        <w:rPr>
          <w:rFonts w:ascii="Calibri" w:hAnsi="Calibri"/>
          <w:color w:val="FF0000"/>
          <w:szCs w:val="21"/>
        </w:rPr>
        <w:t>日。</w:t>
      </w:r>
    </w:p>
    <w:p w14:paraId="5FA2642F"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Tahoma" w:hint="eastAsia"/>
          <w:kern w:val="0"/>
          <w:szCs w:val="21"/>
        </w:rPr>
      </w:pPr>
      <w:r w:rsidRPr="00AF7F83">
        <w:rPr>
          <w:rFonts w:ascii="宋体" w:hAnsi="宋体" w:cs="Tahoma"/>
          <w:kern w:val="0"/>
          <w:szCs w:val="21"/>
        </w:rPr>
        <w:t>我国空军划分为</w:t>
      </w:r>
      <w:r w:rsidRPr="00BC524B">
        <w:rPr>
          <w:rFonts w:ascii="Calibri" w:hAnsi="Calibri"/>
          <w:color w:val="FF0000"/>
          <w:szCs w:val="21"/>
        </w:rPr>
        <w:t>7</w:t>
      </w:r>
      <w:r w:rsidRPr="00BC524B">
        <w:rPr>
          <w:rFonts w:ascii="Calibri" w:hAnsi="Calibri"/>
          <w:color w:val="FF0000"/>
          <w:szCs w:val="21"/>
        </w:rPr>
        <w:t>大</w:t>
      </w:r>
      <w:r w:rsidRPr="00AF7F83">
        <w:rPr>
          <w:rFonts w:ascii="宋体" w:hAnsi="宋体" w:cs="Tahoma"/>
          <w:kern w:val="0"/>
          <w:szCs w:val="21"/>
        </w:rPr>
        <w:t>军区。</w:t>
      </w:r>
    </w:p>
    <w:p w14:paraId="73EA37DD" w14:textId="77777777" w:rsidR="00C8287C" w:rsidRPr="00BC524B"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hint="eastAsia"/>
          <w:color w:val="FF0000"/>
          <w:szCs w:val="21"/>
        </w:rPr>
      </w:pPr>
      <w:r w:rsidRPr="00AF7F83">
        <w:rPr>
          <w:rFonts w:ascii="宋体" w:hAnsi="宋体" w:cs="Tahoma"/>
          <w:kern w:val="0"/>
          <w:szCs w:val="21"/>
        </w:rPr>
        <w:t>中印有争议的领土面积约</w:t>
      </w:r>
      <w:r w:rsidRPr="00BC524B">
        <w:rPr>
          <w:rFonts w:ascii="Calibri" w:hAnsi="Calibri"/>
          <w:color w:val="FF0000"/>
          <w:szCs w:val="21"/>
        </w:rPr>
        <w:t>12</w:t>
      </w:r>
      <w:r w:rsidRPr="00BC524B">
        <w:rPr>
          <w:rFonts w:ascii="Calibri" w:hAnsi="Calibri"/>
          <w:color w:val="FF0000"/>
          <w:szCs w:val="21"/>
        </w:rPr>
        <w:t>万平方公里，中印各占</w:t>
      </w:r>
      <w:r w:rsidRPr="00BC524B">
        <w:rPr>
          <w:rFonts w:ascii="Calibri" w:hAnsi="Calibri"/>
          <w:color w:val="FF0000"/>
          <w:szCs w:val="21"/>
        </w:rPr>
        <w:t>24%</w:t>
      </w:r>
      <w:r w:rsidRPr="00BC524B">
        <w:rPr>
          <w:rFonts w:ascii="Calibri" w:hAnsi="Calibri"/>
          <w:color w:val="FF0000"/>
          <w:szCs w:val="21"/>
        </w:rPr>
        <w:t>和</w:t>
      </w:r>
      <w:r w:rsidRPr="00BC524B">
        <w:rPr>
          <w:rFonts w:ascii="Calibri" w:hAnsi="Calibri"/>
          <w:color w:val="FF0000"/>
          <w:szCs w:val="21"/>
        </w:rPr>
        <w:t>76%</w:t>
      </w:r>
      <w:r w:rsidRPr="00BC524B">
        <w:rPr>
          <w:rFonts w:ascii="Calibri" w:hAnsi="Calibri"/>
          <w:color w:val="FF0000"/>
          <w:szCs w:val="21"/>
        </w:rPr>
        <w:t>。</w:t>
      </w:r>
    </w:p>
    <w:p w14:paraId="7B6DFC7D" w14:textId="77777777" w:rsidR="00C8287C" w:rsidRPr="00BC524B"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hint="eastAsia"/>
          <w:color w:val="FF0000"/>
          <w:szCs w:val="21"/>
        </w:rPr>
      </w:pPr>
      <w:r w:rsidRPr="00AF7F83">
        <w:rPr>
          <w:rFonts w:ascii="宋体" w:hAnsi="宋体" w:cs="Tahoma"/>
          <w:kern w:val="0"/>
          <w:szCs w:val="21"/>
        </w:rPr>
        <w:t>国防教育法颁布于</w:t>
      </w:r>
      <w:r w:rsidRPr="00BC524B">
        <w:rPr>
          <w:rFonts w:ascii="Calibri" w:hAnsi="Calibri"/>
          <w:color w:val="FF0000"/>
          <w:szCs w:val="21"/>
        </w:rPr>
        <w:t>2001</w:t>
      </w:r>
      <w:r w:rsidRPr="00BC524B">
        <w:rPr>
          <w:rFonts w:ascii="Calibri" w:hAnsi="Calibri"/>
          <w:color w:val="FF0000"/>
          <w:szCs w:val="21"/>
        </w:rPr>
        <w:t>年</w:t>
      </w:r>
      <w:r w:rsidRPr="00BC524B">
        <w:rPr>
          <w:rFonts w:ascii="Calibri" w:hAnsi="Calibri"/>
          <w:color w:val="FF0000"/>
          <w:szCs w:val="21"/>
        </w:rPr>
        <w:t>4</w:t>
      </w:r>
      <w:r w:rsidRPr="00BC524B">
        <w:rPr>
          <w:rFonts w:ascii="Calibri" w:hAnsi="Calibri"/>
          <w:color w:val="FF0000"/>
          <w:szCs w:val="21"/>
        </w:rPr>
        <w:t>月</w:t>
      </w:r>
      <w:r w:rsidRPr="00BC524B">
        <w:rPr>
          <w:rFonts w:ascii="Calibri" w:hAnsi="Calibri"/>
          <w:color w:val="FF0000"/>
          <w:szCs w:val="21"/>
        </w:rPr>
        <w:t>28</w:t>
      </w:r>
      <w:r w:rsidRPr="00BC524B">
        <w:rPr>
          <w:rFonts w:ascii="Calibri" w:hAnsi="Calibri"/>
          <w:color w:val="FF0000"/>
          <w:szCs w:val="21"/>
        </w:rPr>
        <w:t>日。</w:t>
      </w:r>
    </w:p>
    <w:p w14:paraId="457C3422"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hint="eastAsia"/>
          <w:kern w:val="0"/>
          <w:szCs w:val="21"/>
        </w:rPr>
      </w:pPr>
    </w:p>
    <w:p w14:paraId="48E8C568"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AF7F83">
        <w:rPr>
          <w:rFonts w:ascii="宋体" w:hAnsi="宋体" w:cs="宋体"/>
          <w:kern w:val="0"/>
          <w:szCs w:val="21"/>
        </w:rPr>
        <w:t>简答</w:t>
      </w:r>
    </w:p>
    <w:p w14:paraId="24EA0472" w14:textId="77777777" w:rsidR="00C8287C"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hint="eastAsia"/>
          <w:kern w:val="0"/>
          <w:szCs w:val="21"/>
        </w:rPr>
      </w:pPr>
      <w:r w:rsidRPr="00AF7F83">
        <w:rPr>
          <w:rFonts w:ascii="宋体" w:hAnsi="宋体" w:cs="宋体"/>
          <w:kern w:val="0"/>
          <w:szCs w:val="21"/>
        </w:rPr>
        <w:t>1.孙子兵法的主要内容</w:t>
      </w:r>
    </w:p>
    <w:p w14:paraId="40B93ED7" w14:textId="77777777" w:rsidR="00C8287C" w:rsidRPr="00BC524B" w:rsidRDefault="00C8287C" w:rsidP="00C8287C">
      <w:pPr>
        <w:pStyle w:val="a3"/>
        <w:ind w:firstLineChars="0" w:firstLine="0"/>
        <w:rPr>
          <w:color w:val="FF0000"/>
          <w:szCs w:val="21"/>
        </w:rPr>
      </w:pPr>
      <w:r w:rsidRPr="00BC524B">
        <w:rPr>
          <w:rFonts w:hint="eastAsia"/>
          <w:color w:val="FF0000"/>
          <w:szCs w:val="21"/>
        </w:rPr>
        <w:t>（</w:t>
      </w:r>
      <w:r w:rsidRPr="00BC524B">
        <w:rPr>
          <w:color w:val="FF0000"/>
          <w:szCs w:val="21"/>
        </w:rPr>
        <w:t>1</w:t>
      </w:r>
      <w:r w:rsidRPr="00BC524B">
        <w:rPr>
          <w:rFonts w:hint="eastAsia"/>
          <w:color w:val="FF0000"/>
          <w:szCs w:val="21"/>
        </w:rPr>
        <w:t>）鲜明的战争观：重战思想、慎战思想、备战思想（出发点和落脚点）</w:t>
      </w:r>
    </w:p>
    <w:p w14:paraId="1DAC8524" w14:textId="77777777" w:rsidR="00C8287C" w:rsidRPr="00BC524B" w:rsidRDefault="00C8287C" w:rsidP="00C8287C">
      <w:pPr>
        <w:pStyle w:val="a3"/>
        <w:ind w:firstLineChars="0" w:firstLine="0"/>
        <w:rPr>
          <w:color w:val="FF0000"/>
          <w:szCs w:val="21"/>
        </w:rPr>
      </w:pPr>
      <w:r w:rsidRPr="00BC524B">
        <w:rPr>
          <w:rFonts w:hint="eastAsia"/>
          <w:color w:val="FF0000"/>
          <w:szCs w:val="21"/>
        </w:rPr>
        <w:t>（</w:t>
      </w:r>
      <w:r w:rsidRPr="00BC524B">
        <w:rPr>
          <w:color w:val="FF0000"/>
          <w:szCs w:val="21"/>
        </w:rPr>
        <w:t>2</w:t>
      </w:r>
      <w:r w:rsidRPr="00BC524B">
        <w:rPr>
          <w:rFonts w:hint="eastAsia"/>
          <w:color w:val="FF0000"/>
          <w:szCs w:val="21"/>
        </w:rPr>
        <w:t>）知彼知己，百战不殆（前提条件、指导规律）</w:t>
      </w:r>
    </w:p>
    <w:p w14:paraId="7E7C710B" w14:textId="77777777" w:rsidR="00C8287C" w:rsidRPr="00BC524B" w:rsidRDefault="00C8287C" w:rsidP="00C8287C">
      <w:pPr>
        <w:pStyle w:val="a3"/>
        <w:ind w:firstLineChars="0" w:firstLine="0"/>
        <w:rPr>
          <w:color w:val="FF0000"/>
          <w:szCs w:val="21"/>
        </w:rPr>
      </w:pPr>
      <w:r w:rsidRPr="00BC524B">
        <w:rPr>
          <w:rFonts w:hint="eastAsia"/>
          <w:color w:val="FF0000"/>
          <w:szCs w:val="21"/>
        </w:rPr>
        <w:t>（</w:t>
      </w:r>
      <w:r w:rsidRPr="00BC524B">
        <w:rPr>
          <w:color w:val="FF0000"/>
          <w:szCs w:val="21"/>
        </w:rPr>
        <w:t>3</w:t>
      </w:r>
      <w:r w:rsidRPr="00BC524B">
        <w:rPr>
          <w:rFonts w:hint="eastAsia"/>
          <w:color w:val="FF0000"/>
          <w:szCs w:val="21"/>
        </w:rPr>
        <w:t>）运筹帷幄，庙算（核心）制胜（谋略用兵的主线）</w:t>
      </w:r>
    </w:p>
    <w:p w14:paraId="0709B154" w14:textId="77777777" w:rsidR="00C8287C" w:rsidRPr="00BC524B" w:rsidRDefault="00C8287C" w:rsidP="00C8287C">
      <w:pPr>
        <w:pStyle w:val="a3"/>
        <w:ind w:firstLineChars="0" w:firstLine="0"/>
        <w:rPr>
          <w:color w:val="FF0000"/>
          <w:szCs w:val="21"/>
        </w:rPr>
      </w:pPr>
      <w:r w:rsidRPr="00BC524B">
        <w:rPr>
          <w:rFonts w:hint="eastAsia"/>
          <w:color w:val="FF0000"/>
          <w:szCs w:val="21"/>
        </w:rPr>
        <w:t>（</w:t>
      </w:r>
      <w:r w:rsidRPr="00BC524B">
        <w:rPr>
          <w:color w:val="FF0000"/>
          <w:szCs w:val="21"/>
        </w:rPr>
        <w:t>4</w:t>
      </w:r>
      <w:r w:rsidRPr="00BC524B">
        <w:rPr>
          <w:rFonts w:hint="eastAsia"/>
          <w:color w:val="FF0000"/>
          <w:szCs w:val="21"/>
        </w:rPr>
        <w:t>）奇变虚实，诡道制胜（变异，即变化和异常）</w:t>
      </w:r>
    </w:p>
    <w:p w14:paraId="19E4A096" w14:textId="77777777" w:rsidR="00C8287C" w:rsidRPr="00BC524B" w:rsidRDefault="00C8287C" w:rsidP="00C8287C">
      <w:pPr>
        <w:pStyle w:val="a3"/>
        <w:ind w:firstLineChars="0" w:firstLine="0"/>
        <w:rPr>
          <w:color w:val="FF0000"/>
          <w:szCs w:val="21"/>
        </w:rPr>
      </w:pPr>
      <w:r w:rsidRPr="00BC524B">
        <w:rPr>
          <w:rFonts w:hint="eastAsia"/>
          <w:color w:val="FF0000"/>
          <w:szCs w:val="21"/>
        </w:rPr>
        <w:t>（</w:t>
      </w:r>
      <w:r w:rsidRPr="00BC524B">
        <w:rPr>
          <w:color w:val="FF0000"/>
          <w:szCs w:val="21"/>
        </w:rPr>
        <w:t>5</w:t>
      </w:r>
      <w:r w:rsidRPr="00BC524B">
        <w:rPr>
          <w:rFonts w:hint="eastAsia"/>
          <w:color w:val="FF0000"/>
          <w:szCs w:val="21"/>
        </w:rPr>
        <w:t>）全争全破，不战而胜（谋略用兵的升华和最高境界）</w:t>
      </w:r>
    </w:p>
    <w:p w14:paraId="72F14F64" w14:textId="77777777" w:rsidR="00C8287C" w:rsidRPr="00BC524B" w:rsidRDefault="00C8287C" w:rsidP="00C8287C">
      <w:pPr>
        <w:pStyle w:val="a3"/>
        <w:ind w:firstLineChars="0" w:firstLine="0"/>
        <w:rPr>
          <w:color w:val="FF0000"/>
          <w:szCs w:val="21"/>
        </w:rPr>
      </w:pPr>
      <w:r w:rsidRPr="00BC524B">
        <w:rPr>
          <w:rFonts w:hint="eastAsia"/>
          <w:color w:val="FF0000"/>
          <w:szCs w:val="21"/>
        </w:rPr>
        <w:t>（</w:t>
      </w:r>
      <w:r w:rsidRPr="00BC524B">
        <w:rPr>
          <w:color w:val="FF0000"/>
          <w:szCs w:val="21"/>
        </w:rPr>
        <w:t>6</w:t>
      </w:r>
      <w:r w:rsidRPr="00BC524B">
        <w:rPr>
          <w:rFonts w:hint="eastAsia"/>
          <w:color w:val="FF0000"/>
          <w:szCs w:val="21"/>
        </w:rPr>
        <w:t>）文武相济，富国强兵</w:t>
      </w:r>
    </w:p>
    <w:p w14:paraId="2E7F924F" w14:textId="77777777" w:rsidR="00C8287C" w:rsidRPr="00BC524B" w:rsidRDefault="00C8287C" w:rsidP="00C8287C">
      <w:pPr>
        <w:pStyle w:val="a3"/>
        <w:ind w:firstLineChars="0" w:firstLine="0"/>
        <w:rPr>
          <w:rFonts w:hint="eastAsia"/>
          <w:color w:val="FF0000"/>
          <w:szCs w:val="21"/>
        </w:rPr>
      </w:pPr>
      <w:r w:rsidRPr="00BC524B">
        <w:rPr>
          <w:rFonts w:hint="eastAsia"/>
          <w:color w:val="FF0000"/>
          <w:szCs w:val="21"/>
        </w:rPr>
        <w:t>（</w:t>
      </w:r>
      <w:r w:rsidRPr="00BC524B">
        <w:rPr>
          <w:color w:val="FF0000"/>
          <w:szCs w:val="21"/>
        </w:rPr>
        <w:t>7</w:t>
      </w:r>
      <w:r w:rsidRPr="00BC524B">
        <w:rPr>
          <w:rFonts w:hint="eastAsia"/>
          <w:color w:val="FF0000"/>
          <w:szCs w:val="21"/>
        </w:rPr>
        <w:t>）五德兼备，选才任能</w:t>
      </w:r>
    </w:p>
    <w:p w14:paraId="6F1CB896" w14:textId="77777777" w:rsidR="00C8287C"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hint="eastAsia"/>
          <w:kern w:val="0"/>
          <w:szCs w:val="21"/>
        </w:rPr>
      </w:pPr>
      <w:r w:rsidRPr="00AF7F83">
        <w:rPr>
          <w:rFonts w:ascii="宋体" w:hAnsi="宋体" w:cs="宋体"/>
          <w:kern w:val="0"/>
          <w:szCs w:val="21"/>
        </w:rPr>
        <w:t>2.毛泽东军事思想内容</w:t>
      </w:r>
    </w:p>
    <w:p w14:paraId="3BE2552B" w14:textId="77777777" w:rsidR="00C8287C" w:rsidRPr="00BC524B" w:rsidRDefault="00C8287C" w:rsidP="00C8287C">
      <w:pPr>
        <w:pStyle w:val="a3"/>
        <w:ind w:firstLineChars="0" w:firstLine="0"/>
        <w:rPr>
          <w:color w:val="FF0000"/>
          <w:szCs w:val="21"/>
        </w:rPr>
      </w:pPr>
      <w:r w:rsidRPr="00BC524B">
        <w:rPr>
          <w:rFonts w:hint="eastAsia"/>
          <w:color w:val="FF0000"/>
          <w:szCs w:val="21"/>
        </w:rPr>
        <w:t>①无产阶级的战争观和方法论；②人民军队建设理论；③人民战争思想；</w:t>
      </w:r>
    </w:p>
    <w:p w14:paraId="74EA2411" w14:textId="77777777" w:rsidR="00C8287C" w:rsidRPr="00BC524B" w:rsidRDefault="00C8287C" w:rsidP="00C8287C">
      <w:pPr>
        <w:pStyle w:val="a3"/>
        <w:ind w:firstLineChars="0" w:firstLine="0"/>
        <w:rPr>
          <w:rFonts w:hint="eastAsia"/>
          <w:color w:val="FF0000"/>
          <w:szCs w:val="21"/>
        </w:rPr>
      </w:pPr>
      <w:r w:rsidRPr="00BC524B">
        <w:rPr>
          <w:rFonts w:hint="eastAsia"/>
          <w:color w:val="FF0000"/>
          <w:szCs w:val="21"/>
        </w:rPr>
        <w:t>④人民战争的战略战术；⑤国防建设理论。</w:t>
      </w:r>
    </w:p>
    <w:p w14:paraId="55768B06" w14:textId="77777777" w:rsidR="00C8287C"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Tahoma" w:hint="eastAsia"/>
          <w:kern w:val="0"/>
          <w:szCs w:val="21"/>
        </w:rPr>
      </w:pPr>
      <w:r w:rsidRPr="00AF7F83">
        <w:rPr>
          <w:rFonts w:ascii="宋体" w:hAnsi="宋体" w:cs="宋体"/>
          <w:kern w:val="0"/>
          <w:szCs w:val="21"/>
        </w:rPr>
        <w:t>3.</w:t>
      </w:r>
      <w:r w:rsidRPr="0086390C">
        <w:rPr>
          <w:rFonts w:ascii="宋体" w:hAnsi="宋体" w:cs="Tahoma"/>
          <w:kern w:val="0"/>
          <w:szCs w:val="21"/>
        </w:rPr>
        <w:t xml:space="preserve"> </w:t>
      </w:r>
      <w:r w:rsidRPr="00AF7F83">
        <w:rPr>
          <w:rFonts w:ascii="宋体" w:hAnsi="宋体" w:cs="Tahoma"/>
          <w:kern w:val="0"/>
          <w:szCs w:val="21"/>
        </w:rPr>
        <w:t>中国人民解放军的任务？</w:t>
      </w:r>
    </w:p>
    <w:p w14:paraId="3FC03FEB" w14:textId="77777777" w:rsidR="00C8287C" w:rsidRPr="00BC524B" w:rsidRDefault="00C8287C" w:rsidP="00C8287C">
      <w:pPr>
        <w:pStyle w:val="a3"/>
        <w:ind w:firstLineChars="0" w:firstLine="0"/>
        <w:rPr>
          <w:rFonts w:hint="eastAsia"/>
          <w:color w:val="FF0000"/>
          <w:szCs w:val="21"/>
        </w:rPr>
      </w:pPr>
      <w:r w:rsidRPr="00BC524B">
        <w:rPr>
          <w:rFonts w:hint="eastAsia"/>
          <w:color w:val="FF0000"/>
          <w:szCs w:val="21"/>
        </w:rPr>
        <w:t>巩固国防，抵抗侵略，保卫祖国，保卫人民的和平劳动，参与国家建设</w:t>
      </w:r>
    </w:p>
    <w:p w14:paraId="4D60F2F0" w14:textId="77777777" w:rsidR="00C8287C"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hint="eastAsia"/>
          <w:kern w:val="0"/>
          <w:szCs w:val="21"/>
        </w:rPr>
      </w:pPr>
      <w:r w:rsidRPr="00AF7F83">
        <w:rPr>
          <w:rFonts w:ascii="宋体" w:hAnsi="宋体" w:cs="宋体"/>
          <w:kern w:val="0"/>
          <w:szCs w:val="21"/>
        </w:rPr>
        <w:t>4.国防权利与义务</w:t>
      </w:r>
    </w:p>
    <w:p w14:paraId="1B54AF7D" w14:textId="77777777" w:rsidR="00C8287C" w:rsidRPr="00BC524B" w:rsidRDefault="00C8287C" w:rsidP="00C8287C">
      <w:pPr>
        <w:pStyle w:val="a3"/>
        <w:ind w:firstLineChars="0" w:firstLine="0"/>
        <w:rPr>
          <w:color w:val="FF0000"/>
          <w:szCs w:val="21"/>
        </w:rPr>
      </w:pPr>
      <w:r w:rsidRPr="00BC524B">
        <w:rPr>
          <w:rFonts w:hint="eastAsia"/>
          <w:color w:val="FF0000"/>
          <w:szCs w:val="21"/>
        </w:rPr>
        <w:t>义务：（</w:t>
      </w:r>
      <w:r w:rsidRPr="00BC524B">
        <w:rPr>
          <w:color w:val="FF0000"/>
          <w:szCs w:val="21"/>
        </w:rPr>
        <w:t>1</w:t>
      </w:r>
      <w:r w:rsidRPr="00BC524B">
        <w:rPr>
          <w:rFonts w:hint="eastAsia"/>
          <w:color w:val="FF0000"/>
          <w:szCs w:val="21"/>
        </w:rPr>
        <w:t>）兵役义务：服兵役、服预备役、参加学生军事训练。</w:t>
      </w:r>
    </w:p>
    <w:p w14:paraId="1ADD2122" w14:textId="77777777" w:rsidR="00C8287C" w:rsidRPr="00BC524B" w:rsidRDefault="00C8287C" w:rsidP="00C8287C">
      <w:pPr>
        <w:pStyle w:val="a3"/>
        <w:ind w:firstLineChars="0" w:firstLine="0"/>
        <w:rPr>
          <w:color w:val="FF0000"/>
          <w:szCs w:val="21"/>
        </w:rPr>
      </w:pPr>
      <w:r w:rsidRPr="00BC524B">
        <w:rPr>
          <w:rFonts w:hint="eastAsia"/>
          <w:color w:val="FF0000"/>
          <w:szCs w:val="21"/>
        </w:rPr>
        <w:t>（</w:t>
      </w:r>
      <w:r w:rsidRPr="00BC524B">
        <w:rPr>
          <w:color w:val="FF0000"/>
          <w:szCs w:val="21"/>
        </w:rPr>
        <w:t>2</w:t>
      </w:r>
      <w:r w:rsidRPr="00BC524B">
        <w:rPr>
          <w:rFonts w:hint="eastAsia"/>
          <w:color w:val="FF0000"/>
          <w:szCs w:val="21"/>
        </w:rPr>
        <w:t>）接受国防教育：核心是爱国主义精神教育。</w:t>
      </w:r>
    </w:p>
    <w:p w14:paraId="304CDD36" w14:textId="77777777" w:rsidR="00C8287C" w:rsidRPr="00BC524B" w:rsidRDefault="00C8287C" w:rsidP="00C8287C">
      <w:pPr>
        <w:pStyle w:val="a3"/>
        <w:ind w:firstLineChars="0" w:firstLine="0"/>
        <w:rPr>
          <w:color w:val="FF0000"/>
          <w:szCs w:val="21"/>
        </w:rPr>
      </w:pPr>
      <w:r w:rsidRPr="00BC524B">
        <w:rPr>
          <w:rFonts w:hint="eastAsia"/>
          <w:color w:val="FF0000"/>
          <w:szCs w:val="21"/>
        </w:rPr>
        <w:t>（</w:t>
      </w:r>
      <w:r w:rsidRPr="00BC524B">
        <w:rPr>
          <w:color w:val="FF0000"/>
          <w:szCs w:val="21"/>
        </w:rPr>
        <w:t>3</w:t>
      </w:r>
      <w:r w:rsidRPr="00BC524B">
        <w:rPr>
          <w:rFonts w:hint="eastAsia"/>
          <w:color w:val="FF0000"/>
          <w:szCs w:val="21"/>
        </w:rPr>
        <w:t>）保护国防设施</w:t>
      </w:r>
    </w:p>
    <w:p w14:paraId="0FCF1B84" w14:textId="77777777" w:rsidR="00C8287C" w:rsidRPr="00BC524B" w:rsidRDefault="00C8287C" w:rsidP="00C8287C">
      <w:pPr>
        <w:pStyle w:val="a3"/>
        <w:ind w:firstLineChars="0" w:firstLine="0"/>
        <w:rPr>
          <w:color w:val="FF0000"/>
          <w:szCs w:val="21"/>
        </w:rPr>
      </w:pPr>
      <w:r w:rsidRPr="00BC524B">
        <w:rPr>
          <w:rFonts w:hint="eastAsia"/>
          <w:color w:val="FF0000"/>
          <w:szCs w:val="21"/>
        </w:rPr>
        <w:t>（</w:t>
      </w:r>
      <w:r w:rsidRPr="00BC524B">
        <w:rPr>
          <w:color w:val="FF0000"/>
          <w:szCs w:val="21"/>
        </w:rPr>
        <w:t>4</w:t>
      </w:r>
      <w:r w:rsidRPr="00BC524B">
        <w:rPr>
          <w:rFonts w:hint="eastAsia"/>
          <w:color w:val="FF0000"/>
          <w:szCs w:val="21"/>
        </w:rPr>
        <w:t>）保守国防秘密</w:t>
      </w:r>
    </w:p>
    <w:p w14:paraId="175F4197" w14:textId="77777777" w:rsidR="00C8287C" w:rsidRPr="00BC524B" w:rsidRDefault="00C8287C" w:rsidP="00C8287C">
      <w:pPr>
        <w:pStyle w:val="a3"/>
        <w:ind w:firstLineChars="0" w:firstLine="0"/>
        <w:rPr>
          <w:color w:val="FF0000"/>
          <w:szCs w:val="21"/>
        </w:rPr>
      </w:pPr>
      <w:r w:rsidRPr="00BC524B">
        <w:rPr>
          <w:rFonts w:hint="eastAsia"/>
          <w:color w:val="FF0000"/>
          <w:szCs w:val="21"/>
        </w:rPr>
        <w:t>（</w:t>
      </w:r>
      <w:r w:rsidRPr="00BC524B">
        <w:rPr>
          <w:color w:val="FF0000"/>
          <w:szCs w:val="21"/>
        </w:rPr>
        <w:t>5</w:t>
      </w:r>
      <w:r w:rsidRPr="00BC524B">
        <w:rPr>
          <w:rFonts w:hint="eastAsia"/>
          <w:color w:val="FF0000"/>
          <w:szCs w:val="21"/>
        </w:rPr>
        <w:t>）支持国防建设</w:t>
      </w:r>
    </w:p>
    <w:p w14:paraId="3C63FEE5" w14:textId="77777777" w:rsidR="00C8287C" w:rsidRPr="00BC524B" w:rsidRDefault="00C8287C" w:rsidP="00C8287C">
      <w:pPr>
        <w:pStyle w:val="a3"/>
        <w:ind w:firstLineChars="0" w:firstLine="0"/>
        <w:rPr>
          <w:rFonts w:hint="eastAsia"/>
          <w:color w:val="FF0000"/>
          <w:szCs w:val="21"/>
        </w:rPr>
      </w:pPr>
      <w:r w:rsidRPr="00BC524B">
        <w:rPr>
          <w:rFonts w:hint="eastAsia"/>
          <w:color w:val="FF0000"/>
          <w:szCs w:val="21"/>
        </w:rPr>
        <w:t>（</w:t>
      </w:r>
      <w:r w:rsidRPr="00BC524B">
        <w:rPr>
          <w:color w:val="FF0000"/>
          <w:szCs w:val="21"/>
        </w:rPr>
        <w:t>6</w:t>
      </w:r>
      <w:r w:rsidRPr="00BC524B">
        <w:rPr>
          <w:rFonts w:hint="eastAsia"/>
          <w:color w:val="FF0000"/>
          <w:szCs w:val="21"/>
        </w:rPr>
        <w:t>）协助军事活动</w:t>
      </w:r>
    </w:p>
    <w:p w14:paraId="63366424" w14:textId="77777777" w:rsidR="00C8287C" w:rsidRPr="00BC524B" w:rsidRDefault="00C8287C" w:rsidP="00C8287C">
      <w:pPr>
        <w:pStyle w:val="a3"/>
        <w:ind w:firstLineChars="0" w:firstLine="0"/>
        <w:rPr>
          <w:color w:val="FF0000"/>
          <w:szCs w:val="21"/>
        </w:rPr>
      </w:pPr>
      <w:r w:rsidRPr="00BC524B">
        <w:rPr>
          <w:rFonts w:hint="eastAsia"/>
          <w:color w:val="FF0000"/>
          <w:szCs w:val="21"/>
        </w:rPr>
        <w:t>权利：（</w:t>
      </w:r>
      <w:r w:rsidRPr="00BC524B">
        <w:rPr>
          <w:color w:val="FF0000"/>
          <w:szCs w:val="21"/>
        </w:rPr>
        <w:t>1</w:t>
      </w:r>
      <w:r w:rsidRPr="00BC524B">
        <w:rPr>
          <w:rFonts w:hint="eastAsia"/>
          <w:color w:val="FF0000"/>
          <w:szCs w:val="21"/>
        </w:rPr>
        <w:t>）提出建议权</w:t>
      </w:r>
    </w:p>
    <w:p w14:paraId="38ACA7D3" w14:textId="77777777" w:rsidR="00C8287C" w:rsidRPr="00BC524B" w:rsidRDefault="00C8287C" w:rsidP="00C8287C">
      <w:pPr>
        <w:pStyle w:val="a3"/>
        <w:ind w:firstLineChars="0" w:firstLine="0"/>
        <w:rPr>
          <w:color w:val="FF0000"/>
          <w:szCs w:val="21"/>
        </w:rPr>
      </w:pPr>
      <w:r w:rsidRPr="00BC524B">
        <w:rPr>
          <w:rFonts w:hint="eastAsia"/>
          <w:color w:val="FF0000"/>
          <w:szCs w:val="21"/>
        </w:rPr>
        <w:t>（</w:t>
      </w:r>
      <w:r w:rsidRPr="00BC524B">
        <w:rPr>
          <w:color w:val="FF0000"/>
          <w:szCs w:val="21"/>
        </w:rPr>
        <w:t>2</w:t>
      </w:r>
      <w:r w:rsidRPr="00BC524B">
        <w:rPr>
          <w:rFonts w:hint="eastAsia"/>
          <w:color w:val="FF0000"/>
          <w:szCs w:val="21"/>
        </w:rPr>
        <w:t>）制止权</w:t>
      </w:r>
    </w:p>
    <w:p w14:paraId="52AF0EF6" w14:textId="77777777" w:rsidR="00C8287C" w:rsidRPr="00BC524B" w:rsidRDefault="00C8287C" w:rsidP="00C8287C">
      <w:pPr>
        <w:pStyle w:val="a3"/>
        <w:ind w:firstLineChars="0" w:firstLine="0"/>
        <w:rPr>
          <w:color w:val="FF0000"/>
          <w:szCs w:val="21"/>
        </w:rPr>
      </w:pPr>
      <w:r w:rsidRPr="00BC524B">
        <w:rPr>
          <w:rFonts w:hint="eastAsia"/>
          <w:color w:val="FF0000"/>
          <w:szCs w:val="21"/>
        </w:rPr>
        <w:t>（</w:t>
      </w:r>
      <w:r w:rsidRPr="00BC524B">
        <w:rPr>
          <w:color w:val="FF0000"/>
          <w:szCs w:val="21"/>
        </w:rPr>
        <w:t>3</w:t>
      </w:r>
      <w:r w:rsidRPr="00BC524B">
        <w:rPr>
          <w:rFonts w:hint="eastAsia"/>
          <w:color w:val="FF0000"/>
          <w:szCs w:val="21"/>
        </w:rPr>
        <w:t>）检举权</w:t>
      </w:r>
    </w:p>
    <w:p w14:paraId="20DDCDE2" w14:textId="77777777" w:rsidR="00C8287C" w:rsidRPr="00BC524B" w:rsidRDefault="00C8287C" w:rsidP="00C8287C">
      <w:pPr>
        <w:pStyle w:val="a3"/>
        <w:ind w:firstLineChars="0" w:firstLine="0"/>
        <w:rPr>
          <w:rFonts w:hint="eastAsia"/>
          <w:color w:val="FF0000"/>
          <w:szCs w:val="21"/>
        </w:rPr>
      </w:pPr>
      <w:r w:rsidRPr="00BC524B">
        <w:rPr>
          <w:rFonts w:hint="eastAsia"/>
          <w:color w:val="FF0000"/>
          <w:szCs w:val="21"/>
        </w:rPr>
        <w:t>（</w:t>
      </w:r>
      <w:r w:rsidRPr="00BC524B">
        <w:rPr>
          <w:color w:val="FF0000"/>
          <w:szCs w:val="21"/>
        </w:rPr>
        <w:t>4</w:t>
      </w:r>
      <w:r w:rsidRPr="00BC524B">
        <w:rPr>
          <w:rFonts w:hint="eastAsia"/>
          <w:color w:val="FF0000"/>
          <w:szCs w:val="21"/>
        </w:rPr>
        <w:t>）获得补偿权</w:t>
      </w:r>
    </w:p>
    <w:p w14:paraId="78301AC2" w14:textId="77777777" w:rsidR="00C8287C"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hint="eastAsia"/>
          <w:kern w:val="0"/>
          <w:szCs w:val="21"/>
        </w:rPr>
      </w:pPr>
      <w:r w:rsidRPr="00AF7F83">
        <w:rPr>
          <w:rFonts w:ascii="宋体" w:hAnsi="宋体" w:cs="宋体"/>
          <w:kern w:val="0"/>
          <w:szCs w:val="21"/>
        </w:rPr>
        <w:t>5.世界安全形势的总体状况</w:t>
      </w:r>
    </w:p>
    <w:p w14:paraId="687F8580" w14:textId="77777777" w:rsidR="00C8287C" w:rsidRPr="00BC524B" w:rsidRDefault="00C8287C" w:rsidP="00C8287C">
      <w:pPr>
        <w:pStyle w:val="a3"/>
        <w:ind w:firstLineChars="0" w:firstLine="0"/>
        <w:rPr>
          <w:color w:val="FF0000"/>
          <w:szCs w:val="21"/>
        </w:rPr>
      </w:pPr>
      <w:r w:rsidRPr="00BC524B">
        <w:rPr>
          <w:rFonts w:hint="eastAsia"/>
          <w:color w:val="FF0000"/>
          <w:szCs w:val="21"/>
        </w:rPr>
        <w:t>总体缓和、局部紧张；总体和平、局部战争；总体稳定、局</w:t>
      </w:r>
    </w:p>
    <w:p w14:paraId="7F31779B" w14:textId="77777777" w:rsidR="00C8287C" w:rsidRPr="00BC524B" w:rsidRDefault="00C8287C" w:rsidP="00C8287C">
      <w:pPr>
        <w:pStyle w:val="a3"/>
        <w:ind w:firstLineChars="0" w:firstLine="0"/>
        <w:rPr>
          <w:rFonts w:hint="eastAsia"/>
          <w:color w:val="FF0000"/>
          <w:szCs w:val="21"/>
        </w:rPr>
      </w:pPr>
      <w:r w:rsidRPr="00BC524B">
        <w:rPr>
          <w:rFonts w:hint="eastAsia"/>
          <w:color w:val="FF0000"/>
          <w:szCs w:val="21"/>
        </w:rPr>
        <w:t>部动荡。</w:t>
      </w:r>
    </w:p>
    <w:p w14:paraId="27C67C08" w14:textId="77777777" w:rsidR="00C8287C"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hint="eastAsia"/>
          <w:kern w:val="0"/>
          <w:szCs w:val="21"/>
        </w:rPr>
      </w:pPr>
      <w:r w:rsidRPr="00AF7F83">
        <w:rPr>
          <w:rFonts w:ascii="宋体" w:hAnsi="宋体" w:cs="宋体"/>
          <w:kern w:val="0"/>
          <w:szCs w:val="21"/>
        </w:rPr>
        <w:t>6.陆军兵种</w:t>
      </w:r>
    </w:p>
    <w:p w14:paraId="0491092A" w14:textId="77777777" w:rsidR="00C8287C" w:rsidRPr="00BC524B" w:rsidRDefault="00C8287C" w:rsidP="00C8287C">
      <w:pPr>
        <w:pStyle w:val="a3"/>
        <w:ind w:firstLineChars="0" w:firstLine="0"/>
        <w:rPr>
          <w:color w:val="FF0000"/>
          <w:szCs w:val="21"/>
        </w:rPr>
      </w:pPr>
      <w:r w:rsidRPr="00BC524B">
        <w:rPr>
          <w:rFonts w:hint="eastAsia"/>
          <w:color w:val="FF0000"/>
          <w:szCs w:val="21"/>
        </w:rPr>
        <w:t>步兵，炮兵，装甲兵（前三为主体），防空兵，陆军航空兵，工程兵，通信兵，防化兵，</w:t>
      </w:r>
    </w:p>
    <w:p w14:paraId="4B1943F5" w14:textId="77777777" w:rsidR="00C8287C" w:rsidRPr="00BC524B" w:rsidRDefault="00C8287C" w:rsidP="00C8287C">
      <w:pPr>
        <w:pStyle w:val="a3"/>
        <w:ind w:firstLineChars="0" w:firstLine="0"/>
        <w:rPr>
          <w:rFonts w:hint="eastAsia"/>
          <w:color w:val="FF0000"/>
          <w:szCs w:val="21"/>
        </w:rPr>
      </w:pPr>
      <w:r w:rsidRPr="00BC524B">
        <w:rPr>
          <w:rFonts w:hint="eastAsia"/>
          <w:color w:val="FF0000"/>
          <w:szCs w:val="21"/>
        </w:rPr>
        <w:t>电子对抗兵等兵种和各种专业（勤务）部队组成。</w:t>
      </w:r>
    </w:p>
    <w:p w14:paraId="2350F495" w14:textId="77777777" w:rsidR="00C8287C"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hint="eastAsia"/>
          <w:kern w:val="0"/>
          <w:szCs w:val="21"/>
        </w:rPr>
      </w:pPr>
      <w:r w:rsidRPr="00AF7F83">
        <w:rPr>
          <w:rFonts w:ascii="宋体" w:hAnsi="宋体" w:cs="宋体"/>
          <w:kern w:val="0"/>
          <w:szCs w:val="21"/>
        </w:rPr>
        <w:t>7.毛泽东军事思想的发展有哪几个时期</w:t>
      </w:r>
    </w:p>
    <w:p w14:paraId="73C3C527" w14:textId="77777777" w:rsidR="00C8287C" w:rsidRPr="00BC524B" w:rsidRDefault="00C8287C" w:rsidP="00C8287C">
      <w:pPr>
        <w:pStyle w:val="a3"/>
        <w:ind w:firstLineChars="0" w:firstLine="0"/>
        <w:rPr>
          <w:color w:val="FF0000"/>
          <w:szCs w:val="21"/>
        </w:rPr>
      </w:pPr>
      <w:r w:rsidRPr="00BC524B">
        <w:rPr>
          <w:rFonts w:hint="eastAsia"/>
          <w:color w:val="FF0000"/>
          <w:szCs w:val="21"/>
        </w:rPr>
        <w:t>①产生时期（</w:t>
      </w:r>
      <w:r w:rsidRPr="00BC524B">
        <w:rPr>
          <w:color w:val="FF0000"/>
          <w:szCs w:val="21"/>
        </w:rPr>
        <w:t>1927-1935.1</w:t>
      </w:r>
      <w:r w:rsidRPr="00BC524B">
        <w:rPr>
          <w:rFonts w:hint="eastAsia"/>
          <w:color w:val="FF0000"/>
          <w:szCs w:val="21"/>
        </w:rPr>
        <w:t>）；②形成时期（</w:t>
      </w:r>
      <w:r w:rsidRPr="00BC524B">
        <w:rPr>
          <w:color w:val="FF0000"/>
          <w:szCs w:val="21"/>
        </w:rPr>
        <w:t>1935.1-1945.8</w:t>
      </w:r>
      <w:r w:rsidRPr="00BC524B">
        <w:rPr>
          <w:rFonts w:hint="eastAsia"/>
          <w:color w:val="FF0000"/>
          <w:szCs w:val="21"/>
        </w:rPr>
        <w:t>）；③毛泽东军事</w:t>
      </w:r>
    </w:p>
    <w:p w14:paraId="386F5EE2" w14:textId="77777777" w:rsidR="00C8287C" w:rsidRPr="00BC524B" w:rsidRDefault="00C8287C" w:rsidP="00C8287C">
      <w:pPr>
        <w:pStyle w:val="a3"/>
        <w:ind w:firstLineChars="0" w:firstLine="0"/>
        <w:rPr>
          <w:rFonts w:hint="eastAsia"/>
          <w:color w:val="FF0000"/>
          <w:szCs w:val="21"/>
        </w:rPr>
      </w:pPr>
      <w:r w:rsidRPr="00BC524B">
        <w:rPr>
          <w:rFonts w:hint="eastAsia"/>
          <w:color w:val="FF0000"/>
          <w:szCs w:val="21"/>
        </w:rPr>
        <w:t>思想的丰富和发展时期（</w:t>
      </w:r>
      <w:r w:rsidRPr="00BC524B">
        <w:rPr>
          <w:color w:val="FF0000"/>
          <w:szCs w:val="21"/>
        </w:rPr>
        <w:t xml:space="preserve">1945.8 </w:t>
      </w:r>
      <w:r w:rsidRPr="00BC524B">
        <w:rPr>
          <w:rFonts w:hint="eastAsia"/>
          <w:color w:val="FF0000"/>
          <w:szCs w:val="21"/>
        </w:rPr>
        <w:t>至今）。</w:t>
      </w:r>
    </w:p>
    <w:p w14:paraId="2397C55E" w14:textId="77777777" w:rsidR="00C8287C"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hint="eastAsia"/>
          <w:kern w:val="0"/>
          <w:szCs w:val="21"/>
        </w:rPr>
      </w:pPr>
      <w:r w:rsidRPr="00AF7F83">
        <w:rPr>
          <w:rFonts w:ascii="宋体" w:hAnsi="宋体" w:cs="宋体"/>
          <w:kern w:val="0"/>
          <w:szCs w:val="21"/>
        </w:rPr>
        <w:t>8.我国航天有哪些世界领先</w:t>
      </w:r>
    </w:p>
    <w:p w14:paraId="107B62A5" w14:textId="77777777" w:rsidR="00C8287C" w:rsidRPr="00BC524B" w:rsidRDefault="00C8287C" w:rsidP="00C8287C">
      <w:pPr>
        <w:pStyle w:val="a3"/>
        <w:ind w:firstLineChars="0" w:firstLine="0"/>
        <w:rPr>
          <w:color w:val="FF0000"/>
          <w:szCs w:val="21"/>
        </w:rPr>
      </w:pPr>
      <w:r w:rsidRPr="00BC524B">
        <w:rPr>
          <w:rFonts w:hint="eastAsia"/>
          <w:color w:val="FF0000"/>
          <w:szCs w:val="21"/>
        </w:rPr>
        <w:t>捆绑式液体运载火箭</w:t>
      </w:r>
      <w:r w:rsidRPr="00BC524B">
        <w:rPr>
          <w:rFonts w:hint="eastAsia"/>
          <w:color w:val="FF0000"/>
          <w:szCs w:val="21"/>
        </w:rPr>
        <w:t xml:space="preserve">  </w:t>
      </w:r>
      <w:r w:rsidRPr="00BC524B">
        <w:rPr>
          <w:rFonts w:hint="eastAsia"/>
          <w:color w:val="FF0000"/>
          <w:szCs w:val="21"/>
        </w:rPr>
        <w:t>大细长径比液体运载火箭</w:t>
      </w:r>
    </w:p>
    <w:p w14:paraId="68840FF5" w14:textId="77777777" w:rsidR="00C8287C"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hint="eastAsia"/>
          <w:kern w:val="0"/>
          <w:szCs w:val="21"/>
        </w:rPr>
      </w:pPr>
      <w:r w:rsidRPr="00AF7F83">
        <w:rPr>
          <w:rFonts w:ascii="宋体" w:hAnsi="宋体" w:cs="宋体"/>
          <w:kern w:val="0"/>
          <w:szCs w:val="21"/>
        </w:rPr>
        <w:t>9.我国周边安全局势的主流</w:t>
      </w:r>
    </w:p>
    <w:p w14:paraId="2D6516CD" w14:textId="77777777" w:rsidR="00C8287C" w:rsidRPr="00BC524B" w:rsidRDefault="00C8287C" w:rsidP="00C8287C">
      <w:pPr>
        <w:pStyle w:val="a3"/>
        <w:ind w:firstLineChars="0" w:firstLine="0"/>
        <w:rPr>
          <w:rFonts w:hint="eastAsia"/>
          <w:color w:val="FF0000"/>
          <w:szCs w:val="21"/>
        </w:rPr>
      </w:pPr>
      <w:r w:rsidRPr="00BC524B">
        <w:rPr>
          <w:rFonts w:hint="eastAsia"/>
          <w:color w:val="FF0000"/>
          <w:szCs w:val="21"/>
        </w:rPr>
        <w:t>和平与发展</w:t>
      </w:r>
    </w:p>
    <w:p w14:paraId="1A28866C" w14:textId="77777777" w:rsidR="00C8287C"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Tahoma" w:hint="eastAsia"/>
          <w:kern w:val="0"/>
          <w:szCs w:val="21"/>
        </w:rPr>
      </w:pPr>
      <w:r w:rsidRPr="00AF7F83">
        <w:rPr>
          <w:rFonts w:ascii="宋体" w:hAnsi="宋体" w:cs="宋体"/>
          <w:kern w:val="0"/>
          <w:szCs w:val="21"/>
        </w:rPr>
        <w:t>10.美军未来发展趋势</w:t>
      </w:r>
      <w:r w:rsidRPr="00AF7F83">
        <w:rPr>
          <w:rFonts w:ascii="宋体" w:hAnsi="宋体" w:cs="Tahoma"/>
          <w:kern w:val="0"/>
          <w:szCs w:val="21"/>
        </w:rPr>
        <w:t>美国的军事战略？</w:t>
      </w:r>
    </w:p>
    <w:p w14:paraId="1FB9AFCF" w14:textId="77777777" w:rsidR="00C8287C" w:rsidRPr="00BC524B" w:rsidRDefault="00C8287C" w:rsidP="00C8287C">
      <w:pPr>
        <w:pStyle w:val="a3"/>
        <w:ind w:firstLineChars="0" w:firstLine="0"/>
        <w:rPr>
          <w:rFonts w:hint="eastAsia"/>
          <w:color w:val="FF0000"/>
          <w:szCs w:val="21"/>
        </w:rPr>
      </w:pPr>
      <w:r w:rsidRPr="00BC524B">
        <w:rPr>
          <w:rFonts w:hint="eastAsia"/>
          <w:color w:val="FF0000"/>
          <w:szCs w:val="21"/>
        </w:rPr>
        <w:t>发展趋势未知，战略：巧实力</w:t>
      </w:r>
    </w:p>
    <w:p w14:paraId="319A521F" w14:textId="77777777" w:rsidR="00C8287C"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hint="eastAsia"/>
          <w:kern w:val="0"/>
          <w:szCs w:val="21"/>
        </w:rPr>
      </w:pPr>
    </w:p>
    <w:p w14:paraId="084D3267"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Tahoma" w:hint="eastAsia"/>
          <w:kern w:val="0"/>
          <w:szCs w:val="21"/>
        </w:rPr>
      </w:pPr>
      <w:r w:rsidRPr="00AF7F83">
        <w:rPr>
          <w:rFonts w:ascii="宋体" w:hAnsi="宋体" w:cs="Tahoma"/>
          <w:kern w:val="0"/>
          <w:szCs w:val="21"/>
        </w:rPr>
        <w:t>四、论述题（每题至少400字。每题18分，共36分）</w:t>
      </w:r>
    </w:p>
    <w:p w14:paraId="1493434E"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Tahoma" w:hint="eastAsia"/>
          <w:kern w:val="0"/>
          <w:szCs w:val="21"/>
        </w:rPr>
      </w:pPr>
      <w:r w:rsidRPr="00AF7F83">
        <w:rPr>
          <w:rFonts w:ascii="宋体" w:hAnsi="宋体" w:cs="Tahoma"/>
          <w:kern w:val="0"/>
          <w:szCs w:val="21"/>
        </w:rPr>
        <w:t>1.对我国国防建设的思考。</w:t>
      </w:r>
    </w:p>
    <w:p w14:paraId="7089CF6A" w14:textId="77777777" w:rsidR="00C8287C" w:rsidRPr="00AF7F83" w:rsidRDefault="00C8287C" w:rsidP="00C82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hint="eastAsia"/>
          <w:kern w:val="0"/>
          <w:szCs w:val="21"/>
        </w:rPr>
      </w:pPr>
      <w:r w:rsidRPr="00AF7F83">
        <w:rPr>
          <w:rFonts w:ascii="宋体" w:hAnsi="宋体" w:cs="Tahoma"/>
          <w:kern w:val="0"/>
          <w:szCs w:val="21"/>
        </w:rPr>
        <w:t>2.当今中国周边安全环境状况</w:t>
      </w:r>
    </w:p>
    <w:p w14:paraId="71E70BAB" w14:textId="77777777" w:rsidR="00C8287C" w:rsidRPr="003624FD" w:rsidRDefault="00C8287C" w:rsidP="00C8287C"/>
    <w:p w14:paraId="47B78A32" w14:textId="77777777" w:rsidR="00C8287C" w:rsidRPr="006E74D8" w:rsidRDefault="00C8287C" w:rsidP="00C8287C">
      <w:pPr>
        <w:rPr>
          <w:rFonts w:hint="eastAsia"/>
        </w:rPr>
      </w:pPr>
    </w:p>
    <w:p w14:paraId="673D695E" w14:textId="77777777" w:rsidR="00C8287C" w:rsidRDefault="00C8287C">
      <w:pPr>
        <w:rPr>
          <w:rFonts w:hint="eastAsia"/>
        </w:rPr>
      </w:pPr>
    </w:p>
    <w:p w14:paraId="3A0026BF" w14:textId="77777777" w:rsidR="00DA3B5B" w:rsidRPr="00C8287C" w:rsidRDefault="00DA3B5B">
      <w:pPr>
        <w:rPr>
          <w:rFonts w:hint="eastAsia"/>
          <w:sz w:val="36"/>
        </w:rPr>
      </w:pPr>
      <w:r w:rsidRPr="00C8287C">
        <w:rPr>
          <w:rFonts w:hint="eastAsia"/>
          <w:sz w:val="36"/>
        </w:rPr>
        <w:t>高频考点：</w:t>
      </w:r>
    </w:p>
    <w:p w14:paraId="32DB40EF" w14:textId="77777777" w:rsidR="00DA3B5B" w:rsidRPr="00C8287C" w:rsidRDefault="00DA3B5B" w:rsidP="00DA3B5B">
      <w:pPr>
        <w:rPr>
          <w:rFonts w:asciiTheme="minorEastAsia" w:hAnsiTheme="minorEastAsia"/>
          <w:sz w:val="36"/>
          <w:szCs w:val="21"/>
        </w:rPr>
      </w:pPr>
      <w:r w:rsidRPr="00C8287C">
        <w:rPr>
          <w:rFonts w:asciiTheme="minorEastAsia" w:hAnsiTheme="minorEastAsia" w:hint="eastAsia"/>
          <w:sz w:val="36"/>
          <w:szCs w:val="21"/>
        </w:rPr>
        <w:t>1.孙子兵法的内容 *10</w:t>
      </w:r>
    </w:p>
    <w:p w14:paraId="2056D89C" w14:textId="77777777" w:rsidR="00DA3B5B" w:rsidRPr="00C8287C" w:rsidRDefault="00DA3B5B" w:rsidP="00DA3B5B">
      <w:pPr>
        <w:rPr>
          <w:rFonts w:asciiTheme="minorEastAsia" w:hAnsiTheme="minorEastAsia"/>
          <w:sz w:val="36"/>
          <w:szCs w:val="21"/>
        </w:rPr>
      </w:pPr>
      <w:r w:rsidRPr="00C8287C">
        <w:rPr>
          <w:rFonts w:asciiTheme="minorEastAsia" w:hAnsiTheme="minorEastAsia" w:hint="eastAsia"/>
          <w:sz w:val="36"/>
          <w:szCs w:val="21"/>
        </w:rPr>
        <w:t>2.毛泽东军事思想的内容 *9</w:t>
      </w:r>
    </w:p>
    <w:p w14:paraId="3EC08C99" w14:textId="77777777" w:rsidR="00DA3B5B" w:rsidRPr="00C8287C" w:rsidRDefault="00DA3B5B" w:rsidP="00DA3B5B">
      <w:pPr>
        <w:rPr>
          <w:rFonts w:asciiTheme="minorEastAsia" w:hAnsiTheme="minorEastAsia"/>
          <w:sz w:val="36"/>
          <w:szCs w:val="21"/>
        </w:rPr>
      </w:pPr>
      <w:r w:rsidRPr="00C8287C">
        <w:rPr>
          <w:rFonts w:asciiTheme="minorEastAsia" w:hAnsiTheme="minorEastAsia" w:hint="eastAsia"/>
          <w:sz w:val="36"/>
          <w:szCs w:val="21"/>
        </w:rPr>
        <w:t>3.军事高技术定义？*6</w:t>
      </w:r>
    </w:p>
    <w:p w14:paraId="7BDE9EB2" w14:textId="77777777" w:rsidR="00DA3B5B" w:rsidRPr="00C8287C" w:rsidRDefault="00DA3B5B" w:rsidP="00DA3B5B">
      <w:pPr>
        <w:rPr>
          <w:rFonts w:asciiTheme="minorEastAsia" w:hAnsiTheme="minorEastAsia"/>
          <w:sz w:val="36"/>
          <w:szCs w:val="21"/>
        </w:rPr>
      </w:pPr>
      <w:r w:rsidRPr="00C8287C">
        <w:rPr>
          <w:rFonts w:asciiTheme="minorEastAsia" w:hAnsiTheme="minorEastAsia" w:hint="eastAsia"/>
          <w:sz w:val="36"/>
          <w:szCs w:val="21"/>
        </w:rPr>
        <w:t>3.我国公民的国防权利和义务有哪些 *6</w:t>
      </w:r>
    </w:p>
    <w:p w14:paraId="267B200E" w14:textId="77777777" w:rsidR="00DA3B5B" w:rsidRPr="00C8287C" w:rsidRDefault="00DA3B5B" w:rsidP="00DA3B5B">
      <w:pPr>
        <w:rPr>
          <w:rFonts w:asciiTheme="minorEastAsia" w:hAnsiTheme="minorEastAsia"/>
          <w:sz w:val="36"/>
          <w:szCs w:val="21"/>
        </w:rPr>
      </w:pPr>
      <w:r w:rsidRPr="00C8287C">
        <w:rPr>
          <w:rFonts w:asciiTheme="minorEastAsia" w:hAnsiTheme="minorEastAsia" w:hint="eastAsia"/>
          <w:sz w:val="36"/>
          <w:szCs w:val="21"/>
        </w:rPr>
        <w:t>5.实现我军质量建设的两个根本转变是什么？*5</w:t>
      </w:r>
    </w:p>
    <w:p w14:paraId="5C8989A2" w14:textId="77777777" w:rsidR="00DA3B5B" w:rsidRPr="00C8287C" w:rsidRDefault="00DA3B5B" w:rsidP="00DA3B5B">
      <w:pPr>
        <w:rPr>
          <w:rFonts w:asciiTheme="minorEastAsia" w:hAnsiTheme="minorEastAsia"/>
          <w:sz w:val="36"/>
          <w:szCs w:val="21"/>
        </w:rPr>
      </w:pPr>
      <w:r w:rsidRPr="00C8287C">
        <w:rPr>
          <w:rFonts w:asciiTheme="minorEastAsia" w:hAnsiTheme="minorEastAsia" w:hint="eastAsia"/>
          <w:sz w:val="36"/>
          <w:szCs w:val="21"/>
        </w:rPr>
        <w:t>6.新军事变革的内容*4</w:t>
      </w:r>
    </w:p>
    <w:p w14:paraId="2371EFCF" w14:textId="77777777" w:rsidR="00DA3B5B" w:rsidRPr="00C8287C" w:rsidRDefault="00DA3B5B" w:rsidP="00DA3B5B">
      <w:pPr>
        <w:rPr>
          <w:rFonts w:asciiTheme="minorEastAsia" w:hAnsiTheme="minorEastAsia"/>
          <w:sz w:val="36"/>
          <w:szCs w:val="21"/>
        </w:rPr>
      </w:pPr>
      <w:r w:rsidRPr="00C8287C">
        <w:rPr>
          <w:rFonts w:asciiTheme="minorEastAsia" w:hAnsiTheme="minorEastAsia" w:hint="eastAsia"/>
          <w:sz w:val="36"/>
          <w:szCs w:val="21"/>
        </w:rPr>
        <w:t xml:space="preserve">  中国人民解放军的任务？　*4</w:t>
      </w:r>
    </w:p>
    <w:p w14:paraId="65099783" w14:textId="77777777" w:rsidR="00DA3B5B" w:rsidRPr="00C8287C" w:rsidRDefault="00DA3B5B" w:rsidP="00DA3B5B">
      <w:pPr>
        <w:rPr>
          <w:rFonts w:asciiTheme="minorEastAsia" w:hAnsiTheme="minorEastAsia"/>
          <w:sz w:val="36"/>
          <w:szCs w:val="21"/>
        </w:rPr>
      </w:pPr>
      <w:r w:rsidRPr="00C8287C">
        <w:rPr>
          <w:rFonts w:asciiTheme="minorEastAsia" w:hAnsiTheme="minorEastAsia" w:hint="eastAsia"/>
          <w:sz w:val="36"/>
          <w:szCs w:val="21"/>
        </w:rPr>
        <w:t xml:space="preserve">  美国的军事战略？*4</w:t>
      </w:r>
    </w:p>
    <w:p w14:paraId="3C066916" w14:textId="77777777" w:rsidR="00DA3B5B" w:rsidRPr="00C8287C" w:rsidRDefault="00DA3B5B" w:rsidP="00DA3B5B">
      <w:pPr>
        <w:rPr>
          <w:rFonts w:asciiTheme="minorEastAsia" w:hAnsiTheme="minorEastAsia"/>
          <w:sz w:val="36"/>
          <w:szCs w:val="21"/>
        </w:rPr>
      </w:pPr>
      <w:r w:rsidRPr="00C8287C">
        <w:rPr>
          <w:rFonts w:asciiTheme="minorEastAsia" w:hAnsiTheme="minorEastAsia" w:hint="eastAsia"/>
          <w:sz w:val="36"/>
          <w:szCs w:val="21"/>
        </w:rPr>
        <w:t xml:space="preserve">  世界安全（战略）形势的总体状况 *4</w:t>
      </w:r>
    </w:p>
    <w:p w14:paraId="5CFA4B6E" w14:textId="77777777" w:rsidR="00DA3B5B" w:rsidRPr="00C8287C" w:rsidRDefault="00DA3B5B" w:rsidP="00DA3B5B">
      <w:pPr>
        <w:rPr>
          <w:rFonts w:asciiTheme="minorEastAsia" w:hAnsiTheme="minorEastAsia"/>
          <w:sz w:val="36"/>
          <w:szCs w:val="21"/>
        </w:rPr>
      </w:pPr>
      <w:r w:rsidRPr="00C8287C">
        <w:rPr>
          <w:rFonts w:asciiTheme="minorEastAsia" w:hAnsiTheme="minorEastAsia" w:hint="eastAsia"/>
          <w:sz w:val="36"/>
          <w:szCs w:val="21"/>
        </w:rPr>
        <w:t>10.精确制导武器的作用 *3</w:t>
      </w:r>
    </w:p>
    <w:p w14:paraId="092C9E05" w14:textId="77777777" w:rsidR="00DA3B5B" w:rsidRPr="00C8287C" w:rsidRDefault="00DA3B5B" w:rsidP="00DA3B5B">
      <w:pPr>
        <w:rPr>
          <w:rFonts w:asciiTheme="minorEastAsia" w:hAnsiTheme="minorEastAsia"/>
          <w:sz w:val="36"/>
          <w:szCs w:val="21"/>
        </w:rPr>
      </w:pPr>
      <w:r w:rsidRPr="00C8287C">
        <w:rPr>
          <w:rFonts w:asciiTheme="minorEastAsia" w:hAnsiTheme="minorEastAsia" w:hint="eastAsia"/>
          <w:sz w:val="36"/>
          <w:szCs w:val="21"/>
        </w:rPr>
        <w:t xml:space="preserve">   国防法规的定义和特点 *3</w:t>
      </w:r>
    </w:p>
    <w:p w14:paraId="0FB6DE3E" w14:textId="77777777" w:rsidR="00DA3B5B" w:rsidRPr="00C8287C" w:rsidRDefault="00DA3B5B" w:rsidP="00DA3B5B">
      <w:pPr>
        <w:rPr>
          <w:rFonts w:asciiTheme="minorEastAsia" w:hAnsiTheme="minorEastAsia"/>
          <w:sz w:val="36"/>
          <w:szCs w:val="21"/>
        </w:rPr>
      </w:pPr>
      <w:r w:rsidRPr="00C8287C">
        <w:rPr>
          <w:rFonts w:asciiTheme="minorEastAsia" w:hAnsiTheme="minorEastAsia" w:hint="eastAsia"/>
          <w:sz w:val="36"/>
          <w:szCs w:val="21"/>
        </w:rPr>
        <w:t>12.陆军兵种*2</w:t>
      </w:r>
    </w:p>
    <w:p w14:paraId="75789B61" w14:textId="77777777" w:rsidR="00DA3B5B" w:rsidRPr="00C8287C" w:rsidRDefault="00DA3B5B" w:rsidP="00DA3B5B">
      <w:pPr>
        <w:rPr>
          <w:rFonts w:asciiTheme="minorEastAsia" w:hAnsiTheme="minorEastAsia"/>
          <w:sz w:val="36"/>
          <w:szCs w:val="21"/>
        </w:rPr>
      </w:pPr>
      <w:r w:rsidRPr="00C8287C">
        <w:rPr>
          <w:rFonts w:asciiTheme="minorEastAsia" w:hAnsiTheme="minorEastAsia" w:hint="eastAsia"/>
          <w:sz w:val="36"/>
          <w:szCs w:val="21"/>
        </w:rPr>
        <w:t xml:space="preserve">   国防的定义 *2</w:t>
      </w:r>
    </w:p>
    <w:p w14:paraId="2EEDD48C" w14:textId="77777777" w:rsidR="00DA3B5B" w:rsidRPr="00C8287C" w:rsidRDefault="00DA3B5B" w:rsidP="00DA3B5B">
      <w:pPr>
        <w:rPr>
          <w:rFonts w:asciiTheme="minorEastAsia" w:hAnsiTheme="minorEastAsia"/>
          <w:sz w:val="36"/>
          <w:szCs w:val="21"/>
        </w:rPr>
      </w:pPr>
      <w:r w:rsidRPr="00C8287C">
        <w:rPr>
          <w:rFonts w:asciiTheme="minorEastAsia" w:hAnsiTheme="minorEastAsia" w:hint="eastAsia"/>
          <w:sz w:val="36"/>
          <w:szCs w:val="21"/>
        </w:rPr>
        <w:t xml:space="preserve">   军事高技术的领域*2</w:t>
      </w:r>
    </w:p>
    <w:p w14:paraId="74FFBF85" w14:textId="77777777" w:rsidR="00DA3B5B" w:rsidRPr="00C8287C" w:rsidRDefault="00DA3B5B" w:rsidP="00DA3B5B">
      <w:pPr>
        <w:rPr>
          <w:rFonts w:asciiTheme="minorEastAsia" w:hAnsiTheme="minorEastAsia"/>
          <w:sz w:val="36"/>
          <w:szCs w:val="21"/>
        </w:rPr>
      </w:pPr>
      <w:r w:rsidRPr="00C8287C">
        <w:rPr>
          <w:rFonts w:asciiTheme="minorEastAsia" w:hAnsiTheme="minorEastAsia" w:hint="eastAsia"/>
          <w:sz w:val="36"/>
          <w:szCs w:val="21"/>
        </w:rPr>
        <w:t xml:space="preserve">   我国航天有哪些世界领先、*2</w:t>
      </w:r>
    </w:p>
    <w:p w14:paraId="12634828" w14:textId="77777777" w:rsidR="00DA3B5B" w:rsidRPr="00C8287C" w:rsidRDefault="00DA3B5B" w:rsidP="00DA3B5B">
      <w:pPr>
        <w:rPr>
          <w:rFonts w:asciiTheme="minorEastAsia" w:hAnsiTheme="minorEastAsia"/>
          <w:sz w:val="36"/>
          <w:szCs w:val="21"/>
        </w:rPr>
      </w:pPr>
      <w:r w:rsidRPr="00C8287C">
        <w:rPr>
          <w:rFonts w:asciiTheme="minorEastAsia" w:hAnsiTheme="minorEastAsia" w:hint="eastAsia"/>
          <w:sz w:val="36"/>
          <w:szCs w:val="21"/>
        </w:rPr>
        <w:t xml:space="preserve">   核武器杀伤破坏因素 *2</w:t>
      </w:r>
    </w:p>
    <w:p w14:paraId="05D3DD4F" w14:textId="77777777" w:rsidR="00DA3B5B" w:rsidRPr="00C8287C" w:rsidRDefault="00DA3B5B" w:rsidP="00DA3B5B">
      <w:pPr>
        <w:rPr>
          <w:rFonts w:asciiTheme="minorEastAsia" w:hAnsiTheme="minorEastAsia"/>
          <w:sz w:val="36"/>
          <w:szCs w:val="21"/>
        </w:rPr>
      </w:pPr>
      <w:r w:rsidRPr="00C8287C">
        <w:rPr>
          <w:rFonts w:asciiTheme="minorEastAsia" w:hAnsiTheme="minorEastAsia" w:hint="eastAsia"/>
          <w:sz w:val="36"/>
          <w:szCs w:val="21"/>
        </w:rPr>
        <w:t xml:space="preserve">   军事高技术（战争）的特点 *2</w:t>
      </w:r>
    </w:p>
    <w:p w14:paraId="2BDDCAB6" w14:textId="77777777" w:rsidR="00DA3B5B" w:rsidRPr="00C8287C" w:rsidRDefault="00DA3B5B" w:rsidP="00DA3B5B">
      <w:pPr>
        <w:rPr>
          <w:rFonts w:asciiTheme="minorEastAsia" w:hAnsiTheme="minorEastAsia"/>
          <w:sz w:val="36"/>
          <w:szCs w:val="21"/>
        </w:rPr>
      </w:pPr>
      <w:r w:rsidRPr="00C8287C">
        <w:rPr>
          <w:rFonts w:asciiTheme="minorEastAsia" w:hAnsiTheme="minorEastAsia" w:hint="eastAsia"/>
          <w:sz w:val="36"/>
          <w:szCs w:val="21"/>
        </w:rPr>
        <w:t>18.陆军的使命  *1</w:t>
      </w:r>
    </w:p>
    <w:p w14:paraId="76B665A1" w14:textId="77777777" w:rsidR="00DA3B5B" w:rsidRPr="00C8287C" w:rsidRDefault="00DA3B5B" w:rsidP="00DA3B5B">
      <w:pPr>
        <w:rPr>
          <w:rFonts w:asciiTheme="minorEastAsia" w:hAnsiTheme="minorEastAsia"/>
          <w:sz w:val="36"/>
          <w:szCs w:val="21"/>
        </w:rPr>
      </w:pPr>
      <w:r w:rsidRPr="00C8287C">
        <w:rPr>
          <w:rFonts w:asciiTheme="minorEastAsia" w:hAnsiTheme="minorEastAsia" w:hint="eastAsia"/>
          <w:sz w:val="36"/>
          <w:szCs w:val="21"/>
        </w:rPr>
        <w:t xml:space="preserve">   孙子兵法的价值</w:t>
      </w:r>
    </w:p>
    <w:p w14:paraId="4E65D68F" w14:textId="77777777" w:rsidR="00DA3B5B" w:rsidRPr="00C8287C" w:rsidRDefault="00DA3B5B" w:rsidP="00DA3B5B">
      <w:pPr>
        <w:rPr>
          <w:rFonts w:asciiTheme="minorEastAsia" w:hAnsiTheme="minorEastAsia"/>
          <w:sz w:val="36"/>
          <w:szCs w:val="21"/>
        </w:rPr>
      </w:pPr>
      <w:r w:rsidRPr="00C8287C">
        <w:rPr>
          <w:rFonts w:asciiTheme="minorEastAsia" w:hAnsiTheme="minorEastAsia" w:hint="eastAsia"/>
          <w:sz w:val="36"/>
          <w:szCs w:val="21"/>
        </w:rPr>
        <w:t xml:space="preserve">   生物武器的伤害特点</w:t>
      </w:r>
    </w:p>
    <w:p w14:paraId="33E51C91" w14:textId="77777777" w:rsidR="00DA3B5B" w:rsidRPr="00C8287C" w:rsidRDefault="00DA3B5B" w:rsidP="00DA3B5B">
      <w:pPr>
        <w:rPr>
          <w:rFonts w:asciiTheme="minorEastAsia" w:hAnsiTheme="minorEastAsia"/>
          <w:sz w:val="36"/>
          <w:szCs w:val="21"/>
        </w:rPr>
      </w:pPr>
      <w:r w:rsidRPr="00C8287C">
        <w:rPr>
          <w:rFonts w:asciiTheme="minorEastAsia" w:hAnsiTheme="minorEastAsia" w:hint="eastAsia"/>
          <w:sz w:val="36"/>
          <w:szCs w:val="21"/>
        </w:rPr>
        <w:t xml:space="preserve">   中国人民解放军海军由哪些兵种组成？</w:t>
      </w:r>
    </w:p>
    <w:p w14:paraId="7785C0BD" w14:textId="77777777" w:rsidR="00DA3B5B" w:rsidRPr="00C8287C" w:rsidRDefault="00DA3B5B" w:rsidP="00DA3B5B">
      <w:pPr>
        <w:rPr>
          <w:rFonts w:asciiTheme="minorEastAsia" w:hAnsiTheme="minorEastAsia"/>
          <w:sz w:val="36"/>
          <w:szCs w:val="21"/>
        </w:rPr>
      </w:pPr>
      <w:r w:rsidRPr="00C8287C">
        <w:rPr>
          <w:rFonts w:asciiTheme="minorEastAsia" w:hAnsiTheme="minorEastAsia" w:hint="eastAsia"/>
          <w:sz w:val="36"/>
          <w:szCs w:val="21"/>
        </w:rPr>
        <w:t xml:space="preserve">    毛泽东军事思想的发展有哪几个时期</w:t>
      </w:r>
    </w:p>
    <w:p w14:paraId="613FF93C" w14:textId="77777777" w:rsidR="00DA3B5B" w:rsidRPr="00C8287C" w:rsidRDefault="00DA3B5B" w:rsidP="00DA3B5B">
      <w:pPr>
        <w:rPr>
          <w:rFonts w:asciiTheme="minorEastAsia" w:hAnsiTheme="minorEastAsia"/>
          <w:sz w:val="36"/>
          <w:szCs w:val="21"/>
        </w:rPr>
      </w:pPr>
      <w:r w:rsidRPr="00C8287C">
        <w:rPr>
          <w:rFonts w:asciiTheme="minorEastAsia" w:hAnsiTheme="minorEastAsia" w:hint="eastAsia"/>
          <w:sz w:val="36"/>
          <w:szCs w:val="21"/>
        </w:rPr>
        <w:t xml:space="preserve">   二炮的任务</w:t>
      </w:r>
    </w:p>
    <w:p w14:paraId="6E496642" w14:textId="77777777" w:rsidR="00DA3B5B" w:rsidRPr="00C8287C" w:rsidRDefault="00DA3B5B" w:rsidP="00DA3B5B">
      <w:pPr>
        <w:rPr>
          <w:rFonts w:asciiTheme="minorEastAsia" w:hAnsiTheme="minorEastAsia"/>
          <w:sz w:val="36"/>
          <w:szCs w:val="21"/>
        </w:rPr>
      </w:pPr>
      <w:r w:rsidRPr="00C8287C">
        <w:rPr>
          <w:rFonts w:asciiTheme="minorEastAsia" w:hAnsiTheme="minorEastAsia" w:hint="eastAsia"/>
          <w:sz w:val="36"/>
          <w:szCs w:val="21"/>
        </w:rPr>
        <w:t xml:space="preserve">   什么是核武器</w:t>
      </w:r>
    </w:p>
    <w:p w14:paraId="10E4EEA9" w14:textId="77777777" w:rsidR="00DA3B5B" w:rsidRPr="00C8287C" w:rsidRDefault="00DA3B5B" w:rsidP="00DA3B5B">
      <w:pPr>
        <w:rPr>
          <w:rFonts w:asciiTheme="minorEastAsia" w:hAnsiTheme="minorEastAsia"/>
          <w:sz w:val="36"/>
          <w:szCs w:val="21"/>
        </w:rPr>
      </w:pPr>
      <w:r w:rsidRPr="00C8287C">
        <w:rPr>
          <w:rFonts w:asciiTheme="minorEastAsia" w:hAnsiTheme="minorEastAsia" w:hint="eastAsia"/>
          <w:sz w:val="36"/>
          <w:szCs w:val="21"/>
        </w:rPr>
        <w:t xml:space="preserve">   我国提出的国家新安全的内容</w:t>
      </w:r>
    </w:p>
    <w:p w14:paraId="39A48676" w14:textId="77777777" w:rsidR="00DA3B5B" w:rsidRPr="00C8287C" w:rsidRDefault="00DA3B5B" w:rsidP="00DA3B5B">
      <w:pPr>
        <w:rPr>
          <w:rFonts w:asciiTheme="minorEastAsia" w:hAnsiTheme="minorEastAsia"/>
          <w:sz w:val="36"/>
          <w:szCs w:val="21"/>
        </w:rPr>
      </w:pPr>
      <w:r w:rsidRPr="00C8287C">
        <w:rPr>
          <w:rFonts w:asciiTheme="minorEastAsia" w:hAnsiTheme="minorEastAsia" w:hint="eastAsia"/>
          <w:sz w:val="36"/>
          <w:szCs w:val="21"/>
        </w:rPr>
        <w:t xml:space="preserve">   胡锦涛提出的“三个提供一个发挥”是什么？</w:t>
      </w:r>
    </w:p>
    <w:p w14:paraId="77C73820" w14:textId="77777777" w:rsidR="00DA3B5B" w:rsidRPr="00C8287C" w:rsidRDefault="00DA3B5B" w:rsidP="00DA3B5B">
      <w:pPr>
        <w:rPr>
          <w:rFonts w:asciiTheme="minorEastAsia" w:hAnsiTheme="minorEastAsia"/>
          <w:sz w:val="36"/>
          <w:szCs w:val="21"/>
        </w:rPr>
      </w:pPr>
      <w:r w:rsidRPr="00C8287C">
        <w:rPr>
          <w:rFonts w:asciiTheme="minorEastAsia" w:hAnsiTheme="minorEastAsia" w:hint="eastAsia"/>
          <w:sz w:val="36"/>
          <w:szCs w:val="21"/>
        </w:rPr>
        <w:t xml:space="preserve">   什么是新概念武器？</w:t>
      </w:r>
    </w:p>
    <w:p w14:paraId="30C12CF8" w14:textId="77777777" w:rsidR="00DA3B5B" w:rsidRPr="00C8287C" w:rsidRDefault="00DA3B5B" w:rsidP="00DA3B5B">
      <w:pPr>
        <w:rPr>
          <w:rFonts w:asciiTheme="minorEastAsia" w:hAnsiTheme="minorEastAsia"/>
          <w:sz w:val="36"/>
          <w:szCs w:val="21"/>
        </w:rPr>
      </w:pPr>
      <w:r w:rsidRPr="00C8287C">
        <w:rPr>
          <w:rFonts w:asciiTheme="minorEastAsia" w:hAnsiTheme="minorEastAsia" w:hint="eastAsia"/>
          <w:sz w:val="36"/>
          <w:szCs w:val="21"/>
        </w:rPr>
        <w:t xml:space="preserve">   新概念武器的特征</w:t>
      </w:r>
    </w:p>
    <w:p w14:paraId="7DE6FDFB" w14:textId="77777777" w:rsidR="00DA3B5B" w:rsidRPr="00C8287C" w:rsidRDefault="00DA3B5B" w:rsidP="00DA3B5B">
      <w:pPr>
        <w:rPr>
          <w:rFonts w:asciiTheme="minorEastAsia" w:hAnsiTheme="minorEastAsia"/>
          <w:sz w:val="36"/>
          <w:szCs w:val="21"/>
        </w:rPr>
      </w:pPr>
      <w:r w:rsidRPr="00C8287C">
        <w:rPr>
          <w:rFonts w:asciiTheme="minorEastAsia" w:hAnsiTheme="minorEastAsia" w:hint="eastAsia"/>
          <w:sz w:val="36"/>
          <w:szCs w:val="21"/>
        </w:rPr>
        <w:t xml:space="preserve">   “海权”思想的代表人物是谁？他的主要思想是什么？</w:t>
      </w:r>
    </w:p>
    <w:p w14:paraId="21AA88DC" w14:textId="77777777" w:rsidR="00DA3B5B" w:rsidRPr="00C8287C" w:rsidRDefault="00DA3B5B" w:rsidP="00DA3B5B">
      <w:pPr>
        <w:rPr>
          <w:rFonts w:asciiTheme="minorEastAsia" w:hAnsiTheme="minorEastAsia"/>
          <w:sz w:val="36"/>
          <w:szCs w:val="21"/>
        </w:rPr>
      </w:pPr>
      <w:r w:rsidRPr="00C8287C">
        <w:rPr>
          <w:rFonts w:asciiTheme="minorEastAsia" w:hAnsiTheme="minorEastAsia" w:hint="eastAsia"/>
          <w:sz w:val="36"/>
          <w:szCs w:val="21"/>
        </w:rPr>
        <w:t xml:space="preserve">   海军的使命</w:t>
      </w:r>
    </w:p>
    <w:p w14:paraId="2651315F" w14:textId="77777777" w:rsidR="00DA3B5B" w:rsidRPr="00C8287C" w:rsidRDefault="00DA3B5B" w:rsidP="00DA3B5B">
      <w:pPr>
        <w:rPr>
          <w:rFonts w:asciiTheme="minorEastAsia" w:hAnsiTheme="minorEastAsia"/>
          <w:sz w:val="36"/>
          <w:szCs w:val="21"/>
        </w:rPr>
      </w:pPr>
      <w:r w:rsidRPr="00C8287C">
        <w:rPr>
          <w:rFonts w:asciiTheme="minorEastAsia" w:hAnsiTheme="minorEastAsia" w:hint="eastAsia"/>
          <w:sz w:val="36"/>
          <w:szCs w:val="21"/>
        </w:rPr>
        <w:t xml:space="preserve">   信息化战争概念</w:t>
      </w:r>
    </w:p>
    <w:p w14:paraId="13DFCE00" w14:textId="77777777" w:rsidR="00DA3B5B" w:rsidRPr="00C8287C" w:rsidRDefault="00DA3B5B" w:rsidP="00DA3B5B">
      <w:pPr>
        <w:rPr>
          <w:rFonts w:asciiTheme="minorEastAsia" w:hAnsiTheme="minorEastAsia"/>
          <w:sz w:val="36"/>
          <w:szCs w:val="21"/>
        </w:rPr>
      </w:pPr>
      <w:r w:rsidRPr="00C8287C">
        <w:rPr>
          <w:rFonts w:asciiTheme="minorEastAsia" w:hAnsiTheme="minorEastAsia" w:hint="eastAsia"/>
          <w:sz w:val="36"/>
          <w:szCs w:val="21"/>
        </w:rPr>
        <w:t xml:space="preserve">   江泽民思想两条主线</w:t>
      </w:r>
    </w:p>
    <w:p w14:paraId="0BEE8A3B" w14:textId="77777777" w:rsidR="00DA3B5B" w:rsidRPr="00C8287C" w:rsidRDefault="00DA3B5B" w:rsidP="00DA3B5B">
      <w:pPr>
        <w:rPr>
          <w:rFonts w:asciiTheme="minorEastAsia" w:hAnsiTheme="minorEastAsia"/>
          <w:sz w:val="36"/>
          <w:szCs w:val="21"/>
        </w:rPr>
      </w:pPr>
      <w:r w:rsidRPr="00C8287C">
        <w:rPr>
          <w:rFonts w:asciiTheme="minorEastAsia" w:hAnsiTheme="minorEastAsia" w:hint="eastAsia"/>
          <w:sz w:val="36"/>
          <w:szCs w:val="21"/>
        </w:rPr>
        <w:t xml:space="preserve">   陆权理论的代表人物？主要内容？</w:t>
      </w:r>
    </w:p>
    <w:p w14:paraId="59399DB3" w14:textId="77777777" w:rsidR="00DA3B5B" w:rsidRPr="00C8287C" w:rsidRDefault="00DA3B5B" w:rsidP="00DA3B5B">
      <w:pPr>
        <w:rPr>
          <w:rFonts w:asciiTheme="minorEastAsia" w:hAnsiTheme="minorEastAsia" w:hint="eastAsia"/>
          <w:sz w:val="36"/>
          <w:szCs w:val="21"/>
        </w:rPr>
      </w:pPr>
      <w:r w:rsidRPr="00C8287C">
        <w:rPr>
          <w:rFonts w:asciiTheme="minorEastAsia" w:hAnsiTheme="minorEastAsia" w:hint="eastAsia"/>
          <w:sz w:val="36"/>
          <w:szCs w:val="21"/>
        </w:rPr>
        <w:t xml:space="preserve">   冷战后美国的国防战略</w:t>
      </w:r>
    </w:p>
    <w:p w14:paraId="1263B293" w14:textId="77777777" w:rsidR="00C8287C" w:rsidRPr="00C8287C" w:rsidRDefault="00C8287C" w:rsidP="00DA3B5B">
      <w:pPr>
        <w:rPr>
          <w:rFonts w:asciiTheme="minorEastAsia" w:hAnsiTheme="minorEastAsia" w:hint="eastAsia"/>
          <w:sz w:val="36"/>
          <w:szCs w:val="21"/>
        </w:rPr>
      </w:pPr>
    </w:p>
    <w:p w14:paraId="15C65D03" w14:textId="77777777" w:rsidR="00C8287C" w:rsidRPr="00C8287C" w:rsidRDefault="00C8287C" w:rsidP="00DA3B5B">
      <w:pPr>
        <w:rPr>
          <w:rFonts w:asciiTheme="minorEastAsia" w:hAnsiTheme="minorEastAsia" w:hint="eastAsia"/>
          <w:sz w:val="36"/>
          <w:szCs w:val="21"/>
        </w:rPr>
      </w:pPr>
    </w:p>
    <w:p w14:paraId="75EB0AFD" w14:textId="77777777" w:rsidR="00C8287C" w:rsidRPr="00C8287C" w:rsidRDefault="00C8287C" w:rsidP="00DA3B5B">
      <w:pPr>
        <w:rPr>
          <w:rFonts w:asciiTheme="minorEastAsia" w:hAnsiTheme="minorEastAsia" w:hint="eastAsia"/>
          <w:sz w:val="36"/>
          <w:szCs w:val="21"/>
        </w:rPr>
      </w:pPr>
    </w:p>
    <w:p w14:paraId="55117003" w14:textId="77777777" w:rsidR="00C8287C" w:rsidRPr="00C8287C" w:rsidRDefault="00C8287C" w:rsidP="00DA3B5B">
      <w:pPr>
        <w:rPr>
          <w:rFonts w:asciiTheme="minorEastAsia" w:hAnsiTheme="minorEastAsia" w:hint="eastAsia"/>
          <w:sz w:val="36"/>
          <w:szCs w:val="21"/>
        </w:rPr>
      </w:pPr>
    </w:p>
    <w:p w14:paraId="190316B5" w14:textId="77777777" w:rsidR="00C8287C" w:rsidRPr="00C8287C" w:rsidRDefault="00C8287C" w:rsidP="00DA3B5B">
      <w:pPr>
        <w:rPr>
          <w:rFonts w:asciiTheme="minorEastAsia" w:hAnsiTheme="minorEastAsia" w:hint="eastAsia"/>
          <w:sz w:val="36"/>
          <w:szCs w:val="21"/>
        </w:rPr>
      </w:pPr>
    </w:p>
    <w:p w14:paraId="268ADBA6" w14:textId="77777777" w:rsidR="00C8287C" w:rsidRPr="00C8287C" w:rsidRDefault="00C8287C" w:rsidP="00DA3B5B">
      <w:pPr>
        <w:rPr>
          <w:rFonts w:asciiTheme="minorEastAsia" w:hAnsiTheme="minorEastAsia" w:hint="eastAsia"/>
          <w:sz w:val="36"/>
          <w:szCs w:val="21"/>
        </w:rPr>
      </w:pPr>
    </w:p>
    <w:p w14:paraId="38192421" w14:textId="77777777" w:rsidR="00C8287C" w:rsidRPr="00C8287C" w:rsidRDefault="00C8287C" w:rsidP="00DA3B5B">
      <w:pPr>
        <w:rPr>
          <w:rFonts w:asciiTheme="minorEastAsia" w:hAnsiTheme="minorEastAsia" w:hint="eastAsia"/>
          <w:sz w:val="36"/>
          <w:szCs w:val="21"/>
        </w:rPr>
      </w:pPr>
    </w:p>
    <w:p w14:paraId="378BE200" w14:textId="77777777" w:rsidR="00C8287C" w:rsidRPr="00C8287C" w:rsidRDefault="00C8287C" w:rsidP="00DA3B5B">
      <w:pPr>
        <w:rPr>
          <w:rFonts w:asciiTheme="minorEastAsia" w:hAnsiTheme="minorEastAsia" w:hint="eastAsia"/>
          <w:sz w:val="36"/>
          <w:szCs w:val="21"/>
        </w:rPr>
      </w:pPr>
    </w:p>
    <w:p w14:paraId="0C69F5F1" w14:textId="77777777" w:rsidR="00C8287C" w:rsidRPr="00C8287C" w:rsidRDefault="00C8287C" w:rsidP="00DA3B5B">
      <w:pPr>
        <w:rPr>
          <w:rFonts w:asciiTheme="minorEastAsia" w:hAnsiTheme="minorEastAsia" w:hint="eastAsia"/>
          <w:sz w:val="36"/>
          <w:szCs w:val="21"/>
        </w:rPr>
      </w:pPr>
    </w:p>
    <w:p w14:paraId="580CCD28" w14:textId="77777777" w:rsidR="00DA3B5B" w:rsidRPr="00C8287C" w:rsidRDefault="00DA3B5B" w:rsidP="00DA3B5B">
      <w:pPr>
        <w:rPr>
          <w:rFonts w:asciiTheme="minorEastAsia" w:hAnsiTheme="minorEastAsia"/>
          <w:sz w:val="36"/>
          <w:szCs w:val="21"/>
        </w:rPr>
      </w:pPr>
      <w:r w:rsidRPr="00C8287C">
        <w:rPr>
          <w:rFonts w:asciiTheme="minorEastAsia" w:hAnsiTheme="minorEastAsia" w:hint="eastAsia"/>
          <w:sz w:val="36"/>
          <w:szCs w:val="21"/>
        </w:rPr>
        <w:t>论述题</w:t>
      </w:r>
    </w:p>
    <w:p w14:paraId="7E27509E" w14:textId="77777777" w:rsidR="00DA3B5B" w:rsidRPr="00C8287C" w:rsidRDefault="00DA3B5B" w:rsidP="00DA3B5B">
      <w:pPr>
        <w:rPr>
          <w:rFonts w:asciiTheme="minorEastAsia" w:hAnsiTheme="minorEastAsia"/>
          <w:sz w:val="36"/>
          <w:szCs w:val="21"/>
        </w:rPr>
      </w:pPr>
      <w:r w:rsidRPr="00C8287C">
        <w:rPr>
          <w:rFonts w:asciiTheme="minorEastAsia" w:hAnsiTheme="minorEastAsia" w:hint="eastAsia"/>
          <w:sz w:val="36"/>
          <w:szCs w:val="21"/>
        </w:rPr>
        <w:t>1.当今中国周边安全环境状况。*8</w:t>
      </w:r>
    </w:p>
    <w:p w14:paraId="454CBC7A" w14:textId="77777777" w:rsidR="00DA3B5B" w:rsidRPr="00C8287C" w:rsidRDefault="00DA3B5B" w:rsidP="00DA3B5B">
      <w:pPr>
        <w:rPr>
          <w:rFonts w:asciiTheme="minorEastAsia" w:hAnsiTheme="minorEastAsia"/>
          <w:sz w:val="36"/>
          <w:szCs w:val="21"/>
        </w:rPr>
      </w:pPr>
      <w:r w:rsidRPr="00C8287C">
        <w:rPr>
          <w:rFonts w:asciiTheme="minorEastAsia" w:hAnsiTheme="minorEastAsia" w:hint="eastAsia"/>
          <w:sz w:val="36"/>
          <w:szCs w:val="21"/>
        </w:rPr>
        <w:t>2.大学生军事训练的意义 *7</w:t>
      </w:r>
    </w:p>
    <w:p w14:paraId="2BE7708F" w14:textId="77777777" w:rsidR="00DA3B5B" w:rsidRPr="00C8287C" w:rsidRDefault="00DA3B5B" w:rsidP="00DA3B5B">
      <w:pPr>
        <w:rPr>
          <w:rFonts w:asciiTheme="minorEastAsia" w:hAnsiTheme="minorEastAsia"/>
          <w:sz w:val="36"/>
          <w:szCs w:val="21"/>
        </w:rPr>
      </w:pPr>
      <w:r w:rsidRPr="00C8287C">
        <w:rPr>
          <w:rFonts w:asciiTheme="minorEastAsia" w:hAnsiTheme="minorEastAsia" w:hint="eastAsia"/>
          <w:sz w:val="36"/>
          <w:szCs w:val="21"/>
        </w:rPr>
        <w:t>3.论现代国防 *4</w:t>
      </w:r>
    </w:p>
    <w:p w14:paraId="68D5E86D" w14:textId="77777777" w:rsidR="00DA3B5B" w:rsidRPr="00C8287C" w:rsidRDefault="00DA3B5B" w:rsidP="00DA3B5B">
      <w:pPr>
        <w:rPr>
          <w:rFonts w:asciiTheme="minorEastAsia" w:hAnsiTheme="minorEastAsia"/>
          <w:sz w:val="36"/>
          <w:szCs w:val="21"/>
        </w:rPr>
      </w:pPr>
      <w:r w:rsidRPr="00C8287C">
        <w:rPr>
          <w:rFonts w:asciiTheme="minorEastAsia" w:hAnsiTheme="minorEastAsia" w:hint="eastAsia"/>
          <w:sz w:val="36"/>
          <w:szCs w:val="21"/>
        </w:rPr>
        <w:t>4.论高技术战争*3</w:t>
      </w:r>
    </w:p>
    <w:p w14:paraId="71428C90" w14:textId="77777777" w:rsidR="00DA3B5B" w:rsidRPr="00C8287C" w:rsidRDefault="00DA3B5B" w:rsidP="00DA3B5B">
      <w:pPr>
        <w:rPr>
          <w:rFonts w:asciiTheme="minorEastAsia" w:hAnsiTheme="minorEastAsia"/>
          <w:sz w:val="36"/>
          <w:szCs w:val="21"/>
        </w:rPr>
      </w:pPr>
      <w:r w:rsidRPr="00C8287C">
        <w:rPr>
          <w:rFonts w:asciiTheme="minorEastAsia" w:hAnsiTheme="minorEastAsia" w:hint="eastAsia"/>
          <w:sz w:val="36"/>
          <w:szCs w:val="21"/>
        </w:rPr>
        <w:t>5.大学生接受国防教育的意义*2</w:t>
      </w:r>
    </w:p>
    <w:p w14:paraId="211770E4" w14:textId="77777777" w:rsidR="00DA3B5B" w:rsidRPr="00C8287C" w:rsidRDefault="00DA3B5B" w:rsidP="00DA3B5B">
      <w:pPr>
        <w:rPr>
          <w:rFonts w:asciiTheme="minorEastAsia" w:hAnsiTheme="minorEastAsia"/>
          <w:sz w:val="36"/>
          <w:szCs w:val="21"/>
        </w:rPr>
      </w:pPr>
      <w:r w:rsidRPr="00C8287C">
        <w:rPr>
          <w:rFonts w:asciiTheme="minorEastAsia" w:hAnsiTheme="minorEastAsia" w:hint="eastAsia"/>
          <w:sz w:val="36"/>
          <w:szCs w:val="21"/>
        </w:rPr>
        <w:t xml:space="preserve">  对我国国防建设的思考。*2</w:t>
      </w:r>
    </w:p>
    <w:p w14:paraId="1B52A8FB" w14:textId="77777777" w:rsidR="00DA3B5B" w:rsidRPr="00C8287C" w:rsidRDefault="00DA3B5B" w:rsidP="00DA3B5B">
      <w:pPr>
        <w:rPr>
          <w:rFonts w:asciiTheme="minorEastAsia" w:hAnsiTheme="minorEastAsia"/>
          <w:sz w:val="36"/>
          <w:szCs w:val="21"/>
        </w:rPr>
      </w:pPr>
      <w:r w:rsidRPr="00C8287C">
        <w:rPr>
          <w:rFonts w:asciiTheme="minorEastAsia" w:hAnsiTheme="minorEastAsia" w:hint="eastAsia"/>
          <w:sz w:val="36"/>
          <w:szCs w:val="21"/>
        </w:rPr>
        <w:t xml:space="preserve">  台湾问题*2</w:t>
      </w:r>
    </w:p>
    <w:p w14:paraId="4D2969F8" w14:textId="77777777" w:rsidR="00DA3B5B" w:rsidRPr="00C8287C" w:rsidRDefault="00DA3B5B" w:rsidP="00DA3B5B">
      <w:pPr>
        <w:rPr>
          <w:rFonts w:asciiTheme="minorEastAsia" w:hAnsiTheme="minorEastAsia"/>
          <w:sz w:val="36"/>
          <w:szCs w:val="21"/>
        </w:rPr>
      </w:pPr>
      <w:r w:rsidRPr="00C8287C">
        <w:rPr>
          <w:rFonts w:asciiTheme="minorEastAsia" w:hAnsiTheme="minorEastAsia" w:hint="eastAsia"/>
          <w:sz w:val="36"/>
          <w:szCs w:val="21"/>
        </w:rPr>
        <w:t xml:space="preserve">  国防与军队建设中如何贯彻落实科学发展观，以实现国防建设与经济建设的协调发展*</w:t>
      </w:r>
    </w:p>
    <w:p w14:paraId="48D31F31" w14:textId="77777777" w:rsidR="00DA3B5B" w:rsidRPr="00C8287C" w:rsidRDefault="00DA3B5B" w:rsidP="00DA3B5B">
      <w:pPr>
        <w:rPr>
          <w:rFonts w:asciiTheme="minorEastAsia" w:hAnsiTheme="minorEastAsia"/>
          <w:sz w:val="36"/>
          <w:szCs w:val="21"/>
        </w:rPr>
      </w:pPr>
      <w:r w:rsidRPr="00C8287C">
        <w:rPr>
          <w:rFonts w:asciiTheme="minorEastAsia" w:hAnsiTheme="minorEastAsia"/>
          <w:sz w:val="36"/>
          <w:szCs w:val="21"/>
        </w:rPr>
        <w:t>2</w:t>
      </w:r>
    </w:p>
    <w:p w14:paraId="66607B4E" w14:textId="77777777" w:rsidR="00DA3B5B" w:rsidRPr="00C8287C" w:rsidRDefault="00DA3B5B" w:rsidP="00DA3B5B">
      <w:pPr>
        <w:rPr>
          <w:rFonts w:asciiTheme="minorEastAsia" w:hAnsiTheme="minorEastAsia"/>
          <w:sz w:val="36"/>
          <w:szCs w:val="21"/>
        </w:rPr>
      </w:pPr>
      <w:r w:rsidRPr="00C8287C">
        <w:rPr>
          <w:rFonts w:asciiTheme="minorEastAsia" w:hAnsiTheme="minorEastAsia" w:hint="eastAsia"/>
          <w:sz w:val="36"/>
          <w:szCs w:val="21"/>
        </w:rPr>
        <w:t>9.评述当代世界局势以及成因</w:t>
      </w:r>
    </w:p>
    <w:p w14:paraId="1E675DBE" w14:textId="77777777" w:rsidR="00DA3B5B" w:rsidRPr="00C8287C" w:rsidRDefault="00DA3B5B" w:rsidP="00DA3B5B">
      <w:pPr>
        <w:rPr>
          <w:rFonts w:asciiTheme="minorEastAsia" w:hAnsiTheme="minorEastAsia"/>
          <w:sz w:val="36"/>
          <w:szCs w:val="21"/>
        </w:rPr>
      </w:pPr>
      <w:r w:rsidRPr="00C8287C">
        <w:rPr>
          <w:rFonts w:asciiTheme="minorEastAsia" w:hAnsiTheme="minorEastAsia" w:hint="eastAsia"/>
          <w:sz w:val="36"/>
          <w:szCs w:val="21"/>
        </w:rPr>
        <w:t xml:space="preserve">  如何应对世界新军事变革所带来的挑战？</w:t>
      </w:r>
    </w:p>
    <w:p w14:paraId="7E8405E8" w14:textId="77777777" w:rsidR="00DA3B5B" w:rsidRPr="00C8287C" w:rsidRDefault="00DA3B5B" w:rsidP="00DA3B5B">
      <w:pPr>
        <w:jc w:val="center"/>
        <w:rPr>
          <w:rFonts w:asciiTheme="minorEastAsia" w:hAnsiTheme="minorEastAsia"/>
          <w:sz w:val="36"/>
          <w:szCs w:val="21"/>
        </w:rPr>
      </w:pPr>
    </w:p>
    <w:p w14:paraId="29E384DA" w14:textId="77777777" w:rsidR="00DA3B5B" w:rsidRDefault="00DA3B5B" w:rsidP="00DA3B5B">
      <w:pPr>
        <w:jc w:val="center"/>
        <w:rPr>
          <w:rFonts w:asciiTheme="minorEastAsia" w:hAnsiTheme="minorEastAsia" w:hint="eastAsia"/>
          <w:szCs w:val="21"/>
        </w:rPr>
      </w:pPr>
    </w:p>
    <w:p w14:paraId="186C6482" w14:textId="77777777" w:rsidR="00C8287C" w:rsidRDefault="00C8287C" w:rsidP="00DA3B5B">
      <w:pPr>
        <w:jc w:val="center"/>
        <w:rPr>
          <w:rFonts w:asciiTheme="minorEastAsia" w:hAnsiTheme="minorEastAsia" w:hint="eastAsia"/>
          <w:szCs w:val="21"/>
        </w:rPr>
      </w:pPr>
    </w:p>
    <w:p w14:paraId="11588361" w14:textId="77777777" w:rsidR="00C8287C" w:rsidRDefault="00C8287C" w:rsidP="00DA3B5B">
      <w:pPr>
        <w:jc w:val="center"/>
        <w:rPr>
          <w:rFonts w:asciiTheme="minorEastAsia" w:hAnsiTheme="minorEastAsia" w:hint="eastAsia"/>
          <w:szCs w:val="21"/>
        </w:rPr>
      </w:pPr>
    </w:p>
    <w:p w14:paraId="0BB4E3E7" w14:textId="77777777" w:rsidR="00C8287C" w:rsidRDefault="00C8287C" w:rsidP="00DA3B5B">
      <w:pPr>
        <w:jc w:val="center"/>
        <w:rPr>
          <w:rFonts w:asciiTheme="minorEastAsia" w:hAnsiTheme="minorEastAsia" w:hint="eastAsia"/>
          <w:szCs w:val="21"/>
        </w:rPr>
      </w:pPr>
    </w:p>
    <w:p w14:paraId="3597C938" w14:textId="77777777" w:rsidR="00C8287C" w:rsidRDefault="00C8287C" w:rsidP="00DA3B5B">
      <w:pPr>
        <w:jc w:val="center"/>
        <w:rPr>
          <w:rFonts w:asciiTheme="minorEastAsia" w:hAnsiTheme="minorEastAsia" w:hint="eastAsia"/>
          <w:szCs w:val="21"/>
        </w:rPr>
      </w:pPr>
    </w:p>
    <w:p w14:paraId="1B0F3AF1" w14:textId="77777777" w:rsidR="00C8287C" w:rsidRDefault="00C8287C" w:rsidP="00DA3B5B">
      <w:pPr>
        <w:jc w:val="center"/>
        <w:rPr>
          <w:rFonts w:asciiTheme="minorEastAsia" w:hAnsiTheme="minorEastAsia" w:hint="eastAsia"/>
          <w:szCs w:val="21"/>
        </w:rPr>
      </w:pPr>
    </w:p>
    <w:p w14:paraId="325501F9" w14:textId="77777777" w:rsidR="00C8287C" w:rsidRDefault="00C8287C" w:rsidP="00DA3B5B">
      <w:pPr>
        <w:jc w:val="center"/>
        <w:rPr>
          <w:rFonts w:asciiTheme="minorEastAsia" w:hAnsiTheme="minorEastAsia" w:hint="eastAsia"/>
          <w:szCs w:val="21"/>
        </w:rPr>
      </w:pPr>
    </w:p>
    <w:p w14:paraId="02397FCF" w14:textId="77777777" w:rsidR="00C8287C" w:rsidRDefault="00C8287C" w:rsidP="00DA3B5B">
      <w:pPr>
        <w:jc w:val="center"/>
        <w:rPr>
          <w:rFonts w:asciiTheme="minorEastAsia" w:hAnsiTheme="minorEastAsia" w:hint="eastAsia"/>
          <w:szCs w:val="21"/>
        </w:rPr>
      </w:pPr>
    </w:p>
    <w:p w14:paraId="72E8CD36" w14:textId="77777777" w:rsidR="00C8287C" w:rsidRDefault="00C8287C" w:rsidP="00DA3B5B">
      <w:pPr>
        <w:jc w:val="center"/>
        <w:rPr>
          <w:rFonts w:asciiTheme="minorEastAsia" w:hAnsiTheme="minorEastAsia" w:hint="eastAsia"/>
          <w:szCs w:val="21"/>
        </w:rPr>
      </w:pPr>
    </w:p>
    <w:p w14:paraId="6815867B" w14:textId="77777777" w:rsidR="00C8287C" w:rsidRDefault="00C8287C" w:rsidP="00DA3B5B">
      <w:pPr>
        <w:jc w:val="center"/>
        <w:rPr>
          <w:rFonts w:asciiTheme="minorEastAsia" w:hAnsiTheme="minorEastAsia" w:hint="eastAsia"/>
          <w:szCs w:val="21"/>
        </w:rPr>
      </w:pPr>
    </w:p>
    <w:p w14:paraId="1CD502D0" w14:textId="77777777" w:rsidR="00C8287C" w:rsidRDefault="00C8287C" w:rsidP="00DA3B5B">
      <w:pPr>
        <w:jc w:val="center"/>
        <w:rPr>
          <w:rFonts w:asciiTheme="minorEastAsia" w:hAnsiTheme="minorEastAsia" w:hint="eastAsia"/>
          <w:szCs w:val="21"/>
        </w:rPr>
      </w:pPr>
    </w:p>
    <w:p w14:paraId="32D9AF25" w14:textId="77777777" w:rsidR="00C8287C" w:rsidRDefault="00C8287C" w:rsidP="00C8287C">
      <w:pPr>
        <w:rPr>
          <w:rFonts w:asciiTheme="minorEastAsia" w:hAnsiTheme="minorEastAsia" w:hint="eastAsia"/>
          <w:szCs w:val="21"/>
        </w:rPr>
      </w:pPr>
    </w:p>
    <w:p w14:paraId="6420E027" w14:textId="77777777" w:rsidR="00DA3B5B" w:rsidRDefault="00DA3B5B">
      <w:pPr>
        <w:rPr>
          <w:rFonts w:hint="eastAsia"/>
        </w:rPr>
      </w:pPr>
    </w:p>
    <w:sectPr w:rsidR="00DA3B5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00000001"/>
    <w:name w:val="WW8Num1"/>
    <w:lvl w:ilvl="0">
      <w:start w:val="1"/>
      <w:numFmt w:val="decimal"/>
      <w:lvlText w:val="%1."/>
      <w:lvlJc w:val="left"/>
      <w:pPr>
        <w:tabs>
          <w:tab w:val="num" w:pos="360"/>
        </w:tabs>
        <w:ind w:left="360" w:hanging="360"/>
      </w:pPr>
    </w:lvl>
  </w:abstractNum>
  <w:abstractNum w:abstractNumId="1">
    <w:nsid w:val="00000002"/>
    <w:multiLevelType w:val="multilevel"/>
    <w:tmpl w:val="0000000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nsid w:val="00000003"/>
    <w:multiLevelType w:val="multilevel"/>
    <w:tmpl w:val="0000000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nsid w:val="069F2665"/>
    <w:multiLevelType w:val="hybridMultilevel"/>
    <w:tmpl w:val="2AE60528"/>
    <w:lvl w:ilvl="0" w:tplc="782812F2">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2C086E1E"/>
    <w:multiLevelType w:val="hybridMultilevel"/>
    <w:tmpl w:val="1E7E1BFC"/>
    <w:lvl w:ilvl="0" w:tplc="790055D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nsid w:val="3DEB22DC"/>
    <w:multiLevelType w:val="hybridMultilevel"/>
    <w:tmpl w:val="C0DA26E8"/>
    <w:lvl w:ilvl="0" w:tplc="221ABCE8">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6">
    <w:nsid w:val="51573692"/>
    <w:multiLevelType w:val="hybridMultilevel"/>
    <w:tmpl w:val="2EF6F16C"/>
    <w:lvl w:ilvl="0" w:tplc="1076F09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nsid w:val="564446F6"/>
    <w:multiLevelType w:val="hybridMultilevel"/>
    <w:tmpl w:val="072EE928"/>
    <w:lvl w:ilvl="0" w:tplc="A6EC3808">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8">
    <w:nsid w:val="5CD94B44"/>
    <w:multiLevelType w:val="hybridMultilevel"/>
    <w:tmpl w:val="438EF92E"/>
    <w:lvl w:ilvl="0" w:tplc="89143ED0">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6175171E"/>
    <w:multiLevelType w:val="hybridMultilevel"/>
    <w:tmpl w:val="54B2890C"/>
    <w:lvl w:ilvl="0" w:tplc="27F68A6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nsid w:val="64764768"/>
    <w:multiLevelType w:val="hybridMultilevel"/>
    <w:tmpl w:val="700C129E"/>
    <w:lvl w:ilvl="0" w:tplc="5AF60BE4">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1">
    <w:nsid w:val="7A8E796D"/>
    <w:multiLevelType w:val="hybridMultilevel"/>
    <w:tmpl w:val="15C0D632"/>
    <w:lvl w:ilvl="0" w:tplc="4F6EC55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8"/>
  </w:num>
  <w:num w:numId="2">
    <w:abstractNumId w:val="5"/>
  </w:num>
  <w:num w:numId="3">
    <w:abstractNumId w:val="7"/>
  </w:num>
  <w:num w:numId="4">
    <w:abstractNumId w:val="10"/>
  </w:num>
  <w:num w:numId="5">
    <w:abstractNumId w:val="0"/>
  </w:num>
  <w:num w:numId="6">
    <w:abstractNumId w:val="1"/>
  </w:num>
  <w:num w:numId="7">
    <w:abstractNumId w:val="2"/>
  </w:num>
  <w:num w:numId="8">
    <w:abstractNumId w:val="3"/>
  </w:num>
  <w:num w:numId="9">
    <w:abstractNumId w:val="6"/>
  </w:num>
  <w:num w:numId="10">
    <w:abstractNumId w:val="9"/>
  </w:num>
  <w:num w:numId="11">
    <w:abstractNumId w:val="11"/>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grammar="clean"/>
  <w:defaultTabStop w:val="42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3B5B"/>
    <w:rsid w:val="00747342"/>
    <w:rsid w:val="00C8287C"/>
    <w:rsid w:val="00DA3B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C2B749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A3B5B"/>
    <w:pPr>
      <w:widowControl w:val="0"/>
      <w:jc w:val="both"/>
    </w:pPr>
    <w:rPr>
      <w:sz w:val="21"/>
      <w:szCs w:val="22"/>
    </w:rPr>
  </w:style>
  <w:style w:type="paragraph" w:styleId="2">
    <w:name w:val="heading 2"/>
    <w:basedOn w:val="a"/>
    <w:next w:val="a"/>
    <w:link w:val="20"/>
    <w:uiPriority w:val="9"/>
    <w:unhideWhenUsed/>
    <w:qFormat/>
    <w:rsid w:val="00C8287C"/>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qFormat/>
    <w:rsid w:val="00DA3B5B"/>
    <w:pPr>
      <w:ind w:firstLineChars="200" w:firstLine="420"/>
    </w:pPr>
  </w:style>
  <w:style w:type="character" w:customStyle="1" w:styleId="20">
    <w:name w:val="标题 2字符"/>
    <w:basedOn w:val="a0"/>
    <w:link w:val="2"/>
    <w:uiPriority w:val="9"/>
    <w:rsid w:val="00C8287C"/>
    <w:rPr>
      <w:rFonts w:asciiTheme="majorHAnsi" w:eastAsiaTheme="majorEastAsia" w:hAnsiTheme="majorHAnsi" w:cstheme="majorBidi"/>
      <w:b/>
      <w:bCs/>
      <w:sz w:val="32"/>
      <w:szCs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A3B5B"/>
    <w:pPr>
      <w:widowControl w:val="0"/>
      <w:jc w:val="both"/>
    </w:pPr>
    <w:rPr>
      <w:sz w:val="21"/>
      <w:szCs w:val="22"/>
    </w:rPr>
  </w:style>
  <w:style w:type="paragraph" w:styleId="2">
    <w:name w:val="heading 2"/>
    <w:basedOn w:val="a"/>
    <w:next w:val="a"/>
    <w:link w:val="20"/>
    <w:uiPriority w:val="9"/>
    <w:unhideWhenUsed/>
    <w:qFormat/>
    <w:rsid w:val="00C8287C"/>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qFormat/>
    <w:rsid w:val="00DA3B5B"/>
    <w:pPr>
      <w:ind w:firstLineChars="200" w:firstLine="420"/>
    </w:pPr>
  </w:style>
  <w:style w:type="character" w:customStyle="1" w:styleId="20">
    <w:name w:val="标题 2字符"/>
    <w:basedOn w:val="a0"/>
    <w:link w:val="2"/>
    <w:uiPriority w:val="9"/>
    <w:rsid w:val="00C8287C"/>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1927</Words>
  <Characters>10984</Characters>
  <Application>Microsoft Macintosh Word</Application>
  <DocSecurity>0</DocSecurity>
  <Lines>91</Lines>
  <Paragraphs>25</Paragraphs>
  <ScaleCrop>false</ScaleCrop>
  <Company/>
  <LinksUpToDate>false</LinksUpToDate>
  <CharactersWithSpaces>12886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台宜 王</dc:creator>
  <cp:keywords/>
  <dc:description/>
  <cp:lastModifiedBy>台宜 王</cp:lastModifiedBy>
  <cp:revision>2</cp:revision>
  <dcterms:created xsi:type="dcterms:W3CDTF">2015-12-28T15:03:00Z</dcterms:created>
  <dcterms:modified xsi:type="dcterms:W3CDTF">2015-12-28T15:25:00Z</dcterms:modified>
</cp:coreProperties>
</file>