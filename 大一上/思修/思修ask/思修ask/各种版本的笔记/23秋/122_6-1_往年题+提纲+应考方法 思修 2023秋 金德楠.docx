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601" w:firstLineChars="200"/>
        <w:jc w:val="center"/>
        <w:rPr>
          <w:rFonts w:hint="eastAsia" w:ascii="汉仪中黑简" w:hAnsi="汉仪中黑简" w:eastAsia="汉仪中黑简" w:cs="汉仪中黑简"/>
          <w:b/>
          <w:color w:val="000000"/>
          <w:sz w:val="18"/>
          <w:szCs w:val="18"/>
          <w:lang w:val="en-US" w:eastAsia="zh-CN"/>
        </w:rPr>
      </w:pPr>
      <w:r>
        <w:rPr>
          <w:rFonts w:hint="eastAsia" w:ascii="汉仪中黑简" w:hAnsi="汉仪中黑简" w:eastAsia="汉仪中黑简" w:cs="汉仪中黑简"/>
          <w:b/>
          <w:color w:val="000000"/>
          <w:sz w:val="30"/>
          <w:szCs w:val="30"/>
        </w:rPr>
        <w:t>思想道德与</w:t>
      </w:r>
      <w:r>
        <w:rPr>
          <w:rFonts w:hint="eastAsia" w:ascii="汉仪中黑简" w:hAnsi="汉仪中黑简" w:eastAsia="汉仪中黑简" w:cs="汉仪中黑简"/>
          <w:b/>
          <w:color w:val="000000"/>
          <w:sz w:val="30"/>
          <w:szCs w:val="30"/>
          <w:lang w:val="en-US" w:eastAsia="zh-CN"/>
        </w:rPr>
        <w:t>法治</w:t>
      </w:r>
    </w:p>
    <w:p>
      <w:pPr>
        <w:wordWrap w:val="0"/>
        <w:ind w:firstLine="360" w:firstLineChars="200"/>
        <w:jc w:val="right"/>
        <w:rPr>
          <w:rFonts w:hint="eastAsia" w:ascii="汉仪中黑简" w:hAnsi="汉仪中黑简" w:eastAsia="汉仪中黑简" w:cs="汉仪中黑简"/>
          <w:b/>
          <w:color w:val="000000"/>
          <w:sz w:val="18"/>
          <w:szCs w:val="18"/>
          <w:lang w:val="en-US" w:eastAsia="zh-CN"/>
        </w:rPr>
      </w:pPr>
      <w:r>
        <w:rPr>
          <w:rFonts w:hint="eastAsia" w:ascii="汉仪中黑简" w:hAnsi="汉仪中黑简" w:eastAsia="汉仪中黑简" w:cs="汉仪中黑简"/>
          <w:b/>
          <w:color w:val="000000"/>
          <w:sz w:val="18"/>
          <w:szCs w:val="18"/>
          <w:lang w:val="en-US" w:eastAsia="zh-CN"/>
        </w:rPr>
        <w:t>2024 by 章宸瑞</w:t>
      </w:r>
    </w:p>
    <w:p>
      <w:pPr>
        <w:wordWrap/>
        <w:ind w:firstLine="360" w:firstLineChars="200"/>
        <w:jc w:val="right"/>
        <w:rPr>
          <w:rFonts w:hint="default" w:ascii="汉仪中黑简" w:hAnsi="汉仪中黑简" w:eastAsia="汉仪中黑简" w:cs="汉仪中黑简"/>
          <w:b/>
          <w:color w:val="000000"/>
          <w:sz w:val="18"/>
          <w:szCs w:val="18"/>
          <w:lang w:val="en-US" w:eastAsia="zh-CN"/>
        </w:rPr>
      </w:pPr>
    </w:p>
    <w:p>
      <w:pPr>
        <w:ind w:firstLine="420" w:firstLineChars="200"/>
        <w:jc w:val="both"/>
        <w:rPr>
          <w:rFonts w:hint="eastAsia" w:ascii="汉仪中黑简" w:hAnsi="汉仪中黑简" w:eastAsia="汉仪中黑简" w:cs="汉仪中黑简"/>
          <w:b w:val="0"/>
          <w:bCs/>
          <w:color w:val="000000"/>
          <w:sz w:val="21"/>
          <w:szCs w:val="21"/>
          <w:lang w:val="en-US" w:eastAsia="zh-CN"/>
        </w:rPr>
      </w:pPr>
      <w:r>
        <w:rPr>
          <w:rFonts w:hint="eastAsia" w:ascii="汉仪中黑简" w:hAnsi="汉仪中黑简" w:eastAsia="汉仪中黑简" w:cs="汉仪中黑简"/>
          <w:b w:val="0"/>
          <w:bCs/>
          <w:color w:val="000000"/>
          <w:sz w:val="21"/>
          <w:szCs w:val="21"/>
          <w:lang w:val="en-US" w:eastAsia="zh-CN"/>
        </w:rPr>
        <w:t>Part I 2023年秋考题（总分50）：</w:t>
      </w:r>
    </w:p>
    <w:p>
      <w:pPr>
        <w:numPr>
          <w:ilvl w:val="0"/>
          <w:numId w:val="1"/>
        </w:numPr>
        <w:ind w:firstLine="420" w:firstLineChars="200"/>
        <w:jc w:val="both"/>
        <w:rPr>
          <w:rFonts w:hint="default" w:ascii="汉仪中黑简" w:hAnsi="汉仪中黑简" w:eastAsia="汉仪中黑简" w:cs="汉仪中黑简"/>
          <w:b w:val="0"/>
          <w:bCs/>
          <w:color w:val="000000"/>
          <w:sz w:val="21"/>
          <w:szCs w:val="21"/>
          <w:lang w:val="en-US" w:eastAsia="zh-CN"/>
        </w:rPr>
      </w:pPr>
      <w:r>
        <w:rPr>
          <w:rFonts w:hint="eastAsia" w:ascii="汉仪中黑简" w:hAnsi="汉仪中黑简" w:eastAsia="汉仪中黑简" w:cs="汉仪中黑简"/>
          <w:b w:val="0"/>
          <w:bCs/>
          <w:color w:val="000000"/>
          <w:sz w:val="21"/>
          <w:szCs w:val="21"/>
          <w:lang w:val="en-US" w:eastAsia="zh-CN"/>
        </w:rPr>
        <w:t>简答题：</w:t>
      </w:r>
    </w:p>
    <w:p>
      <w:pPr>
        <w:numPr>
          <w:ilvl w:val="0"/>
          <w:numId w:val="0"/>
        </w:numPr>
        <w:ind w:firstLine="420" w:firstLineChars="0"/>
        <w:jc w:val="both"/>
        <w:rPr>
          <w:rFonts w:hint="eastAsia" w:ascii="汉仪中黑简" w:hAnsi="汉仪中黑简" w:eastAsia="汉仪中黑简" w:cs="汉仪中黑简"/>
          <w:b w:val="0"/>
          <w:bCs/>
          <w:color w:val="000000"/>
          <w:sz w:val="21"/>
          <w:szCs w:val="21"/>
          <w:lang w:val="en-US" w:eastAsia="zh-CN"/>
        </w:rPr>
      </w:pPr>
      <w:r>
        <w:rPr>
          <w:rFonts w:hint="eastAsia" w:ascii="汉仪中黑简" w:hAnsi="汉仪中黑简" w:eastAsia="汉仪中黑简" w:cs="汉仪中黑简"/>
          <w:b w:val="0"/>
          <w:bCs/>
          <w:color w:val="000000"/>
          <w:sz w:val="21"/>
          <w:szCs w:val="21"/>
          <w:lang w:val="en-US" w:eastAsia="zh-CN"/>
        </w:rPr>
        <w:t>社会主义核心价值观及其特征，社会主义道德观及其特征，伟大建党精神内涵，法治思维内涵</w:t>
      </w:r>
    </w:p>
    <w:p>
      <w:pPr>
        <w:numPr>
          <w:ilvl w:val="0"/>
          <w:numId w:val="0"/>
        </w:numPr>
        <w:ind w:firstLine="420" w:firstLineChars="0"/>
        <w:jc w:val="both"/>
        <w:rPr>
          <w:rFonts w:hint="default" w:ascii="汉仪中黑简" w:hAnsi="汉仪中黑简" w:eastAsia="汉仪中黑简" w:cs="汉仪中黑简"/>
          <w:b w:val="0"/>
          <w:bCs/>
          <w:color w:val="000000"/>
          <w:sz w:val="21"/>
          <w:szCs w:val="21"/>
          <w:lang w:val="en-US" w:eastAsia="zh-CN"/>
        </w:rPr>
      </w:pPr>
      <w:r>
        <w:rPr>
          <w:rFonts w:hint="eastAsia" w:ascii="汉仪中黑简" w:hAnsi="汉仪中黑简" w:eastAsia="汉仪中黑简" w:cs="汉仪中黑简"/>
          <w:b w:val="0"/>
          <w:bCs/>
          <w:color w:val="000000"/>
          <w:sz w:val="21"/>
          <w:szCs w:val="21"/>
          <w:lang w:val="en-US" w:eastAsia="zh-CN"/>
        </w:rPr>
        <w:t>宪法的地位（没记错的话）</w:t>
      </w:r>
    </w:p>
    <w:p>
      <w:pPr>
        <w:numPr>
          <w:ilvl w:val="0"/>
          <w:numId w:val="1"/>
        </w:numPr>
        <w:ind w:firstLine="420" w:firstLineChars="200"/>
        <w:jc w:val="both"/>
        <w:rPr>
          <w:rFonts w:hint="default" w:ascii="汉仪中黑简" w:hAnsi="汉仪中黑简" w:eastAsia="汉仪中黑简" w:cs="汉仪中黑简"/>
          <w:b w:val="0"/>
          <w:bCs/>
          <w:color w:val="000000"/>
          <w:sz w:val="21"/>
          <w:szCs w:val="21"/>
          <w:lang w:val="en-US" w:eastAsia="zh-CN"/>
        </w:rPr>
      </w:pPr>
      <w:r>
        <w:rPr>
          <w:rFonts w:hint="eastAsia" w:ascii="汉仪中黑简" w:hAnsi="汉仪中黑简" w:eastAsia="汉仪中黑简" w:cs="汉仪中黑简"/>
          <w:b w:val="0"/>
          <w:bCs/>
          <w:color w:val="000000"/>
          <w:sz w:val="21"/>
          <w:szCs w:val="21"/>
          <w:lang w:val="en-US" w:eastAsia="zh-CN"/>
        </w:rPr>
        <w:t>材料题1：材料大意——感动中国人物，张桂梅等</w:t>
      </w:r>
    </w:p>
    <w:p>
      <w:pPr>
        <w:numPr>
          <w:ilvl w:val="0"/>
          <w:numId w:val="0"/>
        </w:numPr>
        <w:ind w:firstLine="420" w:firstLineChars="0"/>
        <w:jc w:val="both"/>
        <w:rPr>
          <w:rFonts w:hint="default" w:ascii="汉仪中黑简" w:hAnsi="汉仪中黑简" w:eastAsia="汉仪中黑简" w:cs="汉仪中黑简"/>
          <w:b w:val="0"/>
          <w:bCs/>
          <w:color w:val="000000"/>
          <w:sz w:val="21"/>
          <w:szCs w:val="21"/>
          <w:lang w:val="en-US" w:eastAsia="zh-CN"/>
        </w:rPr>
      </w:pPr>
      <w:r>
        <w:rPr>
          <w:rFonts w:hint="eastAsia" w:ascii="汉仪中黑简" w:hAnsi="汉仪中黑简" w:eastAsia="汉仪中黑简" w:cs="汉仪中黑简"/>
          <w:b w:val="0"/>
          <w:bCs/>
          <w:color w:val="000000"/>
          <w:sz w:val="21"/>
          <w:szCs w:val="21"/>
          <w:lang w:val="en-US" w:eastAsia="zh-CN"/>
        </w:rPr>
        <w:t>（1）个人理想与社会理想辩证角度谈为什么实现远大理想与共同理想靠青年。（课后思考题）</w:t>
      </w:r>
    </w:p>
    <w:p>
      <w:pPr>
        <w:numPr>
          <w:ilvl w:val="0"/>
          <w:numId w:val="0"/>
        </w:numPr>
        <w:ind w:firstLine="420" w:firstLineChars="0"/>
        <w:jc w:val="both"/>
        <w:rPr>
          <w:rFonts w:hint="default" w:ascii="汉仪中黑简" w:hAnsi="汉仪中黑简" w:eastAsia="汉仪中黑简" w:cs="汉仪中黑简"/>
          <w:b w:val="0"/>
          <w:bCs/>
          <w:color w:val="000000"/>
          <w:sz w:val="21"/>
          <w:szCs w:val="21"/>
          <w:lang w:val="en-US" w:eastAsia="zh-CN"/>
        </w:rPr>
      </w:pPr>
      <w:r>
        <w:rPr>
          <w:rFonts w:hint="eastAsia" w:ascii="汉仪中黑简" w:hAnsi="汉仪中黑简" w:eastAsia="汉仪中黑简" w:cs="汉仪中黑简"/>
          <w:b w:val="0"/>
          <w:bCs/>
          <w:color w:val="000000"/>
          <w:sz w:val="21"/>
          <w:szCs w:val="21"/>
          <w:lang w:val="en-US" w:eastAsia="zh-CN"/>
        </w:rPr>
        <w:t>（2）如何成就出彩人生？（书上框题）</w:t>
      </w:r>
    </w:p>
    <w:p>
      <w:pPr>
        <w:numPr>
          <w:ilvl w:val="0"/>
          <w:numId w:val="1"/>
        </w:numPr>
        <w:ind w:firstLine="420" w:firstLineChars="200"/>
        <w:jc w:val="both"/>
        <w:rPr>
          <w:rFonts w:hint="default" w:ascii="汉仪中黑简" w:hAnsi="汉仪中黑简" w:eastAsia="汉仪中黑简" w:cs="汉仪中黑简"/>
          <w:b w:val="0"/>
          <w:bCs/>
          <w:color w:val="000000"/>
          <w:sz w:val="21"/>
          <w:szCs w:val="21"/>
          <w:lang w:val="en-US" w:eastAsia="zh-CN"/>
        </w:rPr>
      </w:pPr>
      <w:r>
        <w:rPr>
          <w:rFonts w:hint="eastAsia" w:ascii="汉仪中黑简" w:hAnsi="汉仪中黑简" w:eastAsia="汉仪中黑简" w:cs="汉仪中黑简"/>
          <w:b w:val="0"/>
          <w:bCs/>
          <w:color w:val="000000"/>
          <w:sz w:val="21"/>
          <w:szCs w:val="21"/>
          <w:lang w:val="en-US" w:eastAsia="zh-CN"/>
        </w:rPr>
        <w:t>材料题2：材料大意——国家关于宪法的文件；蜡笔小球侮辱英烈案。</w:t>
      </w:r>
    </w:p>
    <w:p>
      <w:pPr>
        <w:numPr>
          <w:ilvl w:val="0"/>
          <w:numId w:val="0"/>
        </w:numPr>
        <w:ind w:firstLine="420" w:firstLineChars="0"/>
        <w:jc w:val="both"/>
        <w:rPr>
          <w:rFonts w:hint="default" w:ascii="汉仪中黑简" w:hAnsi="汉仪中黑简" w:eastAsia="汉仪中黑简" w:cs="汉仪中黑简"/>
          <w:b w:val="0"/>
          <w:bCs/>
          <w:color w:val="000000"/>
          <w:sz w:val="21"/>
          <w:szCs w:val="21"/>
          <w:lang w:val="en-US" w:eastAsia="zh-CN"/>
        </w:rPr>
      </w:pPr>
      <w:r>
        <w:rPr>
          <w:rFonts w:hint="eastAsia" w:ascii="汉仪中黑简" w:hAnsi="汉仪中黑简" w:eastAsia="汉仪中黑简" w:cs="汉仪中黑简"/>
          <w:b w:val="0"/>
          <w:bCs/>
          <w:color w:val="000000"/>
          <w:sz w:val="21"/>
          <w:szCs w:val="21"/>
          <w:lang w:val="en-US" w:eastAsia="zh-CN"/>
        </w:rPr>
        <w:t>（1）宪法监督与实施机制。（书上框题）</w:t>
      </w:r>
    </w:p>
    <w:p>
      <w:pPr>
        <w:numPr>
          <w:ilvl w:val="0"/>
          <w:numId w:val="0"/>
        </w:numPr>
        <w:ind w:firstLine="420" w:firstLineChars="0"/>
        <w:jc w:val="both"/>
        <w:rPr>
          <w:rFonts w:hint="eastAsia" w:ascii="汉仪中黑简" w:hAnsi="汉仪中黑简" w:eastAsia="汉仪中黑简" w:cs="汉仪中黑简"/>
          <w:b w:val="0"/>
          <w:bCs/>
          <w:color w:val="000000"/>
          <w:sz w:val="21"/>
          <w:szCs w:val="21"/>
          <w:lang w:val="en-US" w:eastAsia="zh-CN"/>
        </w:rPr>
      </w:pPr>
      <w:r>
        <w:rPr>
          <w:rFonts w:hint="eastAsia" w:ascii="汉仪中黑简" w:hAnsi="汉仪中黑简" w:eastAsia="汉仪中黑简" w:cs="汉仪中黑简"/>
          <w:b w:val="0"/>
          <w:bCs/>
          <w:color w:val="000000"/>
          <w:sz w:val="21"/>
          <w:szCs w:val="21"/>
          <w:lang w:val="en-US" w:eastAsia="zh-CN"/>
        </w:rPr>
        <w:t>（2）如何正当行使权利？（书上框题）</w:t>
      </w:r>
    </w:p>
    <w:p>
      <w:pPr>
        <w:numPr>
          <w:ilvl w:val="0"/>
          <w:numId w:val="0"/>
        </w:numPr>
        <w:ind w:firstLine="420" w:firstLineChars="0"/>
        <w:jc w:val="both"/>
        <w:rPr>
          <w:rFonts w:hint="eastAsia" w:ascii="汉仪中黑简" w:hAnsi="汉仪中黑简" w:eastAsia="汉仪中黑简" w:cs="汉仪中黑简"/>
          <w:b w:val="0"/>
          <w:bCs/>
          <w:color w:val="000000"/>
          <w:sz w:val="21"/>
          <w:szCs w:val="21"/>
          <w:lang w:val="en-US" w:eastAsia="zh-CN"/>
        </w:rPr>
      </w:pPr>
    </w:p>
    <w:p>
      <w:pPr>
        <w:numPr>
          <w:ilvl w:val="0"/>
          <w:numId w:val="0"/>
        </w:numPr>
        <w:ind w:firstLine="420" w:firstLineChars="0"/>
        <w:jc w:val="both"/>
        <w:rPr>
          <w:rFonts w:hint="eastAsia" w:ascii="汉仪中黑简" w:hAnsi="汉仪中黑简" w:eastAsia="汉仪中黑简" w:cs="汉仪中黑简"/>
          <w:b w:val="0"/>
          <w:bCs/>
          <w:color w:val="000000"/>
          <w:sz w:val="21"/>
          <w:szCs w:val="21"/>
          <w:lang w:val="en-US" w:eastAsia="zh-CN"/>
        </w:rPr>
      </w:pPr>
      <w:r>
        <w:rPr>
          <w:rFonts w:hint="eastAsia" w:ascii="汉仪中黑简" w:hAnsi="汉仪中黑简" w:eastAsia="汉仪中黑简" w:cs="汉仪中黑简"/>
          <w:b w:val="0"/>
          <w:bCs/>
          <w:color w:val="000000"/>
          <w:sz w:val="21"/>
          <w:szCs w:val="21"/>
          <w:lang w:val="en-US" w:eastAsia="zh-CN"/>
        </w:rPr>
        <w:t>Part II应考方法：</w:t>
      </w:r>
    </w:p>
    <w:p>
      <w:pPr>
        <w:numPr>
          <w:ilvl w:val="0"/>
          <w:numId w:val="2"/>
        </w:numPr>
        <w:ind w:firstLine="420" w:firstLineChars="0"/>
        <w:jc w:val="both"/>
        <w:rPr>
          <w:rFonts w:hint="default" w:ascii="汉仪中黑简" w:hAnsi="汉仪中黑简" w:eastAsia="汉仪中黑简" w:cs="汉仪中黑简"/>
          <w:b w:val="0"/>
          <w:bCs/>
          <w:color w:val="000000"/>
          <w:sz w:val="21"/>
          <w:szCs w:val="21"/>
          <w:lang w:val="en-US" w:eastAsia="zh-CN"/>
        </w:rPr>
      </w:pPr>
      <w:r>
        <w:rPr>
          <w:rFonts w:hint="eastAsia" w:ascii="汉仪中黑简" w:hAnsi="汉仪中黑简" w:eastAsia="汉仪中黑简" w:cs="汉仪中黑简"/>
          <w:b w:val="0"/>
          <w:bCs/>
          <w:color w:val="000000"/>
          <w:sz w:val="21"/>
          <w:szCs w:val="21"/>
          <w:lang w:val="en-US" w:eastAsia="zh-CN"/>
        </w:rPr>
        <w:t>功夫不在平时，在考试前（如果记忆力较好，下午6:30的考试从早上开始背是足够的），所以要是一学期</w:t>
      </w:r>
      <w:r>
        <w:rPr>
          <w:rFonts w:hint="eastAsia" w:ascii="汉仪中黑简" w:hAnsi="汉仪中黑简" w:eastAsia="汉仪中黑简" w:cs="汉仪中黑简"/>
          <w:b w:val="0"/>
          <w:bCs/>
          <w:color w:val="000000"/>
          <w:sz w:val="21"/>
          <w:szCs w:val="21"/>
          <w:lang w:val="en-US" w:eastAsia="zh-CN"/>
        </w:rPr>
        <w:tab/>
      </w:r>
      <w:r>
        <w:rPr>
          <w:rFonts w:hint="eastAsia" w:ascii="汉仪中黑简" w:hAnsi="汉仪中黑简" w:eastAsia="汉仪中黑简" w:cs="汉仪中黑简"/>
          <w:b w:val="0"/>
          <w:bCs/>
          <w:color w:val="000000"/>
          <w:sz w:val="21"/>
          <w:szCs w:val="21"/>
          <w:lang w:val="en-US" w:eastAsia="zh-CN"/>
        </w:rPr>
        <w:t>的课都逃掉了也不必有心理负担。</w:t>
      </w:r>
    </w:p>
    <w:p>
      <w:pPr>
        <w:numPr>
          <w:ilvl w:val="0"/>
          <w:numId w:val="2"/>
        </w:numPr>
        <w:ind w:firstLine="420" w:firstLineChars="0"/>
        <w:jc w:val="both"/>
        <w:rPr>
          <w:rFonts w:hint="default" w:ascii="汉仪中黑简" w:hAnsi="汉仪中黑简" w:eastAsia="汉仪中黑简" w:cs="汉仪中黑简"/>
          <w:b w:val="0"/>
          <w:bCs/>
          <w:color w:val="000000"/>
          <w:sz w:val="21"/>
          <w:szCs w:val="21"/>
          <w:lang w:val="en-US" w:eastAsia="zh-CN"/>
        </w:rPr>
      </w:pPr>
      <w:r>
        <w:rPr>
          <w:rFonts w:hint="eastAsia" w:ascii="汉仪中黑简" w:hAnsi="汉仪中黑简" w:eastAsia="汉仪中黑简" w:cs="汉仪中黑简"/>
          <w:b w:val="0"/>
          <w:bCs/>
          <w:color w:val="000000"/>
          <w:sz w:val="21"/>
          <w:szCs w:val="21"/>
          <w:lang w:val="en-US" w:eastAsia="zh-CN"/>
        </w:rPr>
        <w:t>框架思维：背诵过程中可能会觉得课本内容只是连篇累牍的重复，但其实教科书的叙述是有一个清晰的脉</w:t>
      </w:r>
      <w:r>
        <w:rPr>
          <w:rFonts w:hint="eastAsia" w:ascii="汉仪中黑简" w:hAnsi="汉仪中黑简" w:eastAsia="汉仪中黑简" w:cs="汉仪中黑简"/>
          <w:b w:val="0"/>
          <w:bCs/>
          <w:color w:val="000000"/>
          <w:sz w:val="21"/>
          <w:szCs w:val="21"/>
          <w:lang w:val="en-US" w:eastAsia="zh-CN"/>
        </w:rPr>
        <w:tab/>
      </w:r>
      <w:r>
        <w:rPr>
          <w:rFonts w:hint="eastAsia" w:ascii="汉仪中黑简" w:hAnsi="汉仪中黑简" w:eastAsia="汉仪中黑简" w:cs="汉仪中黑简"/>
          <w:b w:val="0"/>
          <w:bCs/>
          <w:color w:val="000000"/>
          <w:sz w:val="21"/>
          <w:szCs w:val="21"/>
          <w:lang w:val="en-US" w:eastAsia="zh-CN"/>
        </w:rPr>
        <w:t>络的（不是乱编的）：</w:t>
      </w:r>
    </w:p>
    <w:p>
      <w:pPr>
        <w:numPr>
          <w:ilvl w:val="0"/>
          <w:numId w:val="0"/>
        </w:numPr>
        <w:ind w:firstLine="420" w:firstLineChars="0"/>
        <w:jc w:val="both"/>
        <w:rPr>
          <w:rFonts w:hint="eastAsia" w:ascii="汉仪中黑简" w:hAnsi="汉仪中黑简" w:eastAsia="汉仪中黑简" w:cs="汉仪中黑简"/>
          <w:b w:val="0"/>
          <w:bCs/>
          <w:color w:val="000000"/>
          <w:sz w:val="21"/>
          <w:szCs w:val="21"/>
          <w:lang w:val="en-US" w:eastAsia="zh-CN"/>
        </w:rPr>
      </w:pPr>
      <w:r>
        <w:rPr>
          <w:rFonts w:hint="eastAsia" w:ascii="汉仪中黑简" w:hAnsi="汉仪中黑简" w:eastAsia="汉仪中黑简" w:cs="汉仪中黑简"/>
          <w:b w:val="0"/>
          <w:bCs/>
          <w:color w:val="000000"/>
          <w:sz w:val="21"/>
          <w:szCs w:val="21"/>
          <w:lang w:val="en-US" w:eastAsia="zh-CN"/>
        </w:rPr>
        <w:t>①最概要的就是：人生观、理想观、精神观、价值观、道德观、法治观六大版块</w:t>
      </w:r>
    </w:p>
    <w:p>
      <w:pPr>
        <w:numPr>
          <w:ilvl w:val="0"/>
          <w:numId w:val="0"/>
        </w:numPr>
        <w:ind w:firstLine="420" w:firstLineChars="0"/>
        <w:jc w:val="both"/>
        <w:rPr>
          <w:rFonts w:hint="default" w:ascii="汉仪中黑简" w:hAnsi="汉仪中黑简" w:eastAsia="汉仪中黑简" w:cs="汉仪中黑简"/>
          <w:b w:val="0"/>
          <w:bCs/>
          <w:color w:val="000000"/>
          <w:sz w:val="21"/>
          <w:szCs w:val="21"/>
          <w:lang w:val="en-US" w:eastAsia="zh-CN"/>
        </w:rPr>
      </w:pPr>
      <w:r>
        <w:rPr>
          <w:rFonts w:hint="eastAsia" w:ascii="汉仪中黑简" w:hAnsi="汉仪中黑简" w:eastAsia="汉仪中黑简" w:cs="汉仪中黑简"/>
          <w:b w:val="0"/>
          <w:bCs/>
          <w:color w:val="000000"/>
          <w:sz w:val="21"/>
          <w:szCs w:val="21"/>
          <w:lang w:val="en-US" w:eastAsia="zh-CN"/>
        </w:rPr>
        <w:t>②然后是其下的一级框题，二级框题。特别地，我们注意到，其实一级框题间也并非孤立放置，比如第一章人</w:t>
      </w:r>
      <w:r>
        <w:rPr>
          <w:rFonts w:hint="eastAsia" w:ascii="汉仪中黑简" w:hAnsi="汉仪中黑简" w:eastAsia="汉仪中黑简" w:cs="汉仪中黑简"/>
          <w:b w:val="0"/>
          <w:bCs/>
          <w:color w:val="000000"/>
          <w:sz w:val="21"/>
          <w:szCs w:val="21"/>
          <w:lang w:val="en-US" w:eastAsia="zh-CN"/>
        </w:rPr>
        <w:tab/>
      </w:r>
      <w:r>
        <w:rPr>
          <w:rFonts w:hint="eastAsia" w:ascii="汉仪中黑简" w:hAnsi="汉仪中黑简" w:eastAsia="汉仪中黑简" w:cs="汉仪中黑简"/>
          <w:b w:val="0"/>
          <w:bCs/>
          <w:color w:val="000000"/>
          <w:sz w:val="21"/>
          <w:szCs w:val="21"/>
          <w:lang w:val="en-US" w:eastAsia="zh-CN"/>
        </w:rPr>
        <w:t>生观，有三个框题：人生观是对人生的总看法，正确的人生观，创造有意义的人生，其实就是“是什么—为什</w:t>
      </w:r>
      <w:r>
        <w:rPr>
          <w:rFonts w:hint="eastAsia" w:ascii="汉仪中黑简" w:hAnsi="汉仪中黑简" w:eastAsia="汉仪中黑简" w:cs="汉仪中黑简"/>
          <w:b w:val="0"/>
          <w:bCs/>
          <w:color w:val="000000"/>
          <w:sz w:val="21"/>
          <w:szCs w:val="21"/>
          <w:lang w:val="en-US" w:eastAsia="zh-CN"/>
        </w:rPr>
        <w:tab/>
      </w:r>
      <w:r>
        <w:rPr>
          <w:rFonts w:hint="eastAsia" w:ascii="汉仪中黑简" w:hAnsi="汉仪中黑简" w:eastAsia="汉仪中黑简" w:cs="汉仪中黑简"/>
          <w:b w:val="0"/>
          <w:bCs/>
          <w:color w:val="000000"/>
          <w:sz w:val="21"/>
          <w:szCs w:val="21"/>
          <w:lang w:val="en-US" w:eastAsia="zh-CN"/>
        </w:rPr>
        <w:t>么—怎么做”的逻辑递进。</w:t>
      </w:r>
    </w:p>
    <w:p>
      <w:pPr>
        <w:numPr>
          <w:ilvl w:val="0"/>
          <w:numId w:val="0"/>
        </w:numPr>
        <w:ind w:firstLine="420" w:firstLineChars="0"/>
        <w:jc w:val="both"/>
        <w:rPr>
          <w:rFonts w:hint="eastAsia" w:ascii="汉仪中黑简" w:hAnsi="汉仪中黑简" w:eastAsia="汉仪中黑简" w:cs="汉仪中黑简"/>
          <w:b w:val="0"/>
          <w:bCs/>
          <w:color w:val="000000"/>
          <w:sz w:val="21"/>
          <w:szCs w:val="21"/>
          <w:lang w:val="en-US" w:eastAsia="zh-CN"/>
        </w:rPr>
      </w:pPr>
      <w:r>
        <w:rPr>
          <w:rFonts w:hint="eastAsia" w:ascii="汉仪中黑简" w:hAnsi="汉仪中黑简" w:eastAsia="汉仪中黑简" w:cs="汉仪中黑简"/>
          <w:b w:val="0"/>
          <w:bCs/>
          <w:color w:val="000000"/>
          <w:sz w:val="21"/>
          <w:szCs w:val="21"/>
          <w:lang w:val="en-US" w:eastAsia="zh-CN"/>
        </w:rPr>
        <w:t>知道这个有什么用呢：</w:t>
      </w:r>
    </w:p>
    <w:p>
      <w:pPr>
        <w:numPr>
          <w:ilvl w:val="0"/>
          <w:numId w:val="0"/>
        </w:numPr>
        <w:ind w:firstLine="420" w:firstLineChars="0"/>
        <w:jc w:val="both"/>
        <w:rPr>
          <w:rFonts w:hint="default" w:ascii="汉仪中黑简" w:hAnsi="汉仪中黑简" w:eastAsia="汉仪中黑简" w:cs="汉仪中黑简"/>
          <w:b w:val="0"/>
          <w:bCs/>
          <w:color w:val="000000"/>
          <w:sz w:val="21"/>
          <w:szCs w:val="21"/>
          <w:lang w:val="en-US" w:eastAsia="zh-CN"/>
        </w:rPr>
      </w:pPr>
      <w:r>
        <w:rPr>
          <w:rFonts w:hint="eastAsia" w:ascii="汉仪中黑简" w:hAnsi="汉仪中黑简" w:eastAsia="汉仪中黑简" w:cs="汉仪中黑简"/>
          <w:b w:val="0"/>
          <w:bCs/>
          <w:color w:val="000000"/>
          <w:sz w:val="21"/>
          <w:szCs w:val="21"/>
          <w:lang w:val="en-US" w:eastAsia="zh-CN"/>
        </w:rPr>
        <w:t>①缓解背诵过程中的机械与无意义感，虽然是死记硬背，但是不能真的死记硬背，尽量在头脑中有一个大概的</w:t>
      </w:r>
      <w:r>
        <w:rPr>
          <w:rFonts w:hint="eastAsia" w:ascii="汉仪中黑简" w:hAnsi="汉仪中黑简" w:eastAsia="汉仪中黑简" w:cs="汉仪中黑简"/>
          <w:b w:val="0"/>
          <w:bCs/>
          <w:color w:val="000000"/>
          <w:sz w:val="21"/>
          <w:szCs w:val="21"/>
          <w:lang w:val="en-US" w:eastAsia="zh-CN"/>
        </w:rPr>
        <w:tab/>
      </w:r>
      <w:r>
        <w:rPr>
          <w:rFonts w:hint="eastAsia" w:ascii="汉仪中黑简" w:hAnsi="汉仪中黑简" w:eastAsia="汉仪中黑简" w:cs="汉仪中黑简"/>
          <w:b w:val="0"/>
          <w:bCs/>
          <w:color w:val="000000"/>
          <w:sz w:val="21"/>
          <w:szCs w:val="21"/>
          <w:lang w:val="en-US" w:eastAsia="zh-CN"/>
        </w:rPr>
        <w:t>思路与脉络，而不是只是头脑空白地一部分一部分往下背，背了前面忘了后面。</w:t>
      </w:r>
    </w:p>
    <w:p>
      <w:pPr>
        <w:numPr>
          <w:ilvl w:val="0"/>
          <w:numId w:val="0"/>
        </w:numPr>
        <w:ind w:firstLine="420" w:firstLineChars="0"/>
        <w:jc w:val="both"/>
        <w:rPr>
          <w:rFonts w:hint="eastAsia" w:ascii="汉仪中黑简" w:hAnsi="汉仪中黑简" w:eastAsia="汉仪中黑简" w:cs="汉仪中黑简"/>
          <w:b w:val="0"/>
          <w:bCs/>
          <w:color w:val="000000"/>
          <w:sz w:val="21"/>
          <w:szCs w:val="21"/>
          <w:lang w:val="en-US" w:eastAsia="zh-CN"/>
        </w:rPr>
      </w:pPr>
      <w:r>
        <w:rPr>
          <w:rFonts w:hint="eastAsia" w:ascii="汉仪中黑简" w:hAnsi="汉仪中黑简" w:eastAsia="汉仪中黑简" w:cs="汉仪中黑简"/>
          <w:b w:val="0"/>
          <w:bCs/>
          <w:color w:val="000000"/>
          <w:sz w:val="21"/>
          <w:szCs w:val="21"/>
          <w:lang w:val="en-US" w:eastAsia="zh-CN"/>
        </w:rPr>
        <w:t>②（材料题）框题设问定位法：比如在2023年考题中“如何成就出彩人生”“宪法实施与监督机制”“正当</w:t>
      </w:r>
      <w:r>
        <w:rPr>
          <w:rFonts w:hint="eastAsia" w:ascii="汉仪中黑简" w:hAnsi="汉仪中黑简" w:eastAsia="汉仪中黑简" w:cs="汉仪中黑简"/>
          <w:b w:val="0"/>
          <w:bCs/>
          <w:color w:val="000000"/>
          <w:sz w:val="21"/>
          <w:szCs w:val="21"/>
          <w:lang w:val="en-US" w:eastAsia="zh-CN"/>
        </w:rPr>
        <w:tab/>
      </w:r>
      <w:r>
        <w:rPr>
          <w:rFonts w:hint="eastAsia" w:ascii="汉仪中黑简" w:hAnsi="汉仪中黑简" w:eastAsia="汉仪中黑简" w:cs="汉仪中黑简"/>
          <w:b w:val="0"/>
          <w:bCs/>
          <w:color w:val="000000"/>
          <w:sz w:val="21"/>
          <w:szCs w:val="21"/>
          <w:lang w:val="en-US" w:eastAsia="zh-CN"/>
        </w:rPr>
        <w:t>行使权利”这3个设问是原封不动照搬教材框题的，知道这个就可以定位背诵内容，有针对性地进行作答，类</w:t>
      </w:r>
      <w:r>
        <w:rPr>
          <w:rFonts w:hint="eastAsia" w:ascii="汉仪中黑简" w:hAnsi="汉仪中黑简" w:eastAsia="汉仪中黑简" w:cs="汉仪中黑简"/>
          <w:b w:val="0"/>
          <w:bCs/>
          <w:color w:val="000000"/>
          <w:sz w:val="21"/>
          <w:szCs w:val="21"/>
          <w:lang w:val="en-US" w:eastAsia="zh-CN"/>
        </w:rPr>
        <w:tab/>
      </w:r>
      <w:r>
        <w:rPr>
          <w:rFonts w:hint="eastAsia" w:ascii="汉仪中黑简" w:hAnsi="汉仪中黑简" w:eastAsia="汉仪中黑简" w:cs="汉仪中黑简"/>
          <w:b w:val="0"/>
          <w:bCs/>
          <w:color w:val="000000"/>
          <w:sz w:val="21"/>
          <w:szCs w:val="21"/>
          <w:lang w:val="en-US" w:eastAsia="zh-CN"/>
        </w:rPr>
        <w:t>似还可以给出很多设问：</w:t>
      </w:r>
    </w:p>
    <w:p>
      <w:pPr>
        <w:numPr>
          <w:ilvl w:val="0"/>
          <w:numId w:val="0"/>
        </w:numPr>
        <w:ind w:firstLine="420" w:firstLineChars="0"/>
        <w:jc w:val="both"/>
        <w:rPr>
          <w:rFonts w:hint="eastAsia" w:ascii="汉仪中黑简" w:hAnsi="汉仪中黑简" w:eastAsia="汉仪中黑简" w:cs="汉仪中黑简"/>
          <w:b w:val="0"/>
          <w:bCs/>
          <w:color w:val="000000"/>
          <w:sz w:val="21"/>
          <w:szCs w:val="21"/>
          <w:lang w:val="en-US" w:eastAsia="zh-CN"/>
        </w:rPr>
      </w:pPr>
      <w:r>
        <w:rPr>
          <w:rFonts w:hint="eastAsia" w:ascii="汉仪中黑简" w:hAnsi="汉仪中黑简" w:eastAsia="汉仪中黑简" w:cs="汉仪中黑简"/>
          <w:b w:val="0"/>
          <w:bCs/>
          <w:color w:val="000000"/>
          <w:sz w:val="21"/>
          <w:szCs w:val="21"/>
          <w:lang w:val="en-US" w:eastAsia="zh-CN"/>
        </w:rPr>
        <w:t>A如何坚定信仰信念信心【一级框题】（理想观）？</w:t>
      </w:r>
    </w:p>
    <w:p>
      <w:pPr>
        <w:numPr>
          <w:ilvl w:val="0"/>
          <w:numId w:val="0"/>
        </w:numPr>
        <w:ind w:left="420" w:leftChars="0"/>
        <w:jc w:val="both"/>
        <w:rPr>
          <w:rFonts w:hint="eastAsia" w:ascii="汉仪中黑简" w:hAnsi="汉仪中黑简" w:eastAsia="汉仪中黑简" w:cs="汉仪中黑简"/>
          <w:b w:val="0"/>
          <w:bCs/>
          <w:color w:val="000000"/>
          <w:sz w:val="21"/>
          <w:szCs w:val="21"/>
          <w:lang w:val="en-US" w:eastAsia="zh-CN"/>
        </w:rPr>
      </w:pPr>
      <w:r>
        <w:rPr>
          <w:rFonts w:hint="eastAsia" w:ascii="汉仪中黑简" w:hAnsi="汉仪中黑简" w:eastAsia="汉仪中黑简" w:cs="汉仪中黑简"/>
          <w:b w:val="0"/>
          <w:bCs/>
          <w:color w:val="000000"/>
          <w:sz w:val="21"/>
          <w:szCs w:val="21"/>
          <w:lang w:val="en-US" w:eastAsia="zh-CN"/>
        </w:rPr>
        <w:t>B如何做新时代的忠诚爱国者【一级框题】（精神观）？（答案角度【二级框题】坚持三统一，维护统一与团结，传承历史文化，立足中国又面向世界）</w:t>
      </w:r>
    </w:p>
    <w:p>
      <w:pPr>
        <w:numPr>
          <w:ilvl w:val="0"/>
          <w:numId w:val="0"/>
        </w:numPr>
        <w:ind w:left="420" w:leftChars="0"/>
        <w:jc w:val="both"/>
        <w:rPr>
          <w:rFonts w:hint="default" w:ascii="汉仪中黑简" w:hAnsi="汉仪中黑简" w:eastAsia="汉仪中黑简" w:cs="汉仪中黑简"/>
          <w:b w:val="0"/>
          <w:bCs/>
          <w:color w:val="000000"/>
          <w:sz w:val="21"/>
          <w:szCs w:val="21"/>
          <w:lang w:val="en-US" w:eastAsia="zh-CN"/>
        </w:rPr>
      </w:pPr>
      <w:r>
        <w:rPr>
          <w:rFonts w:hint="eastAsia" w:ascii="汉仪中黑简" w:hAnsi="汉仪中黑简" w:eastAsia="汉仪中黑简" w:cs="汉仪中黑简"/>
          <w:b w:val="0"/>
          <w:bCs/>
          <w:color w:val="000000"/>
          <w:sz w:val="21"/>
          <w:szCs w:val="21"/>
          <w:lang w:val="en-US" w:eastAsia="zh-CN"/>
        </w:rPr>
        <w:t>C如何建设法治中国【二级框题】？（【三级框题】建设中国特色社会主义法治体系（总抓手）；坚持依法治国、依法执政、依法行政共同推进，坚持法治国家、法治政府、法治社会一体建设；坚持全面推进科学立法、严格执法、公正司法、全民守法），这几个示例中框题们直接构成了答案，足见其重要性。</w:t>
      </w:r>
    </w:p>
    <w:p>
      <w:pPr>
        <w:numPr>
          <w:ilvl w:val="0"/>
          <w:numId w:val="0"/>
        </w:numPr>
        <w:ind w:firstLine="420" w:firstLineChars="0"/>
        <w:jc w:val="both"/>
        <w:rPr>
          <w:rFonts w:hint="eastAsia" w:ascii="汉仪中黑简" w:hAnsi="汉仪中黑简" w:eastAsia="汉仪中黑简" w:cs="汉仪中黑简"/>
          <w:b w:val="0"/>
          <w:bCs/>
          <w:color w:val="000000"/>
          <w:sz w:val="21"/>
          <w:szCs w:val="21"/>
          <w:lang w:val="en-US" w:eastAsia="zh-CN"/>
        </w:rPr>
      </w:pPr>
      <w:r>
        <w:rPr>
          <w:rFonts w:hint="eastAsia" w:ascii="汉仪中黑简" w:hAnsi="汉仪中黑简" w:eastAsia="汉仪中黑简" w:cs="汉仪中黑简"/>
          <w:b w:val="0"/>
          <w:bCs/>
          <w:color w:val="000000"/>
          <w:sz w:val="21"/>
          <w:szCs w:val="21"/>
          <w:lang w:val="en-US" w:eastAsia="zh-CN"/>
        </w:rPr>
        <w:t>③部分简答题也需要框题：如23年社会主义核心价值观内容及其特征，内容当然简单，其特征是“社会主</w:t>
      </w:r>
      <w:r>
        <w:rPr>
          <w:rFonts w:hint="eastAsia" w:ascii="汉仪中黑简" w:hAnsi="汉仪中黑简" w:eastAsia="汉仪中黑简" w:cs="汉仪中黑简"/>
          <w:b w:val="0"/>
          <w:bCs/>
          <w:color w:val="000000"/>
          <w:sz w:val="21"/>
          <w:szCs w:val="21"/>
          <w:lang w:val="en-US" w:eastAsia="zh-CN"/>
        </w:rPr>
        <w:tab/>
      </w:r>
      <w:r>
        <w:rPr>
          <w:rFonts w:hint="eastAsia" w:ascii="汉仪中黑简" w:hAnsi="汉仪中黑简" w:eastAsia="汉仪中黑简" w:cs="汉仪中黑简"/>
          <w:b w:val="0"/>
          <w:bCs/>
          <w:color w:val="000000"/>
          <w:sz w:val="21"/>
          <w:szCs w:val="21"/>
          <w:lang w:val="en-US" w:eastAsia="zh-CN"/>
        </w:rPr>
        <w:t>义核心价值观的显著特征”【一级框题】中的三个【二级框题】，需要注意。</w:t>
      </w:r>
    </w:p>
    <w:p>
      <w:pPr>
        <w:numPr>
          <w:ilvl w:val="0"/>
          <w:numId w:val="0"/>
        </w:numPr>
        <w:ind w:firstLine="420" w:firstLineChars="0"/>
        <w:jc w:val="both"/>
        <w:rPr>
          <w:rFonts w:hint="default" w:ascii="汉仪中黑简" w:hAnsi="汉仪中黑简" w:eastAsia="汉仪中黑简" w:cs="汉仪中黑简"/>
          <w:b w:val="0"/>
          <w:bCs/>
          <w:color w:val="000000"/>
          <w:sz w:val="21"/>
          <w:szCs w:val="21"/>
          <w:lang w:val="en-US" w:eastAsia="zh-CN"/>
        </w:rPr>
      </w:pPr>
    </w:p>
    <w:p>
      <w:pPr>
        <w:numPr>
          <w:ilvl w:val="0"/>
          <w:numId w:val="2"/>
        </w:numPr>
        <w:ind w:left="0" w:leftChars="0" w:firstLine="420" w:firstLineChars="0"/>
        <w:jc w:val="both"/>
        <w:rPr>
          <w:rFonts w:hint="default" w:ascii="汉仪中黑简" w:hAnsi="汉仪中黑简" w:eastAsia="汉仪中黑简" w:cs="汉仪中黑简"/>
          <w:b w:val="0"/>
          <w:bCs/>
          <w:color w:val="000000"/>
          <w:sz w:val="21"/>
          <w:szCs w:val="21"/>
          <w:lang w:val="en-US" w:eastAsia="zh-CN"/>
        </w:rPr>
      </w:pPr>
      <w:r>
        <w:rPr>
          <w:rFonts w:hint="eastAsia" w:ascii="汉仪中黑简" w:hAnsi="汉仪中黑简" w:eastAsia="汉仪中黑简" w:cs="汉仪中黑简"/>
          <w:b w:val="0"/>
          <w:bCs/>
          <w:color w:val="000000"/>
          <w:sz w:val="21"/>
          <w:szCs w:val="21"/>
          <w:lang w:val="en-US" w:eastAsia="zh-CN"/>
        </w:rPr>
        <w:t>注意看课本上的课后思考题，考前如果没时间整体复习，那就结合课后思考题过一遍内容。</w:t>
      </w:r>
    </w:p>
    <w:p>
      <w:pPr>
        <w:numPr>
          <w:ilvl w:val="0"/>
          <w:numId w:val="2"/>
        </w:numPr>
        <w:ind w:left="0" w:leftChars="0" w:firstLine="420" w:firstLineChars="0"/>
        <w:jc w:val="both"/>
        <w:rPr>
          <w:rFonts w:hint="default" w:ascii="汉仪中黑简" w:hAnsi="汉仪中黑简" w:eastAsia="汉仪中黑简" w:cs="汉仪中黑简"/>
          <w:b w:val="0"/>
          <w:bCs/>
          <w:color w:val="000000"/>
          <w:sz w:val="21"/>
          <w:szCs w:val="21"/>
          <w:lang w:val="en-US" w:eastAsia="zh-CN"/>
        </w:rPr>
      </w:pPr>
      <w:r>
        <w:rPr>
          <w:rFonts w:hint="eastAsia" w:ascii="汉仪中黑简" w:hAnsi="汉仪中黑简" w:eastAsia="汉仪中黑简" w:cs="汉仪中黑简"/>
          <w:b w:val="0"/>
          <w:bCs/>
          <w:color w:val="000000"/>
          <w:sz w:val="21"/>
          <w:szCs w:val="21"/>
          <w:lang w:val="en-US" w:eastAsia="zh-CN"/>
        </w:rPr>
        <w:t>简答题</w:t>
      </w:r>
      <w:bookmarkStart w:id="0" w:name="_GoBack"/>
      <w:bookmarkEnd w:id="0"/>
      <w:r>
        <w:rPr>
          <w:rFonts w:hint="eastAsia" w:ascii="汉仪中黑简" w:hAnsi="汉仪中黑简" w:eastAsia="汉仪中黑简" w:cs="汉仪中黑简"/>
          <w:b w:val="0"/>
          <w:bCs/>
          <w:color w:val="000000"/>
          <w:sz w:val="21"/>
          <w:szCs w:val="21"/>
          <w:lang w:val="en-US" w:eastAsia="zh-CN"/>
        </w:rPr>
        <w:t>会考什么：比较绝对的，固定的内容</w:t>
      </w:r>
    </w:p>
    <w:p>
      <w:pPr>
        <w:numPr>
          <w:ilvl w:val="0"/>
          <w:numId w:val="0"/>
        </w:numPr>
        <w:ind w:left="420" w:leftChars="0"/>
        <w:jc w:val="both"/>
        <w:rPr>
          <w:rFonts w:hint="default" w:ascii="汉仪中黑简" w:hAnsi="汉仪中黑简" w:eastAsia="汉仪中黑简" w:cs="汉仪中黑简"/>
          <w:b w:val="0"/>
          <w:bCs/>
          <w:color w:val="000000"/>
          <w:sz w:val="21"/>
          <w:szCs w:val="21"/>
          <w:lang w:val="en-US" w:eastAsia="zh-CN"/>
        </w:rPr>
      </w:pPr>
      <w:r>
        <w:rPr>
          <w:rFonts w:hint="eastAsia" w:ascii="汉仪中黑简" w:hAnsi="汉仪中黑简" w:eastAsia="汉仪中黑简" w:cs="汉仪中黑简"/>
          <w:b w:val="0"/>
          <w:bCs/>
          <w:color w:val="000000"/>
          <w:sz w:val="21"/>
          <w:szCs w:val="21"/>
          <w:lang w:val="en-US" w:eastAsia="zh-CN"/>
        </w:rPr>
        <w:t>不太会考很基础、很无聊的定义如理想是什么，信念是什么，世界观是什么（大概）</w:t>
      </w:r>
    </w:p>
    <w:p>
      <w:pPr>
        <w:numPr>
          <w:ilvl w:val="0"/>
          <w:numId w:val="0"/>
        </w:numPr>
        <w:ind w:left="420" w:leftChars="0"/>
        <w:jc w:val="both"/>
        <w:rPr>
          <w:rFonts w:hint="default" w:ascii="汉仪中黑简" w:hAnsi="汉仪中黑简" w:eastAsia="汉仪中黑简" w:cs="汉仪中黑简"/>
          <w:b w:val="0"/>
          <w:bCs/>
          <w:color w:val="000000"/>
          <w:sz w:val="21"/>
          <w:szCs w:val="21"/>
          <w:lang w:val="en-US" w:eastAsia="zh-CN"/>
        </w:rPr>
      </w:pPr>
      <w:r>
        <w:rPr>
          <w:rFonts w:hint="eastAsia" w:ascii="汉仪中黑简" w:hAnsi="汉仪中黑简" w:eastAsia="汉仪中黑简" w:cs="汉仪中黑简"/>
          <w:b w:val="0"/>
          <w:bCs/>
          <w:color w:val="000000"/>
          <w:sz w:val="21"/>
          <w:szCs w:val="21"/>
          <w:lang w:val="en-US" w:eastAsia="zh-CN"/>
        </w:rPr>
        <w:t>特征类（理想与信念（似乎没考过，但也不难背），核心价值观，宪法的原则）</w:t>
      </w:r>
    </w:p>
    <w:p>
      <w:pPr>
        <w:numPr>
          <w:ilvl w:val="0"/>
          <w:numId w:val="0"/>
        </w:numPr>
        <w:ind w:firstLine="420" w:firstLineChars="0"/>
        <w:jc w:val="both"/>
        <w:rPr>
          <w:rFonts w:hint="default" w:ascii="汉仪中黑简" w:hAnsi="汉仪中黑简" w:eastAsia="汉仪中黑简" w:cs="汉仪中黑简"/>
          <w:b w:val="0"/>
          <w:bCs/>
          <w:color w:val="000000"/>
          <w:sz w:val="21"/>
          <w:szCs w:val="21"/>
          <w:lang w:val="en-US" w:eastAsia="zh-CN"/>
        </w:rPr>
      </w:pPr>
      <w:r>
        <w:rPr>
          <w:rFonts w:hint="eastAsia" w:ascii="汉仪中黑简" w:hAnsi="汉仪中黑简" w:eastAsia="汉仪中黑简" w:cs="汉仪中黑简"/>
          <w:b w:val="0"/>
          <w:bCs/>
          <w:color w:val="000000"/>
          <w:sz w:val="21"/>
          <w:szCs w:val="21"/>
          <w:lang w:val="en-US" w:eastAsia="zh-CN"/>
        </w:rPr>
        <w:t>内涵类（人生观内容，爱国主义内涵，中国精神内涵，核心价值观内容，核心价值体系内容，伟大建党精神内涵，集体主义3层次，传统美德基本内容，革命道德内容，社会公德内容，法治思维内容，宪法的地位）</w:t>
      </w:r>
    </w:p>
    <w:p>
      <w:pPr>
        <w:numPr>
          <w:ilvl w:val="0"/>
          <w:numId w:val="0"/>
        </w:numPr>
        <w:ind w:firstLine="420" w:firstLineChars="0"/>
        <w:jc w:val="both"/>
        <w:rPr>
          <w:rFonts w:hint="eastAsia" w:ascii="汉仪中黑简" w:hAnsi="汉仪中黑简" w:eastAsia="汉仪中黑简" w:cs="汉仪中黑简"/>
          <w:b w:val="0"/>
          <w:bCs/>
          <w:color w:val="000000"/>
          <w:sz w:val="21"/>
          <w:szCs w:val="21"/>
          <w:lang w:val="en-US" w:eastAsia="zh-CN"/>
        </w:rPr>
      </w:pPr>
      <w:r>
        <w:rPr>
          <w:rFonts w:hint="eastAsia" w:ascii="汉仪中黑简" w:hAnsi="汉仪中黑简" w:eastAsia="汉仪中黑简" w:cs="汉仪中黑简"/>
          <w:b w:val="0"/>
          <w:bCs/>
          <w:color w:val="000000"/>
          <w:sz w:val="21"/>
          <w:szCs w:val="21"/>
          <w:lang w:val="en-US" w:eastAsia="zh-CN"/>
        </w:rPr>
        <w:t>具体的结合往年题大概可以揣度一下命题倾向然后做出针对性的备考。</w:t>
      </w:r>
    </w:p>
    <w:p>
      <w:pPr>
        <w:numPr>
          <w:ilvl w:val="0"/>
          <w:numId w:val="0"/>
        </w:numPr>
        <w:ind w:firstLine="420" w:firstLineChars="0"/>
        <w:jc w:val="both"/>
        <w:rPr>
          <w:rFonts w:hint="eastAsia" w:ascii="汉仪中黑简" w:hAnsi="汉仪中黑简" w:eastAsia="汉仪中黑简" w:cs="汉仪中黑简"/>
          <w:b w:val="0"/>
          <w:bCs/>
          <w:color w:val="000000"/>
          <w:sz w:val="21"/>
          <w:szCs w:val="21"/>
          <w:lang w:val="en-US" w:eastAsia="zh-CN"/>
        </w:rPr>
      </w:pPr>
    </w:p>
    <w:p>
      <w:pPr>
        <w:numPr>
          <w:ilvl w:val="0"/>
          <w:numId w:val="2"/>
        </w:numPr>
        <w:ind w:left="0" w:leftChars="0" w:firstLine="420" w:firstLineChars="0"/>
        <w:jc w:val="both"/>
        <w:rPr>
          <w:rFonts w:hint="default" w:ascii="汉仪中黑简" w:hAnsi="汉仪中黑简" w:eastAsia="汉仪中黑简" w:cs="汉仪中黑简"/>
          <w:b w:val="0"/>
          <w:bCs/>
          <w:color w:val="000000"/>
          <w:sz w:val="21"/>
          <w:szCs w:val="21"/>
          <w:lang w:val="en-US" w:eastAsia="zh-CN"/>
        </w:rPr>
      </w:pPr>
      <w:r>
        <w:rPr>
          <w:rFonts w:hint="eastAsia" w:ascii="汉仪中黑简" w:hAnsi="汉仪中黑简" w:eastAsia="汉仪中黑简" w:cs="汉仪中黑简"/>
          <w:b w:val="0"/>
          <w:bCs/>
          <w:color w:val="000000"/>
          <w:sz w:val="21"/>
          <w:szCs w:val="21"/>
          <w:lang w:val="en-US" w:eastAsia="zh-CN"/>
        </w:rPr>
        <w:t>材料题的作答方法：类似于高中政治，但更简单一点，主要是：</w:t>
      </w:r>
    </w:p>
    <w:p>
      <w:pPr>
        <w:numPr>
          <w:ilvl w:val="0"/>
          <w:numId w:val="0"/>
        </w:numPr>
        <w:ind w:left="420" w:leftChars="0"/>
        <w:jc w:val="both"/>
        <w:rPr>
          <w:rFonts w:hint="eastAsia" w:ascii="汉仪中黑简" w:hAnsi="汉仪中黑简" w:eastAsia="汉仪中黑简" w:cs="汉仪中黑简"/>
          <w:b w:val="0"/>
          <w:bCs/>
          <w:color w:val="000000" w:themeColor="text1"/>
          <w:sz w:val="21"/>
          <w:szCs w:val="21"/>
          <w:lang w:val="en-US" w:eastAsia="zh-CN"/>
          <w14:textFill>
            <w14:solidFill>
              <w14:schemeClr w14:val="tx1"/>
            </w14:solidFill>
          </w14:textFill>
        </w:rPr>
      </w:pPr>
      <w:r>
        <w:rPr>
          <w:rFonts w:hint="eastAsia" w:ascii="汉仪中黑简" w:hAnsi="汉仪中黑简" w:eastAsia="汉仪中黑简" w:cs="汉仪中黑简"/>
          <w:b w:val="0"/>
          <w:bCs/>
          <w:color w:val="000000"/>
          <w:sz w:val="21"/>
          <w:szCs w:val="21"/>
          <w:lang w:val="en-US" w:eastAsia="zh-CN"/>
        </w:rPr>
        <w:t>①分点分角度作答，改试卷应该是有“采分点”这一说法的，把答案有条理地分开（①..②..③..），才能让阅卷者快速识别出你各条答案中的“点”并给分，换言之：</w:t>
      </w:r>
      <w:r>
        <w:rPr>
          <w:rFonts w:hint="eastAsia" w:ascii="汉仪中黑简" w:hAnsi="汉仪中黑简" w:eastAsia="汉仪中黑简" w:cs="汉仪中黑简"/>
          <w:b/>
          <w:bCs w:val="0"/>
          <w:color w:val="000000" w:themeColor="text1"/>
          <w:sz w:val="21"/>
          <w:szCs w:val="21"/>
          <w:lang w:val="en-US" w:eastAsia="zh-CN"/>
          <w14:textFill>
            <w14:solidFill>
              <w14:schemeClr w14:val="tx1"/>
            </w14:solidFill>
          </w14:textFill>
        </w:rPr>
        <w:t>作答内容不是字数上的越多越好，而是角度与点上的越多越好。</w:t>
      </w:r>
      <w:r>
        <w:rPr>
          <w:rFonts w:hint="eastAsia" w:ascii="汉仪中黑简" w:hAnsi="汉仪中黑简" w:eastAsia="汉仪中黑简" w:cs="汉仪中黑简"/>
          <w:b w:val="0"/>
          <w:bCs/>
          <w:color w:val="000000" w:themeColor="text1"/>
          <w:sz w:val="21"/>
          <w:szCs w:val="21"/>
          <w:lang w:val="en-US" w:eastAsia="zh-CN"/>
          <w14:textFill>
            <w14:solidFill>
              <w14:schemeClr w14:val="tx1"/>
            </w14:solidFill>
          </w14:textFill>
        </w:rPr>
        <w:t>就算真的什么也没背，清晰的答案也可以让改卷者心情舒畅，给出更高的同情分。</w:t>
      </w:r>
    </w:p>
    <w:p>
      <w:pPr>
        <w:numPr>
          <w:ilvl w:val="0"/>
          <w:numId w:val="0"/>
        </w:numPr>
        <w:ind w:left="420" w:leftChars="0"/>
        <w:jc w:val="both"/>
        <w:rPr>
          <w:rFonts w:hint="default" w:ascii="汉仪中黑简" w:hAnsi="汉仪中黑简" w:eastAsia="汉仪中黑简" w:cs="汉仪中黑简"/>
          <w:b w:val="0"/>
          <w:bCs/>
          <w:color w:val="000000" w:themeColor="text1"/>
          <w:sz w:val="21"/>
          <w:szCs w:val="21"/>
          <w:lang w:val="en-US" w:eastAsia="zh-CN"/>
          <w14:textFill>
            <w14:solidFill>
              <w14:schemeClr w14:val="tx1"/>
            </w14:solidFill>
          </w14:textFill>
        </w:rPr>
      </w:pPr>
      <w:r>
        <w:rPr>
          <w:rFonts w:hint="eastAsia" w:ascii="汉仪中黑简" w:hAnsi="汉仪中黑简" w:eastAsia="汉仪中黑简" w:cs="汉仪中黑简"/>
          <w:b w:val="0"/>
          <w:bCs/>
          <w:color w:val="000000" w:themeColor="text1"/>
          <w:sz w:val="21"/>
          <w:szCs w:val="21"/>
          <w:lang w:val="en-US" w:eastAsia="zh-CN"/>
          <w14:textFill>
            <w14:solidFill>
              <w14:schemeClr w14:val="tx1"/>
            </w14:solidFill>
          </w14:textFill>
        </w:rPr>
        <w:t>②如有余力可结合材料润色答案，大概模式是，先根据设问默写，在给每一条默写的答案找到相应的材料支撑。其实思修试卷题设与答案关联并不十分紧密，但结合一下材料应该会更好一点。</w:t>
      </w:r>
    </w:p>
    <w:p>
      <w:pPr>
        <w:numPr>
          <w:ilvl w:val="0"/>
          <w:numId w:val="0"/>
        </w:numPr>
        <w:jc w:val="both"/>
        <w:rPr>
          <w:rFonts w:hint="default" w:ascii="汉仪中黑简" w:hAnsi="汉仪中黑简" w:eastAsia="汉仪中黑简" w:cs="汉仪中黑简"/>
          <w:b w:val="0"/>
          <w:bCs/>
          <w:color w:val="000000"/>
          <w:sz w:val="21"/>
          <w:szCs w:val="21"/>
          <w:lang w:val="en-US" w:eastAsia="zh-CN"/>
        </w:rPr>
      </w:pPr>
    </w:p>
    <w:p>
      <w:pPr>
        <w:numPr>
          <w:ilvl w:val="0"/>
          <w:numId w:val="0"/>
        </w:numPr>
        <w:ind w:firstLine="420" w:firstLineChars="0"/>
        <w:jc w:val="both"/>
        <w:rPr>
          <w:rFonts w:hint="default" w:ascii="汉仪中黑简" w:hAnsi="汉仪中黑简" w:eastAsia="汉仪中黑简" w:cs="汉仪中黑简"/>
          <w:b w:val="0"/>
          <w:bCs/>
          <w:color w:val="000000"/>
          <w:sz w:val="21"/>
          <w:szCs w:val="21"/>
          <w:lang w:val="en-US" w:eastAsia="zh-CN"/>
        </w:rPr>
      </w:pPr>
      <w:r>
        <w:rPr>
          <w:rFonts w:hint="eastAsia" w:ascii="汉仪中黑简" w:hAnsi="汉仪中黑简" w:eastAsia="汉仪中黑简" w:cs="汉仪中黑简"/>
          <w:b w:val="0"/>
          <w:bCs/>
          <w:color w:val="000000"/>
          <w:sz w:val="21"/>
          <w:szCs w:val="21"/>
          <w:lang w:val="en-US" w:eastAsia="zh-CN"/>
        </w:rPr>
        <w:t>Part III: 提纲使用</w:t>
      </w:r>
    </w:p>
    <w:p>
      <w:pPr>
        <w:numPr>
          <w:ilvl w:val="0"/>
          <w:numId w:val="0"/>
        </w:numPr>
        <w:ind w:firstLine="420" w:firstLineChars="0"/>
        <w:jc w:val="both"/>
        <w:rPr>
          <w:rFonts w:hint="eastAsia" w:ascii="汉仪中黑简" w:hAnsi="汉仪中黑简" w:eastAsia="汉仪中黑简" w:cs="汉仪中黑简"/>
          <w:b w:val="0"/>
          <w:bCs/>
          <w:color w:val="000000"/>
          <w:sz w:val="21"/>
          <w:szCs w:val="21"/>
          <w:lang w:val="en-US" w:eastAsia="zh-CN"/>
        </w:rPr>
      </w:pPr>
      <w:r>
        <w:rPr>
          <w:rFonts w:hint="eastAsia" w:ascii="汉仪中黑简" w:hAnsi="汉仪中黑简" w:eastAsia="汉仪中黑简" w:cs="汉仪中黑简"/>
          <w:b w:val="0"/>
          <w:bCs/>
          <w:color w:val="000000"/>
          <w:sz w:val="21"/>
          <w:szCs w:val="21"/>
          <w:lang w:val="en-US" w:eastAsia="zh-CN"/>
        </w:rPr>
        <w:t>①最好不要单看提纲，因为提纲内容较简化，很多只摘了段首句，背的时候不了解各个部分具体的含义与关联，</w:t>
      </w:r>
      <w:r>
        <w:rPr>
          <w:rFonts w:hint="eastAsia" w:ascii="汉仪中黑简" w:hAnsi="汉仪中黑简" w:eastAsia="汉仪中黑简" w:cs="汉仪中黑简"/>
          <w:b w:val="0"/>
          <w:bCs/>
          <w:color w:val="000000"/>
          <w:sz w:val="21"/>
          <w:szCs w:val="21"/>
          <w:lang w:val="en-US" w:eastAsia="zh-CN"/>
        </w:rPr>
        <w:tab/>
      </w:r>
      <w:r>
        <w:rPr>
          <w:rFonts w:hint="eastAsia" w:ascii="汉仪中黑简" w:hAnsi="汉仪中黑简" w:eastAsia="汉仪中黑简" w:cs="汉仪中黑简"/>
          <w:b w:val="0"/>
          <w:bCs/>
          <w:color w:val="000000"/>
          <w:sz w:val="21"/>
          <w:szCs w:val="21"/>
          <w:lang w:val="en-US" w:eastAsia="zh-CN"/>
        </w:rPr>
        <w:t>盲目地记忆可能效率不佳，可以结合思修课本，先快速浏览一遍某章的内容，了解大概思路再去背。</w:t>
      </w:r>
    </w:p>
    <w:p>
      <w:pPr>
        <w:numPr>
          <w:ilvl w:val="0"/>
          <w:numId w:val="0"/>
        </w:numPr>
        <w:ind w:left="420" w:leftChars="200" w:firstLine="0" w:firstLineChars="0"/>
        <w:jc w:val="both"/>
        <w:rPr>
          <w:rFonts w:hint="default" w:ascii="汉仪中黑简" w:hAnsi="汉仪中黑简" w:eastAsia="汉仪中黑简" w:cs="汉仪中黑简"/>
          <w:b w:val="0"/>
          <w:bCs/>
          <w:color w:val="000000"/>
          <w:sz w:val="21"/>
          <w:szCs w:val="21"/>
          <w:lang w:val="en-US" w:eastAsia="zh-CN"/>
        </w:rPr>
      </w:pPr>
      <w:r>
        <w:rPr>
          <w:rFonts w:hint="eastAsia" w:ascii="汉仪中黑简" w:hAnsi="汉仪中黑简" w:eastAsia="汉仪中黑简" w:cs="汉仪中黑简"/>
          <w:b w:val="0"/>
          <w:bCs/>
          <w:color w:val="000000"/>
          <w:sz w:val="21"/>
          <w:szCs w:val="21"/>
          <w:lang w:val="en-US" w:eastAsia="zh-CN"/>
        </w:rPr>
        <w:t>②提纲根据个人的价值判断，删了一些框题（如“恪守职业道德”之下的第一个框题），一些概念表述，可能会出现漏洞或冗余，时间足够的话可以自己进行修改，但大体上是没问题的。</w:t>
      </w:r>
    </w:p>
    <w:p>
      <w:pPr>
        <w:numPr>
          <w:ilvl w:val="0"/>
          <w:numId w:val="0"/>
        </w:numPr>
        <w:ind w:firstLine="420" w:firstLineChars="0"/>
        <w:jc w:val="both"/>
        <w:rPr>
          <w:rFonts w:hint="default" w:ascii="汉仪中黑简" w:hAnsi="汉仪中黑简" w:eastAsia="汉仪中黑简" w:cs="汉仪中黑简"/>
          <w:b w:val="0"/>
          <w:bCs/>
          <w:color w:val="000000"/>
          <w:sz w:val="21"/>
          <w:szCs w:val="21"/>
          <w:lang w:val="en-US" w:eastAsia="zh-CN"/>
        </w:rPr>
      </w:pPr>
    </w:p>
    <w:p>
      <w:pPr>
        <w:ind w:firstLine="601" w:firstLineChars="200"/>
        <w:jc w:val="center"/>
        <w:rPr>
          <w:rFonts w:hint="eastAsia" w:ascii="汉仪中黑简" w:hAnsi="汉仪中黑简" w:eastAsia="汉仪中黑简" w:cs="汉仪中黑简"/>
          <w:b/>
          <w:color w:val="000000"/>
          <w:sz w:val="30"/>
          <w:szCs w:val="30"/>
          <w:lang w:val="en-US" w:eastAsia="zh-CN"/>
        </w:rPr>
      </w:pPr>
      <w:r>
        <w:rPr>
          <w:rFonts w:hint="eastAsia" w:ascii="汉仪中黑简" w:hAnsi="汉仪中黑简" w:eastAsia="汉仪中黑简" w:cs="汉仪中黑简"/>
          <w:b/>
          <w:color w:val="000000"/>
          <w:sz w:val="30"/>
          <w:szCs w:val="30"/>
        </w:rPr>
        <w:t>绪论</w:t>
      </w:r>
      <w:r>
        <w:rPr>
          <w:rFonts w:hint="eastAsia" w:ascii="汉仪中黑简" w:hAnsi="汉仪中黑简" w:eastAsia="汉仪中黑简" w:cs="汉仪中黑简"/>
          <w:b/>
          <w:color w:val="000000"/>
          <w:sz w:val="30"/>
          <w:szCs w:val="30"/>
          <w:lang w:val="en-US" w:eastAsia="zh-CN"/>
        </w:rPr>
        <w:t xml:space="preserve"> 担当复兴大任，成就时代新人</w:t>
      </w:r>
    </w:p>
    <w:p>
      <w:pPr>
        <w:ind w:firstLine="420" w:firstLineChars="200"/>
        <w:rPr>
          <w:rFonts w:hint="default" w:ascii="汉仪中黑简" w:hAnsi="汉仪中黑简" w:eastAsia="汉仪中黑简" w:cs="汉仪中黑简"/>
          <w:color w:val="000000"/>
          <w:szCs w:val="21"/>
          <w:lang w:val="en-US" w:eastAsia="zh-CN"/>
        </w:rPr>
      </w:pPr>
      <w:r>
        <w:rPr>
          <w:rFonts w:hint="eastAsia" w:ascii="汉仪中黑简" w:hAnsi="汉仪中黑简" w:eastAsia="汉仪中黑简" w:cs="汉仪中黑简"/>
          <w:b/>
          <w:color w:val="000000"/>
          <w:szCs w:val="21"/>
        </w:rPr>
        <w:t>一、我们处在中国特色社会主义新时代</w:t>
      </w:r>
      <w:r>
        <w:rPr>
          <w:rFonts w:hint="eastAsia" w:ascii="汉仪中黑简" w:hAnsi="汉仪中黑简" w:eastAsia="汉仪中黑简" w:cs="汉仪中黑简"/>
          <w:color w:val="000000"/>
          <w:szCs w:val="21"/>
          <w:lang w:val="en-US" w:eastAsia="zh-CN"/>
        </w:rPr>
        <w:t xml:space="preserve">             </w:t>
      </w:r>
    </w:p>
    <w:p>
      <w:pPr>
        <w:ind w:firstLine="420" w:firstLineChars="200"/>
        <w:rPr>
          <w:rFonts w:hint="default" w:ascii="汉仪中黑简" w:hAnsi="汉仪中黑简" w:eastAsia="汉仪中黑简" w:cs="汉仪中黑简"/>
          <w:b/>
          <w:color w:val="000000"/>
          <w:szCs w:val="21"/>
          <w:lang w:val="en-US" w:eastAsia="zh-CN"/>
        </w:rPr>
      </w:pPr>
      <w:r>
        <w:rPr>
          <w:rFonts w:hint="eastAsia" w:ascii="汉仪中黑简" w:hAnsi="汉仪中黑简" w:eastAsia="汉仪中黑简" w:cs="汉仪中黑简"/>
          <w:b/>
          <w:color w:val="000000"/>
          <w:szCs w:val="21"/>
        </w:rPr>
        <w:t>二、</w:t>
      </w:r>
      <w:r>
        <w:rPr>
          <w:rFonts w:hint="eastAsia" w:ascii="汉仪中黑简" w:hAnsi="汉仪中黑简" w:eastAsia="汉仪中黑简" w:cs="汉仪中黑简"/>
          <w:b/>
          <w:color w:val="000000"/>
          <w:szCs w:val="21"/>
          <w:lang w:val="en-US" w:eastAsia="zh-CN"/>
        </w:rPr>
        <w:t>新时代呼唤担当民族复兴大任的时代新人</w:t>
      </w:r>
    </w:p>
    <w:p>
      <w:pPr>
        <w:ind w:firstLine="420" w:firstLineChars="200"/>
        <w:rPr>
          <w:rFonts w:hint="eastAsia" w:ascii="汉仪中黑简" w:hAnsi="汉仪中黑简" w:eastAsia="汉仪中黑简" w:cs="汉仪中黑简"/>
          <w:b/>
          <w:color w:val="000000"/>
          <w:szCs w:val="21"/>
          <w:lang w:eastAsia="zh-CN"/>
        </w:rPr>
      </w:pPr>
      <w:r>
        <w:rPr>
          <w:rFonts w:hint="eastAsia" w:ascii="汉仪中黑简" w:hAnsi="汉仪中黑简" w:eastAsia="汉仪中黑简" w:cs="汉仪中黑简"/>
          <w:b/>
          <w:color w:val="000000"/>
          <w:szCs w:val="21"/>
        </w:rPr>
        <w:t>（一）做有理想有本领有担当的时代新人</w:t>
      </w:r>
      <w:r>
        <w:rPr>
          <w:rFonts w:hint="eastAsia" w:ascii="汉仪中黑简" w:hAnsi="汉仪中黑简" w:eastAsia="汉仪中黑简" w:cs="汉仪中黑简"/>
          <w:b/>
          <w:color w:val="000000"/>
          <w:szCs w:val="21"/>
          <w:lang w:eastAsia="zh-CN"/>
        </w:rPr>
        <w:t>（</w:t>
      </w:r>
      <w:r>
        <w:rPr>
          <w:rFonts w:hint="eastAsia" w:ascii="汉仪中黑简" w:hAnsi="汉仪中黑简" w:eastAsia="汉仪中黑简" w:cs="汉仪中黑简"/>
          <w:b/>
          <w:color w:val="000000"/>
          <w:szCs w:val="21"/>
          <w:lang w:val="en-US" w:eastAsia="zh-CN"/>
        </w:rPr>
        <w:t>如何</w:t>
      </w:r>
      <w:r>
        <w:rPr>
          <w:rFonts w:hint="eastAsia" w:ascii="汉仪中黑简" w:hAnsi="汉仪中黑简" w:eastAsia="汉仪中黑简" w:cs="汉仪中黑简"/>
          <w:b/>
          <w:color w:val="000000"/>
          <w:szCs w:val="21"/>
          <w:lang w:eastAsia="zh-CN"/>
        </w:rPr>
        <w:t>）</w:t>
      </w:r>
    </w:p>
    <w:p>
      <w:pPr>
        <w:ind w:firstLine="420" w:firstLineChars="200"/>
        <w:rPr>
          <w:rFonts w:hint="eastAsia" w:ascii="汉仪中黑简" w:hAnsi="汉仪中黑简" w:eastAsia="汉仪中黑简" w:cs="汉仪中黑简"/>
          <w:color w:val="000000"/>
          <w:szCs w:val="21"/>
          <w:lang w:val="en-US" w:eastAsia="zh-CN"/>
        </w:rPr>
      </w:pPr>
      <w:r>
        <w:rPr>
          <w:rFonts w:hint="eastAsia" w:ascii="汉仪中黑简" w:hAnsi="汉仪中黑简" w:eastAsia="汉仪中黑简" w:cs="汉仪中黑简"/>
          <w:color w:val="000000"/>
          <w:szCs w:val="21"/>
          <w:lang w:val="en-US" w:eastAsia="zh-CN"/>
        </w:rPr>
        <w:t>大学生是国家宝贵的人才资源，青年一代有理想、有本领、有担当，国家就有前途，民族就有希望。</w:t>
      </w:r>
    </w:p>
    <w:p>
      <w:pPr>
        <w:ind w:firstLine="420" w:firstLineChars="200"/>
        <w:rPr>
          <w:rFonts w:hint="eastAsia" w:ascii="汉仪中黑简" w:hAnsi="汉仪中黑简" w:eastAsia="汉仪中黑简" w:cs="汉仪中黑简"/>
          <w:color w:val="000000"/>
          <w:szCs w:val="21"/>
        </w:rPr>
      </w:pPr>
      <w:r>
        <w:rPr>
          <w:rFonts w:hint="eastAsia" w:ascii="汉仪中黑简" w:hAnsi="汉仪中黑简" w:eastAsia="汉仪中黑简" w:cs="汉仪中黑简"/>
          <w:b/>
          <w:bCs/>
          <w:color w:val="000000"/>
          <w:szCs w:val="21"/>
          <w:lang w:val="en-US" w:eastAsia="zh-CN"/>
        </w:rPr>
        <w:t>立大志，明大德，成大才，担大任</w:t>
      </w:r>
      <w:r>
        <w:rPr>
          <w:rFonts w:hint="eastAsia" w:ascii="汉仪中黑简" w:hAnsi="汉仪中黑简" w:eastAsia="汉仪中黑简" w:cs="汉仪中黑简"/>
          <w:color w:val="000000"/>
          <w:szCs w:val="21"/>
          <w:lang w:val="en-US" w:eastAsia="zh-CN"/>
        </w:rPr>
        <w:t>。</w:t>
      </w:r>
    </w:p>
    <w:p>
      <w:pPr>
        <w:numPr>
          <w:ilvl w:val="0"/>
          <w:numId w:val="3"/>
        </w:numPr>
        <w:ind w:firstLine="420" w:firstLineChars="200"/>
        <w:rPr>
          <w:rFonts w:hint="eastAsia" w:ascii="汉仪中黑简" w:hAnsi="汉仪中黑简" w:eastAsia="汉仪中黑简" w:cs="汉仪中黑简"/>
          <w:b/>
          <w:color w:val="000000"/>
          <w:szCs w:val="21"/>
        </w:rPr>
      </w:pPr>
      <w:r>
        <w:rPr>
          <w:rFonts w:hint="eastAsia" w:ascii="汉仪中黑简" w:hAnsi="汉仪中黑简" w:eastAsia="汉仪中黑简" w:cs="汉仪中黑简"/>
          <w:b/>
          <w:color w:val="000000"/>
          <w:szCs w:val="21"/>
          <w:lang w:val="en-US" w:eastAsia="zh-CN"/>
        </w:rPr>
        <w:t>不断</w:t>
      </w:r>
      <w:r>
        <w:rPr>
          <w:rFonts w:hint="eastAsia" w:ascii="汉仪中黑简" w:hAnsi="汉仪中黑简" w:eastAsia="汉仪中黑简" w:cs="汉仪中黑简"/>
          <w:b/>
          <w:color w:val="000000"/>
          <w:szCs w:val="21"/>
        </w:rPr>
        <w:t>提升思想道德素质与法治素养</w:t>
      </w:r>
    </w:p>
    <w:p>
      <w:pPr>
        <w:numPr>
          <w:ilvl w:val="0"/>
          <w:numId w:val="0"/>
        </w:numPr>
        <w:rPr>
          <w:rFonts w:hint="eastAsia" w:ascii="汉仪中黑简" w:hAnsi="汉仪中黑简" w:eastAsia="汉仪中黑简" w:cs="汉仪中黑简"/>
          <w:b w:val="0"/>
          <w:bCs/>
          <w:color w:val="000000"/>
          <w:szCs w:val="21"/>
        </w:rPr>
      </w:pPr>
    </w:p>
    <w:p>
      <w:pPr>
        <w:numPr>
          <w:ilvl w:val="0"/>
          <w:numId w:val="4"/>
        </w:numPr>
        <w:jc w:val="center"/>
        <w:rPr>
          <w:rFonts w:hint="eastAsia" w:ascii="汉仪中黑简" w:hAnsi="汉仪中黑简" w:eastAsia="汉仪中黑简" w:cs="汉仪中黑简"/>
          <w:b/>
          <w:color w:val="000000"/>
          <w:sz w:val="30"/>
          <w:szCs w:val="30"/>
        </w:rPr>
      </w:pPr>
      <w:r>
        <w:rPr>
          <w:rFonts w:hint="eastAsia" w:ascii="汉仪中黑简" w:hAnsi="汉仪中黑简" w:eastAsia="汉仪中黑简" w:cs="汉仪中黑简"/>
          <w:b/>
          <w:color w:val="000000"/>
          <w:sz w:val="30"/>
          <w:szCs w:val="30"/>
          <w:lang w:val="en-US" w:eastAsia="zh-CN"/>
        </w:rPr>
        <w:t>领悟人生真谛，把握人生方向</w:t>
      </w:r>
    </w:p>
    <w:p>
      <w:pPr>
        <w:numPr>
          <w:ilvl w:val="0"/>
          <w:numId w:val="5"/>
        </w:numPr>
        <w:jc w:val="center"/>
        <w:rPr>
          <w:rFonts w:hint="eastAsia" w:ascii="汉仪中黑简" w:hAnsi="汉仪中黑简" w:eastAsia="汉仪中黑简" w:cs="汉仪中黑简"/>
          <w:b/>
          <w:color w:val="000000"/>
          <w:sz w:val="28"/>
          <w:szCs w:val="28"/>
        </w:rPr>
      </w:pPr>
      <w:r>
        <w:rPr>
          <w:rFonts w:hint="eastAsia" w:ascii="汉仪中黑简" w:hAnsi="汉仪中黑简" w:eastAsia="汉仪中黑简" w:cs="汉仪中黑简"/>
          <w:b/>
          <w:color w:val="000000"/>
          <w:sz w:val="28"/>
          <w:szCs w:val="28"/>
        </w:rPr>
        <w:t>人生观是对人生的总看法</w:t>
      </w:r>
    </w:p>
    <w:p>
      <w:pPr>
        <w:numPr>
          <w:ilvl w:val="0"/>
          <w:numId w:val="6"/>
        </w:numPr>
        <w:ind w:firstLine="420" w:firstLineChars="0"/>
        <w:rPr>
          <w:rFonts w:hint="eastAsia" w:ascii="汉仪中黑简" w:hAnsi="汉仪中黑简" w:eastAsia="汉仪中黑简" w:cs="汉仪中黑简"/>
          <w:b/>
          <w:color w:val="000000"/>
          <w:szCs w:val="21"/>
        </w:rPr>
      </w:pPr>
      <w:r>
        <w:rPr>
          <w:rFonts w:hint="eastAsia" w:ascii="汉仪中黑简" w:hAnsi="汉仪中黑简" w:eastAsia="汉仪中黑简" w:cs="汉仪中黑简"/>
          <w:b/>
          <w:color w:val="000000"/>
          <w:szCs w:val="21"/>
        </w:rPr>
        <w:t>正确认识人的本质</w:t>
      </w:r>
    </w:p>
    <w:p>
      <w:pPr>
        <w:numPr>
          <w:ilvl w:val="0"/>
          <w:numId w:val="0"/>
        </w:numPr>
        <w:ind w:firstLine="420" w:firstLineChars="0"/>
        <w:rPr>
          <w:rFonts w:hint="default" w:ascii="汉仪中黑简" w:hAnsi="汉仪中黑简" w:eastAsia="汉仪中黑简" w:cs="汉仪中黑简"/>
          <w:b/>
          <w:color w:val="000000"/>
          <w:szCs w:val="21"/>
          <w:lang w:val="en-US" w:eastAsia="zh-CN"/>
        </w:rPr>
      </w:pPr>
      <w:r>
        <w:rPr>
          <w:rFonts w:hint="eastAsia" w:ascii="汉仪中黑简" w:hAnsi="汉仪中黑简" w:eastAsia="汉仪中黑简" w:cs="汉仪中黑简"/>
          <w:b/>
          <w:color w:val="000000"/>
          <w:szCs w:val="21"/>
          <w:lang w:eastAsia="zh-CN"/>
        </w:rPr>
        <w:t>（</w:t>
      </w:r>
      <w:r>
        <w:rPr>
          <w:rFonts w:hint="eastAsia" w:ascii="汉仪中黑简" w:hAnsi="汉仪中黑简" w:eastAsia="汉仪中黑简" w:cs="汉仪中黑简"/>
          <w:b/>
          <w:color w:val="000000"/>
          <w:szCs w:val="21"/>
          <w:lang w:val="en-US" w:eastAsia="zh-CN"/>
        </w:rPr>
        <w:t>一</w:t>
      </w:r>
      <w:r>
        <w:rPr>
          <w:rFonts w:hint="eastAsia" w:ascii="汉仪中黑简" w:hAnsi="汉仪中黑简" w:eastAsia="汉仪中黑简" w:cs="汉仪中黑简"/>
          <w:b/>
          <w:color w:val="000000"/>
          <w:szCs w:val="21"/>
          <w:lang w:eastAsia="zh-CN"/>
        </w:rPr>
        <w:t>）</w:t>
      </w:r>
      <w:r>
        <w:rPr>
          <w:rFonts w:hint="eastAsia" w:ascii="汉仪中黑简" w:hAnsi="汉仪中黑简" w:eastAsia="汉仪中黑简" w:cs="汉仪中黑简"/>
          <w:b/>
          <w:color w:val="000000"/>
          <w:szCs w:val="21"/>
          <w:lang w:val="en-US" w:eastAsia="zh-CN"/>
        </w:rPr>
        <w:t>马克思主义关于人的本质的认识</w:t>
      </w:r>
    </w:p>
    <w:p>
      <w:pPr>
        <w:ind w:firstLine="420" w:firstLineChars="200"/>
        <w:rPr>
          <w:rFonts w:hint="eastAsia" w:ascii="汉仪中黑简" w:hAnsi="汉仪中黑简" w:eastAsia="汉仪中黑简" w:cs="汉仪中黑简"/>
          <w:color w:val="000000"/>
          <w:szCs w:val="21"/>
          <w:lang w:val="en-US" w:eastAsia="zh-CN"/>
        </w:rPr>
      </w:pPr>
      <w:r>
        <w:rPr>
          <w:rFonts w:hint="eastAsia" w:ascii="汉仪中黑简" w:hAnsi="汉仪中黑简" w:eastAsia="汉仪中黑简" w:cs="汉仪中黑简"/>
          <w:b/>
          <w:color w:val="000000"/>
          <w:szCs w:val="21"/>
        </w:rPr>
        <w:t>人的本质：</w:t>
      </w:r>
      <w:r>
        <w:rPr>
          <w:rFonts w:hint="eastAsia" w:ascii="汉仪中黑简" w:hAnsi="汉仪中黑简" w:eastAsia="汉仪中黑简" w:cs="汉仪中黑简"/>
          <w:color w:val="000000"/>
          <w:szCs w:val="21"/>
        </w:rPr>
        <w:t>一切社会关系的总和。</w:t>
      </w:r>
      <w:r>
        <w:rPr>
          <w:rFonts w:hint="eastAsia" w:ascii="汉仪中黑简" w:hAnsi="汉仪中黑简" w:eastAsia="汉仪中黑简" w:cs="汉仪中黑简"/>
          <w:color w:val="000000"/>
          <w:szCs w:val="21"/>
          <w:lang w:val="en-US" w:eastAsia="zh-CN"/>
        </w:rPr>
        <w:t>社会属性是人的本质属性。</w:t>
      </w:r>
    </w:p>
    <w:p>
      <w:pPr>
        <w:numPr>
          <w:ilvl w:val="0"/>
          <w:numId w:val="7"/>
        </w:numPr>
        <w:ind w:firstLine="420" w:firstLineChars="200"/>
        <w:rPr>
          <w:rFonts w:hint="eastAsia" w:ascii="汉仪中黑简" w:hAnsi="汉仪中黑简" w:eastAsia="汉仪中黑简" w:cs="汉仪中黑简"/>
          <w:b/>
          <w:bCs/>
          <w:color w:val="000000"/>
          <w:szCs w:val="21"/>
          <w:lang w:val="en-US" w:eastAsia="zh-CN"/>
        </w:rPr>
      </w:pPr>
      <w:r>
        <w:rPr>
          <w:rFonts w:hint="eastAsia" w:ascii="汉仪中黑简" w:hAnsi="汉仪中黑简" w:eastAsia="汉仪中黑简" w:cs="汉仪中黑简"/>
          <w:b/>
          <w:bCs/>
          <w:color w:val="000000"/>
          <w:szCs w:val="21"/>
          <w:lang w:val="en-US" w:eastAsia="zh-CN"/>
        </w:rPr>
        <w:t>个人与社会的辩证关系</w:t>
      </w:r>
    </w:p>
    <w:p>
      <w:pPr>
        <w:numPr>
          <w:ilvl w:val="0"/>
          <w:numId w:val="0"/>
        </w:numPr>
        <w:ind w:firstLine="420" w:firstLineChars="0"/>
        <w:rPr>
          <w:rFonts w:hint="default" w:ascii="汉仪中黑简" w:hAnsi="汉仪中黑简" w:eastAsia="汉仪中黑简" w:cs="汉仪中黑简"/>
          <w:color w:val="000000"/>
          <w:szCs w:val="21"/>
          <w:lang w:val="en-US" w:eastAsia="zh-CN"/>
        </w:rPr>
      </w:pPr>
      <w:r>
        <w:rPr>
          <w:rFonts w:hint="default" w:ascii="汉仪中黑简" w:hAnsi="汉仪中黑简" w:eastAsia="汉仪中黑简" w:cs="汉仪中黑简"/>
          <w:color w:val="000000"/>
          <w:szCs w:val="21"/>
          <w:lang w:val="en-US" w:eastAsia="zh-CN"/>
        </w:rPr>
        <w:t>个人与社会对立统一，相互依存、</w:t>
      </w:r>
      <w:r>
        <w:rPr>
          <w:rFonts w:hint="eastAsia" w:ascii="汉仪中黑简" w:hAnsi="汉仪中黑简" w:eastAsia="汉仪中黑简" w:cs="汉仪中黑简"/>
          <w:color w:val="000000"/>
          <w:szCs w:val="21"/>
          <w:lang w:val="en-US" w:eastAsia="zh-CN"/>
        </w:rPr>
        <w:t>相互</w:t>
      </w:r>
      <w:r>
        <w:rPr>
          <w:rFonts w:hint="default" w:ascii="汉仪中黑简" w:hAnsi="汉仪中黑简" w:eastAsia="汉仪中黑简" w:cs="汉仪中黑简"/>
          <w:color w:val="000000"/>
          <w:szCs w:val="21"/>
          <w:lang w:val="en-US" w:eastAsia="zh-CN"/>
        </w:rPr>
        <w:t>促进。</w:t>
      </w:r>
      <w:r>
        <w:rPr>
          <w:rFonts w:hint="eastAsia" w:ascii="汉仪中黑简" w:hAnsi="汉仪中黑简" w:eastAsia="汉仪中黑简" w:cs="汉仪中黑简"/>
          <w:color w:val="000000"/>
          <w:szCs w:val="21"/>
          <w:lang w:val="en-US" w:eastAsia="zh-CN"/>
        </w:rPr>
        <w:t>社会成员素质的不断提高是社会发展的重要基础，推动实现人的全面发展是社会发展的根本目标。</w:t>
      </w:r>
    </w:p>
    <w:p>
      <w:pPr>
        <w:numPr>
          <w:ilvl w:val="0"/>
          <w:numId w:val="0"/>
        </w:numPr>
        <w:ind w:firstLine="420" w:firstLineChars="0"/>
        <w:rPr>
          <w:rFonts w:hint="default" w:ascii="汉仪中黑简" w:hAnsi="汉仪中黑简" w:eastAsia="汉仪中黑简" w:cs="汉仪中黑简"/>
          <w:color w:val="000000"/>
          <w:szCs w:val="21"/>
          <w:lang w:val="en-US" w:eastAsia="zh-CN"/>
        </w:rPr>
      </w:pPr>
      <w:r>
        <w:rPr>
          <w:rFonts w:hint="default" w:ascii="汉仪中黑简" w:hAnsi="汉仪中黑简" w:eastAsia="汉仪中黑简" w:cs="汉仪中黑简"/>
          <w:color w:val="000000"/>
          <w:szCs w:val="21"/>
          <w:lang w:val="en-US" w:eastAsia="zh-CN"/>
        </w:rPr>
        <w:t>个人与社会的关系最根本的是</w:t>
      </w:r>
      <w:r>
        <w:rPr>
          <w:rFonts w:hint="default" w:ascii="汉仪中黑简" w:hAnsi="汉仪中黑简" w:eastAsia="汉仪中黑简" w:cs="汉仪中黑简"/>
          <w:b/>
          <w:bCs/>
          <w:color w:val="000000"/>
          <w:szCs w:val="21"/>
          <w:lang w:val="en-US" w:eastAsia="zh-CN"/>
        </w:rPr>
        <w:t>个人利益与社会利益</w:t>
      </w:r>
      <w:r>
        <w:rPr>
          <w:rFonts w:hint="default" w:ascii="汉仪中黑简" w:hAnsi="汉仪中黑简" w:eastAsia="汉仪中黑简" w:cs="汉仪中黑简"/>
          <w:color w:val="000000"/>
          <w:szCs w:val="21"/>
          <w:lang w:val="en-US" w:eastAsia="zh-CN"/>
        </w:rPr>
        <w:t>的关系，在社会主义社会中根本上是一致的。</w:t>
      </w:r>
    </w:p>
    <w:p>
      <w:pPr>
        <w:numPr>
          <w:ilvl w:val="0"/>
          <w:numId w:val="0"/>
        </w:numPr>
        <w:ind w:firstLine="420" w:firstLineChars="0"/>
        <w:rPr>
          <w:rFonts w:hint="default" w:ascii="汉仪中黑简" w:hAnsi="汉仪中黑简" w:eastAsia="汉仪中黑简" w:cs="汉仪中黑简"/>
          <w:color w:val="000000"/>
          <w:szCs w:val="21"/>
          <w:lang w:val="en-US" w:eastAsia="zh-CN"/>
        </w:rPr>
      </w:pPr>
      <w:r>
        <w:rPr>
          <w:rFonts w:hint="default" w:ascii="汉仪中黑简" w:hAnsi="汉仪中黑简" w:eastAsia="汉仪中黑简" w:cs="汉仪中黑简"/>
          <w:color w:val="000000"/>
          <w:szCs w:val="21"/>
          <w:lang w:val="en-US" w:eastAsia="zh-CN"/>
        </w:rPr>
        <w:t>人</w:t>
      </w:r>
      <w:r>
        <w:rPr>
          <w:rFonts w:hint="eastAsia" w:ascii="汉仪中黑简" w:hAnsi="汉仪中黑简" w:eastAsia="汉仪中黑简" w:cs="汉仪中黑简"/>
          <w:color w:val="000000"/>
          <w:szCs w:val="21"/>
          <w:lang w:val="en-US" w:eastAsia="zh-CN"/>
        </w:rPr>
        <w:t>的社会性决定人</w:t>
      </w:r>
      <w:r>
        <w:rPr>
          <w:rFonts w:hint="default" w:ascii="汉仪中黑简" w:hAnsi="汉仪中黑简" w:eastAsia="汉仪中黑简" w:cs="汉仪中黑简"/>
          <w:color w:val="000000"/>
          <w:szCs w:val="21"/>
          <w:lang w:val="en-US" w:eastAsia="zh-CN"/>
        </w:rPr>
        <w:t>只有在推动社会进步过程中，才能实现自我发展。</w:t>
      </w:r>
    </w:p>
    <w:p>
      <w:pPr>
        <w:ind w:firstLine="420" w:firstLineChars="200"/>
        <w:rPr>
          <w:rFonts w:hint="eastAsia" w:ascii="汉仪中黑简" w:hAnsi="汉仪中黑简" w:eastAsia="汉仪中黑简" w:cs="汉仪中黑简"/>
          <w:b/>
          <w:color w:val="000000"/>
          <w:szCs w:val="21"/>
        </w:rPr>
      </w:pPr>
      <w:r>
        <w:rPr>
          <w:rFonts w:hint="eastAsia" w:ascii="汉仪中黑简" w:hAnsi="汉仪中黑简" w:eastAsia="汉仪中黑简" w:cs="汉仪中黑简"/>
          <w:color w:val="000000"/>
          <w:szCs w:val="21"/>
          <w:lang w:val="en-US" w:eastAsia="zh-CN"/>
        </w:rPr>
        <w:t>二、</w:t>
      </w:r>
      <w:r>
        <w:rPr>
          <w:rFonts w:hint="eastAsia" w:ascii="汉仪中黑简" w:hAnsi="汉仪中黑简" w:eastAsia="汉仪中黑简" w:cs="汉仪中黑简"/>
          <w:b/>
          <w:color w:val="000000"/>
          <w:szCs w:val="21"/>
        </w:rPr>
        <w:t>人生观的主要内容</w:t>
      </w:r>
    </w:p>
    <w:p>
      <w:pPr>
        <w:ind w:firstLine="420" w:firstLineChars="200"/>
        <w:rPr>
          <w:rFonts w:hint="eastAsia" w:ascii="汉仪中黑简" w:hAnsi="汉仪中黑简" w:eastAsia="汉仪中黑简" w:cs="汉仪中黑简"/>
          <w:color w:val="000000"/>
          <w:szCs w:val="21"/>
        </w:rPr>
      </w:pPr>
      <w:r>
        <w:rPr>
          <w:rFonts w:hint="eastAsia" w:ascii="汉仪中黑简" w:hAnsi="汉仪中黑简" w:eastAsia="汉仪中黑简" w:cs="汉仪中黑简"/>
          <w:b/>
          <w:color w:val="000000"/>
          <w:szCs w:val="21"/>
        </w:rPr>
        <w:t>人生观主要内容</w:t>
      </w:r>
      <w:r>
        <w:rPr>
          <w:rFonts w:hint="eastAsia" w:ascii="汉仪中黑简" w:hAnsi="汉仪中黑简" w:eastAsia="汉仪中黑简" w:cs="汉仪中黑简"/>
          <w:color w:val="000000"/>
          <w:szCs w:val="21"/>
        </w:rPr>
        <w:t>包括人生目的、人生态度和人生价值。回答为什么</w:t>
      </w:r>
      <w:r>
        <w:rPr>
          <w:rFonts w:hint="eastAsia" w:ascii="汉仪中黑简" w:hAnsi="汉仪中黑简" w:eastAsia="汉仪中黑简" w:cs="汉仪中黑简"/>
          <w:color w:val="000000"/>
          <w:szCs w:val="21"/>
          <w:lang w:val="en-US" w:eastAsia="zh-CN"/>
        </w:rPr>
        <w:t>活着</w:t>
      </w:r>
      <w:r>
        <w:rPr>
          <w:rFonts w:hint="eastAsia" w:ascii="汉仪中黑简" w:hAnsi="汉仪中黑简" w:eastAsia="汉仪中黑简" w:cs="汉仪中黑简"/>
          <w:color w:val="000000"/>
          <w:szCs w:val="21"/>
        </w:rPr>
        <w:t>，</w:t>
      </w:r>
      <w:r>
        <w:rPr>
          <w:rFonts w:hint="eastAsia" w:ascii="汉仪中黑简" w:hAnsi="汉仪中黑简" w:eastAsia="汉仪中黑简" w:cs="汉仪中黑简"/>
          <w:color w:val="000000"/>
          <w:szCs w:val="21"/>
          <w:lang w:val="en-US" w:eastAsia="zh-CN"/>
        </w:rPr>
        <w:t>应当</w:t>
      </w:r>
      <w:r>
        <w:rPr>
          <w:rFonts w:hint="eastAsia" w:ascii="汉仪中黑简" w:hAnsi="汉仪中黑简" w:eastAsia="汉仪中黑简" w:cs="汉仪中黑简"/>
          <w:color w:val="000000"/>
          <w:szCs w:val="21"/>
        </w:rPr>
        <w:t>如何</w:t>
      </w:r>
      <w:r>
        <w:rPr>
          <w:rFonts w:hint="eastAsia" w:ascii="汉仪中黑简" w:hAnsi="汉仪中黑简" w:eastAsia="汉仪中黑简" w:cs="汉仪中黑简"/>
          <w:color w:val="000000"/>
          <w:szCs w:val="21"/>
          <w:lang w:val="en-US" w:eastAsia="zh-CN"/>
        </w:rPr>
        <w:t>活着</w:t>
      </w:r>
      <w:r>
        <w:rPr>
          <w:rFonts w:hint="eastAsia" w:ascii="汉仪中黑简" w:hAnsi="汉仪中黑简" w:eastAsia="汉仪中黑简" w:cs="汉仪中黑简"/>
          <w:color w:val="000000"/>
          <w:szCs w:val="21"/>
        </w:rPr>
        <w:t>，</w:t>
      </w:r>
      <w:r>
        <w:rPr>
          <w:rFonts w:hint="eastAsia" w:ascii="汉仪中黑简" w:hAnsi="汉仪中黑简" w:eastAsia="汉仪中黑简" w:cs="汉仪中黑简"/>
          <w:color w:val="000000"/>
          <w:szCs w:val="21"/>
          <w:lang w:val="en-US" w:eastAsia="zh-CN"/>
        </w:rPr>
        <w:t>怎么</w:t>
      </w:r>
      <w:r>
        <w:rPr>
          <w:rFonts w:hint="eastAsia" w:ascii="汉仪中黑简" w:hAnsi="汉仪中黑简" w:eastAsia="汉仪中黑简" w:cs="汉仪中黑简"/>
          <w:color w:val="000000"/>
          <w:szCs w:val="21"/>
        </w:rPr>
        <w:t>样</w:t>
      </w:r>
      <w:r>
        <w:rPr>
          <w:rFonts w:hint="eastAsia" w:ascii="汉仪中黑简" w:hAnsi="汉仪中黑简" w:eastAsia="汉仪中黑简" w:cs="汉仪中黑简"/>
          <w:color w:val="000000"/>
          <w:szCs w:val="21"/>
          <w:lang w:val="en-US" w:eastAsia="zh-CN"/>
        </w:rPr>
        <w:t>人生</w:t>
      </w:r>
      <w:r>
        <w:rPr>
          <w:rFonts w:hint="eastAsia" w:ascii="汉仪中黑简" w:hAnsi="汉仪中黑简" w:eastAsia="汉仪中黑简" w:cs="汉仪中黑简"/>
          <w:color w:val="000000"/>
          <w:szCs w:val="21"/>
        </w:rPr>
        <w:t>才有价值。</w:t>
      </w:r>
    </w:p>
    <w:p>
      <w:pPr>
        <w:ind w:firstLine="420" w:firstLineChars="200"/>
        <w:rPr>
          <w:rFonts w:hint="eastAsia" w:ascii="汉仪中黑简" w:hAnsi="汉仪中黑简" w:eastAsia="汉仪中黑简" w:cs="汉仪中黑简"/>
          <w:color w:val="000000"/>
          <w:szCs w:val="21"/>
        </w:rPr>
      </w:pPr>
      <w:r>
        <w:rPr>
          <w:rFonts w:hint="eastAsia" w:ascii="汉仪中黑简" w:hAnsi="汉仪中黑简" w:eastAsia="汉仪中黑简" w:cs="汉仪中黑简"/>
          <w:b w:val="0"/>
          <w:bCs/>
          <w:color w:val="000000"/>
          <w:szCs w:val="21"/>
          <w:lang w:val="en-US" w:eastAsia="zh-CN"/>
        </w:rPr>
        <w:t>人生价值分为</w:t>
      </w:r>
      <w:r>
        <w:rPr>
          <w:rFonts w:hint="eastAsia" w:ascii="汉仪中黑简" w:hAnsi="汉仪中黑简" w:eastAsia="汉仪中黑简" w:cs="汉仪中黑简"/>
          <w:b/>
          <w:color w:val="000000"/>
          <w:szCs w:val="21"/>
        </w:rPr>
        <w:t>自我价值</w:t>
      </w:r>
      <w:r>
        <w:rPr>
          <w:rFonts w:hint="eastAsia" w:ascii="汉仪中黑简" w:hAnsi="汉仪中黑简" w:eastAsia="汉仪中黑简" w:cs="汉仪中黑简"/>
          <w:b/>
          <w:color w:val="000000"/>
          <w:szCs w:val="21"/>
          <w:lang w:val="en-US" w:eastAsia="zh-CN"/>
        </w:rPr>
        <w:t>与</w:t>
      </w:r>
      <w:r>
        <w:rPr>
          <w:rFonts w:hint="eastAsia" w:ascii="汉仪中黑简" w:hAnsi="汉仪中黑简" w:eastAsia="汉仪中黑简" w:cs="汉仪中黑简"/>
          <w:b/>
          <w:color w:val="000000"/>
          <w:szCs w:val="21"/>
        </w:rPr>
        <w:t>社会价值</w:t>
      </w:r>
      <w:r>
        <w:rPr>
          <w:rFonts w:hint="eastAsia" w:ascii="汉仪中黑简" w:hAnsi="汉仪中黑简" w:eastAsia="汉仪中黑简" w:cs="汉仪中黑简"/>
          <w:b w:val="0"/>
          <w:bCs/>
          <w:color w:val="000000"/>
          <w:szCs w:val="21"/>
          <w:lang w:eastAsia="zh-CN"/>
        </w:rPr>
        <w:t>，</w:t>
      </w:r>
      <w:r>
        <w:rPr>
          <w:rFonts w:hint="eastAsia" w:ascii="汉仪中黑简" w:hAnsi="汉仪中黑简" w:eastAsia="汉仪中黑简" w:cs="汉仪中黑简"/>
          <w:b w:val="0"/>
          <w:bCs/>
          <w:color w:val="000000"/>
          <w:szCs w:val="21"/>
          <w:lang w:val="en-US" w:eastAsia="zh-CN"/>
        </w:rPr>
        <w:t>关系：</w:t>
      </w:r>
    </w:p>
    <w:p>
      <w:pPr>
        <w:ind w:firstLine="420" w:firstLineChars="200"/>
        <w:rPr>
          <w:rFonts w:hint="eastAsia" w:ascii="汉仪中黑简" w:hAnsi="汉仪中黑简" w:eastAsia="汉仪中黑简" w:cs="汉仪中黑简"/>
          <w:color w:val="000000"/>
          <w:szCs w:val="21"/>
          <w:lang w:eastAsia="zh-CN"/>
        </w:rPr>
      </w:pPr>
      <w:r>
        <w:rPr>
          <w:rFonts w:hint="eastAsia" w:ascii="汉仪中黑简" w:hAnsi="汉仪中黑简" w:eastAsia="汉仪中黑简" w:cs="汉仪中黑简"/>
          <w:color w:val="000000"/>
          <w:szCs w:val="21"/>
          <w:lang w:val="en-US" w:eastAsia="zh-CN"/>
        </w:rPr>
        <w:t>①</w:t>
      </w:r>
      <w:r>
        <w:rPr>
          <w:rFonts w:hint="eastAsia" w:ascii="汉仪中黑简" w:hAnsi="汉仪中黑简" w:eastAsia="汉仪中黑简" w:cs="汉仪中黑简"/>
          <w:color w:val="000000"/>
          <w:szCs w:val="21"/>
        </w:rPr>
        <w:t>相互区别、</w:t>
      </w:r>
      <w:r>
        <w:rPr>
          <w:rFonts w:hint="eastAsia" w:ascii="汉仪中黑简" w:hAnsi="汉仪中黑简" w:eastAsia="汉仪中黑简" w:cs="汉仪中黑简"/>
          <w:color w:val="000000"/>
          <w:szCs w:val="21"/>
          <w:lang w:val="en-US" w:eastAsia="zh-CN"/>
        </w:rPr>
        <w:t>相互</w:t>
      </w:r>
      <w:r>
        <w:rPr>
          <w:rFonts w:hint="eastAsia" w:ascii="汉仪中黑简" w:hAnsi="汉仪中黑简" w:eastAsia="汉仪中黑简" w:cs="汉仪中黑简"/>
          <w:color w:val="000000"/>
          <w:szCs w:val="21"/>
        </w:rPr>
        <w:t>联系，构成人生价值的矛盾统一体</w:t>
      </w:r>
      <w:r>
        <w:rPr>
          <w:rFonts w:hint="eastAsia" w:ascii="汉仪中黑简" w:hAnsi="汉仪中黑简" w:eastAsia="汉仪中黑简" w:cs="汉仪中黑简"/>
          <w:color w:val="000000"/>
          <w:szCs w:val="21"/>
          <w:lang w:eastAsia="zh-CN"/>
        </w:rPr>
        <w:t>：</w:t>
      </w:r>
    </w:p>
    <w:p>
      <w:pPr>
        <w:ind w:firstLine="420" w:firstLineChars="200"/>
        <w:rPr>
          <w:rFonts w:hint="default" w:ascii="汉仪中黑简" w:hAnsi="汉仪中黑简" w:eastAsia="汉仪中黑简" w:cs="汉仪中黑简"/>
          <w:color w:val="000000"/>
          <w:szCs w:val="21"/>
          <w:lang w:val="en-US" w:eastAsia="zh-CN"/>
        </w:rPr>
      </w:pPr>
      <w:r>
        <w:rPr>
          <w:rFonts w:hint="eastAsia" w:ascii="汉仪中黑简" w:hAnsi="汉仪中黑简" w:eastAsia="汉仪中黑简" w:cs="汉仪中黑简"/>
          <w:color w:val="000000"/>
          <w:szCs w:val="21"/>
          <w:lang w:val="en-US" w:eastAsia="zh-CN"/>
        </w:rPr>
        <w:t>②自我价值实现是社会价值创造前提，社会价值实现是个体自我完善，全面发展保障。</w:t>
      </w:r>
    </w:p>
    <w:p>
      <w:pPr>
        <w:ind w:firstLine="420" w:firstLineChars="200"/>
        <w:rPr>
          <w:rFonts w:hint="default" w:ascii="汉仪中黑简" w:hAnsi="汉仪中黑简" w:eastAsia="汉仪中黑简" w:cs="汉仪中黑简"/>
          <w:b/>
          <w:color w:val="000000"/>
          <w:szCs w:val="21"/>
          <w:lang w:val="en-US" w:eastAsia="zh-CN"/>
        </w:rPr>
      </w:pPr>
      <w:r>
        <w:rPr>
          <w:rFonts w:hint="eastAsia" w:ascii="汉仪中黑简" w:hAnsi="汉仪中黑简" w:eastAsia="汉仪中黑简" w:cs="汉仪中黑简"/>
          <w:b/>
          <w:color w:val="000000"/>
          <w:szCs w:val="21"/>
          <w:lang w:val="en-US" w:eastAsia="zh-CN"/>
        </w:rPr>
        <w:t>三、</w:t>
      </w:r>
      <w:r>
        <w:rPr>
          <w:rFonts w:hint="eastAsia" w:ascii="汉仪中黑简" w:hAnsi="汉仪中黑简" w:eastAsia="汉仪中黑简" w:cs="汉仪中黑简"/>
          <w:b/>
          <w:color w:val="000000"/>
          <w:szCs w:val="21"/>
        </w:rPr>
        <w:t>人生观与世界观</w:t>
      </w:r>
      <w:r>
        <w:rPr>
          <w:rFonts w:hint="eastAsia" w:ascii="汉仪中黑简" w:hAnsi="汉仪中黑简" w:eastAsia="汉仪中黑简" w:cs="汉仪中黑简"/>
          <w:b/>
          <w:color w:val="000000"/>
          <w:szCs w:val="21"/>
          <w:lang w:eastAsia="zh-CN"/>
        </w:rPr>
        <w:t>、</w:t>
      </w:r>
      <w:r>
        <w:rPr>
          <w:rFonts w:hint="eastAsia" w:ascii="汉仪中黑简" w:hAnsi="汉仪中黑简" w:eastAsia="汉仪中黑简" w:cs="汉仪中黑简"/>
          <w:b/>
          <w:color w:val="000000"/>
          <w:szCs w:val="21"/>
          <w:lang w:val="en-US" w:eastAsia="zh-CN"/>
        </w:rPr>
        <w:t>价值观</w:t>
      </w:r>
    </w:p>
    <w:p>
      <w:pPr>
        <w:ind w:firstLine="420" w:firstLineChars="200"/>
        <w:rPr>
          <w:rFonts w:hint="default" w:ascii="汉仪中黑简" w:hAnsi="汉仪中黑简" w:eastAsia="汉仪中黑简" w:cs="汉仪中黑简"/>
          <w:color w:val="000000"/>
          <w:szCs w:val="21"/>
          <w:lang w:val="en-US" w:eastAsia="zh-CN"/>
        </w:rPr>
      </w:pPr>
      <w:r>
        <w:rPr>
          <w:rFonts w:hint="eastAsia" w:ascii="汉仪中黑简" w:hAnsi="汉仪中黑简" w:eastAsia="汉仪中黑简" w:cs="汉仪中黑简"/>
          <w:b/>
          <w:color w:val="000000"/>
          <w:szCs w:val="21"/>
        </w:rPr>
        <w:t>世界观</w:t>
      </w:r>
      <w:r>
        <w:rPr>
          <w:rFonts w:hint="eastAsia" w:ascii="汉仪中黑简" w:hAnsi="汉仪中黑简" w:eastAsia="汉仪中黑简" w:cs="汉仪中黑简"/>
          <w:color w:val="000000"/>
          <w:szCs w:val="21"/>
        </w:rPr>
        <w:t>：</w:t>
      </w:r>
      <w:r>
        <w:rPr>
          <w:rFonts w:hint="eastAsia" w:ascii="汉仪中黑简" w:hAnsi="汉仪中黑简" w:eastAsia="汉仪中黑简" w:cs="汉仪中黑简"/>
          <w:color w:val="000000"/>
          <w:szCs w:val="21"/>
          <w:lang w:val="en-US" w:eastAsia="zh-CN"/>
        </w:rPr>
        <w:t>①</w:t>
      </w:r>
      <w:r>
        <w:rPr>
          <w:rFonts w:hint="eastAsia" w:ascii="汉仪中黑简" w:hAnsi="汉仪中黑简" w:eastAsia="汉仪中黑简" w:cs="汉仪中黑简"/>
          <w:color w:val="000000"/>
          <w:szCs w:val="21"/>
        </w:rPr>
        <w:t>世界观决定人生观，</w:t>
      </w:r>
      <w:r>
        <w:rPr>
          <w:rFonts w:hint="eastAsia" w:ascii="汉仪中黑简" w:hAnsi="汉仪中黑简" w:eastAsia="汉仪中黑简" w:cs="汉仪中黑简"/>
          <w:color w:val="000000"/>
          <w:szCs w:val="21"/>
          <w:lang w:val="en-US" w:eastAsia="zh-CN"/>
        </w:rPr>
        <w:t>正确人生观要建立在对世界发展规律正确认识的基础上。</w:t>
      </w:r>
    </w:p>
    <w:p>
      <w:pPr>
        <w:ind w:firstLine="420" w:firstLineChars="200"/>
        <w:rPr>
          <w:rFonts w:hint="eastAsia" w:ascii="汉仪中黑简" w:hAnsi="汉仪中黑简" w:eastAsia="汉仪中黑简" w:cs="汉仪中黑简"/>
          <w:color w:val="000000"/>
          <w:szCs w:val="21"/>
        </w:rPr>
      </w:pPr>
      <w:r>
        <w:rPr>
          <w:rFonts w:hint="eastAsia" w:ascii="汉仪中黑简" w:hAnsi="汉仪中黑简" w:eastAsia="汉仪中黑简" w:cs="汉仪中黑简"/>
          <w:color w:val="000000"/>
          <w:szCs w:val="21"/>
          <w:lang w:val="en-US" w:eastAsia="zh-CN"/>
        </w:rPr>
        <w:t>②</w:t>
      </w:r>
      <w:r>
        <w:rPr>
          <w:rFonts w:hint="eastAsia" w:ascii="汉仪中黑简" w:hAnsi="汉仪中黑简" w:eastAsia="汉仪中黑简" w:cs="汉仪中黑简"/>
          <w:color w:val="000000"/>
          <w:szCs w:val="21"/>
        </w:rPr>
        <w:t>人生观又对世界观的巩固、发展和变化起重要作用。</w:t>
      </w:r>
    </w:p>
    <w:p>
      <w:pPr>
        <w:ind w:firstLine="420" w:firstLineChars="200"/>
        <w:rPr>
          <w:rFonts w:hint="eastAsia" w:ascii="汉仪中黑简" w:hAnsi="汉仪中黑简" w:eastAsia="汉仪中黑简" w:cs="汉仪中黑简"/>
          <w:color w:val="000000"/>
          <w:szCs w:val="21"/>
          <w:lang w:val="en-US" w:eastAsia="zh-CN"/>
        </w:rPr>
      </w:pPr>
      <w:r>
        <w:rPr>
          <w:rFonts w:hint="eastAsia" w:ascii="汉仪中黑简" w:hAnsi="汉仪中黑简" w:eastAsia="汉仪中黑简" w:cs="汉仪中黑简"/>
          <w:b/>
          <w:bCs/>
          <w:color w:val="000000"/>
          <w:szCs w:val="21"/>
          <w:lang w:val="en-US" w:eastAsia="zh-CN"/>
        </w:rPr>
        <w:t>价值观</w:t>
      </w:r>
      <w:r>
        <w:rPr>
          <w:rFonts w:hint="eastAsia" w:ascii="汉仪中黑简" w:hAnsi="汉仪中黑简" w:eastAsia="汉仪中黑简" w:cs="汉仪中黑简"/>
          <w:color w:val="000000"/>
          <w:szCs w:val="21"/>
          <w:lang w:val="en-US" w:eastAsia="zh-CN"/>
        </w:rPr>
        <w:t>：①价值观对人生观形成发展有重要引导作用</w:t>
      </w:r>
    </w:p>
    <w:p>
      <w:pPr>
        <w:ind w:firstLine="420" w:firstLineChars="200"/>
        <w:rPr>
          <w:rFonts w:hint="default" w:ascii="汉仪中黑简" w:hAnsi="汉仪中黑简" w:eastAsia="汉仪中黑简" w:cs="汉仪中黑简"/>
          <w:color w:val="000000"/>
          <w:szCs w:val="21"/>
          <w:lang w:val="en-US" w:eastAsia="zh-CN"/>
        </w:rPr>
      </w:pPr>
      <w:r>
        <w:rPr>
          <w:rFonts w:hint="eastAsia" w:ascii="汉仪中黑简" w:hAnsi="汉仪中黑简" w:eastAsia="汉仪中黑简" w:cs="汉仪中黑简"/>
          <w:color w:val="000000"/>
          <w:szCs w:val="21"/>
          <w:lang w:val="en-US" w:eastAsia="zh-CN"/>
        </w:rPr>
        <w:t>②马克思主义坚持人民为中心的价值追求，实现最广大人民根本利益的价值导向。</w:t>
      </w:r>
    </w:p>
    <w:p>
      <w:pPr>
        <w:rPr>
          <w:rFonts w:hint="eastAsia" w:ascii="汉仪中黑简" w:hAnsi="汉仪中黑简" w:eastAsia="汉仪中黑简" w:cs="汉仪中黑简"/>
          <w:color w:val="000000"/>
          <w:szCs w:val="21"/>
          <w:lang w:val="en-US" w:eastAsia="zh-CN"/>
        </w:rPr>
      </w:pPr>
    </w:p>
    <w:p>
      <w:pPr>
        <w:numPr>
          <w:ilvl w:val="0"/>
          <w:numId w:val="5"/>
        </w:numPr>
        <w:jc w:val="center"/>
        <w:rPr>
          <w:rFonts w:hint="eastAsia" w:ascii="汉仪中黑简" w:hAnsi="汉仪中黑简" w:eastAsia="汉仪中黑简" w:cs="汉仪中黑简"/>
          <w:b/>
          <w:color w:val="000000"/>
          <w:sz w:val="28"/>
          <w:szCs w:val="28"/>
        </w:rPr>
      </w:pPr>
      <w:r>
        <w:rPr>
          <w:rFonts w:hint="eastAsia" w:ascii="汉仪中黑简" w:hAnsi="汉仪中黑简" w:eastAsia="汉仪中黑简" w:cs="汉仪中黑简"/>
          <w:b/>
          <w:color w:val="000000"/>
          <w:sz w:val="28"/>
          <w:szCs w:val="28"/>
        </w:rPr>
        <w:t>正确的人生观</w:t>
      </w:r>
    </w:p>
    <w:p>
      <w:pPr>
        <w:ind w:firstLine="420" w:firstLineChars="200"/>
        <w:rPr>
          <w:rFonts w:hint="eastAsia" w:ascii="汉仪中黑简" w:hAnsi="汉仪中黑简" w:eastAsia="汉仪中黑简" w:cs="汉仪中黑简"/>
          <w:b/>
          <w:color w:val="000000"/>
          <w:szCs w:val="21"/>
        </w:rPr>
      </w:pPr>
      <w:r>
        <w:rPr>
          <w:rFonts w:hint="eastAsia" w:ascii="汉仪中黑简" w:hAnsi="汉仪中黑简" w:eastAsia="汉仪中黑简" w:cs="汉仪中黑简"/>
          <w:b/>
          <w:color w:val="000000"/>
          <w:szCs w:val="21"/>
        </w:rPr>
        <w:t>一、高尚的人生追求</w:t>
      </w:r>
    </w:p>
    <w:p>
      <w:pPr>
        <w:ind w:firstLine="420" w:firstLineChars="200"/>
        <w:rPr>
          <w:rFonts w:hint="eastAsia" w:ascii="汉仪中黑简" w:hAnsi="汉仪中黑简" w:eastAsia="汉仪中黑简" w:cs="汉仪中黑简"/>
          <w:color w:val="000000"/>
          <w:szCs w:val="21"/>
        </w:rPr>
      </w:pPr>
      <w:r>
        <w:rPr>
          <w:rFonts w:hint="eastAsia" w:ascii="汉仪中黑简" w:hAnsi="汉仪中黑简" w:eastAsia="汉仪中黑简" w:cs="汉仪中黑简"/>
          <w:b/>
          <w:bCs/>
          <w:color w:val="000000"/>
          <w:szCs w:val="21"/>
        </w:rPr>
        <w:t>服务人民、奉献社会</w:t>
      </w:r>
      <w:r>
        <w:rPr>
          <w:rFonts w:hint="eastAsia" w:ascii="汉仪中黑简" w:hAnsi="汉仪中黑简" w:eastAsia="汉仪中黑简" w:cs="汉仪中黑简"/>
          <w:color w:val="000000"/>
          <w:szCs w:val="21"/>
        </w:rPr>
        <w:t>。</w:t>
      </w:r>
    </w:p>
    <w:p>
      <w:pPr>
        <w:ind w:firstLine="420" w:firstLineChars="200"/>
        <w:rPr>
          <w:rFonts w:hint="eastAsia" w:ascii="汉仪中黑简" w:hAnsi="汉仪中黑简" w:eastAsia="汉仪中黑简" w:cs="汉仪中黑简"/>
          <w:b/>
          <w:color w:val="000000"/>
          <w:szCs w:val="21"/>
        </w:rPr>
      </w:pPr>
      <w:r>
        <w:rPr>
          <w:rFonts w:hint="eastAsia" w:ascii="汉仪中黑简" w:hAnsi="汉仪中黑简" w:eastAsia="汉仪中黑简" w:cs="汉仪中黑简"/>
          <w:b/>
          <w:color w:val="000000"/>
          <w:szCs w:val="21"/>
        </w:rPr>
        <w:t>二、积极进取的人生态度</w:t>
      </w:r>
    </w:p>
    <w:p>
      <w:pPr>
        <w:ind w:firstLine="420" w:firstLineChars="200"/>
        <w:rPr>
          <w:rFonts w:hint="eastAsia" w:ascii="汉仪中黑简" w:hAnsi="汉仪中黑简" w:eastAsia="汉仪中黑简" w:cs="汉仪中黑简"/>
          <w:color w:val="000000"/>
          <w:szCs w:val="21"/>
        </w:rPr>
      </w:pPr>
      <w:r>
        <w:rPr>
          <w:rFonts w:hint="eastAsia" w:ascii="汉仪中黑简" w:hAnsi="汉仪中黑简" w:eastAsia="汉仪中黑简" w:cs="汉仪中黑简"/>
          <w:b/>
          <w:color w:val="000000"/>
          <w:szCs w:val="21"/>
          <w:lang w:val="en-US" w:eastAsia="zh-CN"/>
        </w:rPr>
        <w:t>①</w:t>
      </w:r>
      <w:r>
        <w:rPr>
          <w:rFonts w:hint="eastAsia" w:ascii="汉仪中黑简" w:hAnsi="汉仪中黑简" w:eastAsia="汉仪中黑简" w:cs="汉仪中黑简"/>
          <w:b/>
          <w:color w:val="000000"/>
          <w:szCs w:val="21"/>
        </w:rPr>
        <w:t>人生须认真</w:t>
      </w:r>
      <w:r>
        <w:rPr>
          <w:rFonts w:hint="eastAsia" w:ascii="汉仪中黑简" w:hAnsi="汉仪中黑简" w:eastAsia="汉仪中黑简" w:cs="汉仪中黑简"/>
          <w:color w:val="000000"/>
          <w:szCs w:val="21"/>
        </w:rPr>
        <w:t>；</w:t>
      </w:r>
      <w:r>
        <w:rPr>
          <w:rFonts w:hint="eastAsia" w:ascii="汉仪中黑简" w:hAnsi="汉仪中黑简" w:eastAsia="汉仪中黑简" w:cs="汉仪中黑简"/>
          <w:color w:val="000000"/>
          <w:szCs w:val="21"/>
          <w:lang w:val="en-US" w:eastAsia="zh-CN"/>
        </w:rPr>
        <w:t>②</w:t>
      </w:r>
      <w:r>
        <w:rPr>
          <w:rFonts w:hint="eastAsia" w:ascii="汉仪中黑简" w:hAnsi="汉仪中黑简" w:eastAsia="汉仪中黑简" w:cs="汉仪中黑简"/>
          <w:b/>
          <w:color w:val="000000"/>
          <w:szCs w:val="21"/>
        </w:rPr>
        <w:t>人生当务实</w:t>
      </w:r>
      <w:r>
        <w:rPr>
          <w:rFonts w:hint="eastAsia" w:ascii="汉仪中黑简" w:hAnsi="汉仪中黑简" w:eastAsia="汉仪中黑简" w:cs="汉仪中黑简"/>
          <w:color w:val="000000"/>
          <w:szCs w:val="21"/>
        </w:rPr>
        <w:t>；</w:t>
      </w:r>
      <w:r>
        <w:rPr>
          <w:rFonts w:hint="eastAsia" w:ascii="汉仪中黑简" w:hAnsi="汉仪中黑简" w:eastAsia="汉仪中黑简" w:cs="汉仪中黑简"/>
          <w:color w:val="000000"/>
          <w:szCs w:val="21"/>
          <w:lang w:val="en-US" w:eastAsia="zh-CN"/>
        </w:rPr>
        <w:t>③</w:t>
      </w:r>
      <w:r>
        <w:rPr>
          <w:rFonts w:hint="eastAsia" w:ascii="汉仪中黑简" w:hAnsi="汉仪中黑简" w:eastAsia="汉仪中黑简" w:cs="汉仪中黑简"/>
          <w:b/>
          <w:color w:val="000000"/>
          <w:szCs w:val="21"/>
        </w:rPr>
        <w:t>人生应乐观</w:t>
      </w:r>
      <w:r>
        <w:rPr>
          <w:rFonts w:hint="eastAsia" w:ascii="汉仪中黑简" w:hAnsi="汉仪中黑简" w:eastAsia="汉仪中黑简" w:cs="汉仪中黑简"/>
          <w:color w:val="000000"/>
          <w:szCs w:val="21"/>
        </w:rPr>
        <w:t>；</w:t>
      </w:r>
      <w:r>
        <w:rPr>
          <w:rFonts w:hint="eastAsia" w:ascii="汉仪中黑简" w:hAnsi="汉仪中黑简" w:eastAsia="汉仪中黑简" w:cs="汉仪中黑简"/>
          <w:color w:val="000000"/>
          <w:szCs w:val="21"/>
          <w:lang w:val="en-US" w:eastAsia="zh-CN"/>
        </w:rPr>
        <w:t>④</w:t>
      </w:r>
      <w:r>
        <w:rPr>
          <w:rFonts w:hint="eastAsia" w:ascii="汉仪中黑简" w:hAnsi="汉仪中黑简" w:eastAsia="汉仪中黑简" w:cs="汉仪中黑简"/>
          <w:b/>
          <w:color w:val="000000"/>
          <w:szCs w:val="21"/>
        </w:rPr>
        <w:t>人生要进取</w:t>
      </w:r>
      <w:r>
        <w:rPr>
          <w:rFonts w:hint="eastAsia" w:ascii="汉仪中黑简" w:hAnsi="汉仪中黑简" w:eastAsia="汉仪中黑简" w:cs="汉仪中黑简"/>
          <w:color w:val="000000"/>
          <w:szCs w:val="21"/>
        </w:rPr>
        <w:t>。</w:t>
      </w:r>
    </w:p>
    <w:p>
      <w:pPr>
        <w:ind w:firstLine="420" w:firstLineChars="200"/>
        <w:rPr>
          <w:rFonts w:hint="eastAsia" w:ascii="汉仪中黑简" w:hAnsi="汉仪中黑简" w:eastAsia="汉仪中黑简" w:cs="汉仪中黑简"/>
          <w:b/>
          <w:color w:val="000000"/>
          <w:szCs w:val="21"/>
        </w:rPr>
      </w:pPr>
      <w:r>
        <w:rPr>
          <w:rFonts w:hint="eastAsia" w:ascii="汉仪中黑简" w:hAnsi="汉仪中黑简" w:eastAsia="汉仪中黑简" w:cs="汉仪中黑简"/>
          <w:b/>
          <w:color w:val="000000"/>
          <w:szCs w:val="21"/>
        </w:rPr>
        <w:t>三、人生价值的评价与实现</w:t>
      </w:r>
    </w:p>
    <w:p>
      <w:pPr>
        <w:ind w:firstLine="420" w:firstLineChars="200"/>
        <w:rPr>
          <w:rFonts w:hint="eastAsia" w:ascii="汉仪中黑简" w:hAnsi="汉仪中黑简" w:eastAsia="汉仪中黑简" w:cs="汉仪中黑简"/>
          <w:b/>
          <w:color w:val="000000"/>
          <w:szCs w:val="21"/>
        </w:rPr>
      </w:pPr>
      <w:r>
        <w:rPr>
          <w:rFonts w:hint="eastAsia" w:ascii="汉仪中黑简" w:hAnsi="汉仪中黑简" w:eastAsia="汉仪中黑简" w:cs="汉仪中黑简"/>
          <w:b/>
          <w:color w:val="000000"/>
          <w:szCs w:val="21"/>
        </w:rPr>
        <w:t>（一）正确评价人生价值</w:t>
      </w:r>
    </w:p>
    <w:p>
      <w:pPr>
        <w:ind w:firstLine="420" w:firstLineChars="200"/>
        <w:rPr>
          <w:rFonts w:hint="default" w:ascii="汉仪中黑简" w:hAnsi="汉仪中黑简" w:eastAsia="汉仪中黑简" w:cs="汉仪中黑简"/>
          <w:color w:val="000000"/>
          <w:szCs w:val="21"/>
          <w:lang w:val="en-US" w:eastAsia="zh-CN"/>
        </w:rPr>
      </w:pPr>
      <w:r>
        <w:rPr>
          <w:rFonts w:hint="eastAsia" w:ascii="汉仪中黑简" w:hAnsi="汉仪中黑简" w:eastAsia="汉仪中黑简" w:cs="汉仪中黑简"/>
          <w:color w:val="000000"/>
          <w:szCs w:val="21"/>
          <w:lang w:val="en-US" w:eastAsia="zh-CN"/>
        </w:rPr>
        <w:t>评价人生价值的根本尺度是看一个人的实践活动是否符合社会发展客观规律。</w:t>
      </w:r>
    </w:p>
    <w:p>
      <w:pPr>
        <w:ind w:firstLine="420" w:firstLineChars="200"/>
        <w:rPr>
          <w:rFonts w:hint="eastAsia" w:ascii="汉仪中黑简" w:hAnsi="汉仪中黑简" w:eastAsia="汉仪中黑简" w:cs="汉仪中黑简"/>
          <w:color w:val="000000"/>
          <w:szCs w:val="21"/>
        </w:rPr>
      </w:pPr>
      <w:r>
        <w:rPr>
          <w:rFonts w:hint="eastAsia" w:ascii="汉仪中黑简" w:hAnsi="汉仪中黑简" w:eastAsia="汉仪中黑简" w:cs="汉仪中黑简"/>
          <w:color w:val="000000"/>
          <w:szCs w:val="21"/>
          <w:lang w:val="en-US" w:eastAsia="zh-CN"/>
        </w:rPr>
        <w:t>①既看贡献大小，又看尽力程度；②既看</w:t>
      </w:r>
      <w:r>
        <w:rPr>
          <w:rFonts w:hint="eastAsia" w:ascii="汉仪中黑简" w:hAnsi="汉仪中黑简" w:eastAsia="汉仪中黑简" w:cs="汉仪中黑简"/>
          <w:color w:val="000000"/>
          <w:szCs w:val="21"/>
        </w:rPr>
        <w:t>物质贡献</w:t>
      </w:r>
      <w:r>
        <w:rPr>
          <w:rFonts w:hint="eastAsia" w:ascii="汉仪中黑简" w:hAnsi="汉仪中黑简" w:eastAsia="汉仪中黑简" w:cs="汉仪中黑简"/>
          <w:color w:val="000000"/>
          <w:szCs w:val="21"/>
          <w:lang w:eastAsia="zh-CN"/>
        </w:rPr>
        <w:t>，</w:t>
      </w:r>
      <w:r>
        <w:rPr>
          <w:rFonts w:hint="eastAsia" w:ascii="汉仪中黑简" w:hAnsi="汉仪中黑简" w:eastAsia="汉仪中黑简" w:cs="汉仪中黑简"/>
          <w:color w:val="000000"/>
          <w:szCs w:val="21"/>
          <w:lang w:val="en-US" w:eastAsia="zh-CN"/>
        </w:rPr>
        <w:t>又看</w:t>
      </w:r>
      <w:r>
        <w:rPr>
          <w:rFonts w:hint="eastAsia" w:ascii="汉仪中黑简" w:hAnsi="汉仪中黑简" w:eastAsia="汉仪中黑简" w:cs="汉仪中黑简"/>
          <w:color w:val="000000"/>
          <w:szCs w:val="21"/>
        </w:rPr>
        <w:t>精神贡献</w:t>
      </w:r>
      <w:r>
        <w:rPr>
          <w:rFonts w:hint="eastAsia" w:ascii="汉仪中黑简" w:hAnsi="汉仪中黑简" w:eastAsia="汉仪中黑简" w:cs="汉仪中黑简"/>
          <w:color w:val="000000"/>
          <w:szCs w:val="21"/>
          <w:lang w:eastAsia="zh-CN"/>
        </w:rPr>
        <w:t>；</w:t>
      </w:r>
      <w:r>
        <w:rPr>
          <w:rFonts w:hint="eastAsia" w:ascii="汉仪中黑简" w:hAnsi="汉仪中黑简" w:eastAsia="汉仪中黑简" w:cs="汉仪中黑简"/>
          <w:color w:val="000000"/>
          <w:szCs w:val="21"/>
          <w:lang w:val="en-US" w:eastAsia="zh-CN"/>
        </w:rPr>
        <w:t>③既看社会贡献，又看自身完善</w:t>
      </w:r>
      <w:r>
        <w:rPr>
          <w:rFonts w:hint="eastAsia" w:ascii="汉仪中黑简" w:hAnsi="汉仪中黑简" w:eastAsia="汉仪中黑简" w:cs="汉仪中黑简"/>
          <w:color w:val="000000"/>
          <w:szCs w:val="21"/>
        </w:rPr>
        <w:t>。</w:t>
      </w:r>
    </w:p>
    <w:p>
      <w:pPr>
        <w:ind w:firstLine="420" w:firstLineChars="200"/>
        <w:rPr>
          <w:rFonts w:hint="eastAsia" w:ascii="汉仪中黑简" w:hAnsi="汉仪中黑简" w:eastAsia="汉仪中黑简" w:cs="汉仪中黑简"/>
          <w:b/>
          <w:color w:val="000000"/>
          <w:szCs w:val="21"/>
        </w:rPr>
      </w:pPr>
      <w:r>
        <w:rPr>
          <w:rFonts w:hint="eastAsia" w:ascii="汉仪中黑简" w:hAnsi="汉仪中黑简" w:eastAsia="汉仪中黑简" w:cs="汉仪中黑简"/>
          <w:b/>
          <w:color w:val="000000"/>
          <w:szCs w:val="21"/>
        </w:rPr>
        <w:t>（二）人生价值的实现条件</w:t>
      </w:r>
    </w:p>
    <w:p>
      <w:pPr>
        <w:ind w:firstLine="420" w:firstLineChars="200"/>
        <w:rPr>
          <w:rFonts w:hint="eastAsia" w:ascii="汉仪中黑简" w:hAnsi="汉仪中黑简" w:eastAsia="汉仪中黑简" w:cs="汉仪中黑简"/>
          <w:color w:val="000000"/>
          <w:szCs w:val="21"/>
        </w:rPr>
      </w:pPr>
      <w:r>
        <w:rPr>
          <w:rFonts w:hint="eastAsia" w:ascii="汉仪中黑简" w:hAnsi="汉仪中黑简" w:eastAsia="汉仪中黑简" w:cs="汉仪中黑简"/>
          <w:color w:val="000000"/>
          <w:szCs w:val="21"/>
          <w:lang w:val="en-US" w:eastAsia="zh-CN"/>
        </w:rPr>
        <w:t>①</w:t>
      </w:r>
      <w:r>
        <w:rPr>
          <w:rFonts w:hint="eastAsia" w:ascii="汉仪中黑简" w:hAnsi="汉仪中黑简" w:eastAsia="汉仪中黑简" w:cs="汉仪中黑简"/>
          <w:color w:val="000000"/>
          <w:szCs w:val="21"/>
        </w:rPr>
        <w:t>实现人生价值要从社会客观条件出发；</w:t>
      </w:r>
      <w:r>
        <w:rPr>
          <w:rFonts w:hint="eastAsia" w:ascii="汉仪中黑简" w:hAnsi="汉仪中黑简" w:eastAsia="汉仪中黑简" w:cs="汉仪中黑简"/>
          <w:color w:val="000000"/>
          <w:szCs w:val="21"/>
          <w:lang w:val="en-US" w:eastAsia="zh-CN"/>
        </w:rPr>
        <w:t>②</w:t>
      </w:r>
      <w:r>
        <w:rPr>
          <w:rFonts w:hint="eastAsia" w:ascii="汉仪中黑简" w:hAnsi="汉仪中黑简" w:eastAsia="汉仪中黑简" w:cs="汉仪中黑简"/>
          <w:color w:val="000000"/>
          <w:szCs w:val="21"/>
        </w:rPr>
        <w:t>从个体自身条件出发；</w:t>
      </w:r>
      <w:r>
        <w:rPr>
          <w:rFonts w:hint="eastAsia" w:ascii="汉仪中黑简" w:hAnsi="汉仪中黑简" w:eastAsia="汉仪中黑简" w:cs="汉仪中黑简"/>
          <w:color w:val="000000"/>
          <w:szCs w:val="21"/>
          <w:lang w:val="en-US" w:eastAsia="zh-CN"/>
        </w:rPr>
        <w:t>③</w:t>
      </w:r>
      <w:r>
        <w:rPr>
          <w:rFonts w:hint="eastAsia" w:ascii="汉仪中黑简" w:hAnsi="汉仪中黑简" w:eastAsia="汉仪中黑简" w:cs="汉仪中黑简"/>
          <w:color w:val="000000"/>
          <w:szCs w:val="21"/>
        </w:rPr>
        <w:t>不断增强实现人生价值的能力本领。</w:t>
      </w:r>
    </w:p>
    <w:p>
      <w:pPr>
        <w:ind w:firstLine="420" w:firstLineChars="200"/>
        <w:rPr>
          <w:rFonts w:hint="eastAsia" w:ascii="汉仪中黑简" w:hAnsi="汉仪中黑简" w:eastAsia="汉仪中黑简" w:cs="汉仪中黑简"/>
          <w:color w:val="000000"/>
          <w:szCs w:val="21"/>
        </w:rPr>
      </w:pPr>
    </w:p>
    <w:p>
      <w:pPr>
        <w:numPr>
          <w:ilvl w:val="0"/>
          <w:numId w:val="5"/>
        </w:numPr>
        <w:jc w:val="center"/>
        <w:rPr>
          <w:rFonts w:hint="eastAsia" w:ascii="汉仪中黑简" w:hAnsi="汉仪中黑简" w:eastAsia="汉仪中黑简" w:cs="汉仪中黑简"/>
          <w:b/>
          <w:color w:val="000000"/>
          <w:sz w:val="28"/>
          <w:szCs w:val="28"/>
        </w:rPr>
      </w:pPr>
      <w:r>
        <w:rPr>
          <w:rFonts w:hint="eastAsia" w:ascii="汉仪中黑简" w:hAnsi="汉仪中黑简" w:eastAsia="汉仪中黑简" w:cs="汉仪中黑简"/>
          <w:b/>
          <w:color w:val="000000"/>
          <w:sz w:val="28"/>
          <w:szCs w:val="28"/>
        </w:rPr>
        <w:t>创造有意义的人生</w:t>
      </w:r>
    </w:p>
    <w:p>
      <w:pPr>
        <w:numPr>
          <w:ilvl w:val="0"/>
          <w:numId w:val="8"/>
        </w:numPr>
        <w:ind w:firstLine="420" w:firstLineChars="200"/>
        <w:rPr>
          <w:rFonts w:hint="eastAsia" w:ascii="汉仪中黑简" w:hAnsi="汉仪中黑简" w:eastAsia="汉仪中黑简" w:cs="汉仪中黑简"/>
          <w:b/>
          <w:color w:val="000000"/>
          <w:szCs w:val="21"/>
        </w:rPr>
      </w:pPr>
      <w:r>
        <w:rPr>
          <w:rFonts w:hint="eastAsia" w:ascii="汉仪中黑简" w:hAnsi="汉仪中黑简" w:eastAsia="汉仪中黑简" w:cs="汉仪中黑简"/>
          <w:b/>
          <w:color w:val="000000"/>
          <w:szCs w:val="21"/>
        </w:rPr>
        <w:t>辩证对待人生矛盾</w:t>
      </w:r>
    </w:p>
    <w:p>
      <w:pPr>
        <w:numPr>
          <w:ilvl w:val="0"/>
          <w:numId w:val="0"/>
        </w:numPr>
        <w:ind w:firstLine="420" w:firstLineChars="0"/>
        <w:rPr>
          <w:rFonts w:hint="default" w:ascii="汉仪中黑简" w:hAnsi="汉仪中黑简" w:eastAsia="汉仪中黑简" w:cs="汉仪中黑简"/>
          <w:b w:val="0"/>
          <w:bCs/>
          <w:color w:val="000000"/>
          <w:szCs w:val="21"/>
          <w:lang w:val="en-US" w:eastAsia="zh-CN"/>
        </w:rPr>
      </w:pPr>
      <w:r>
        <w:rPr>
          <w:rFonts w:hint="eastAsia" w:ascii="汉仪中黑简" w:hAnsi="汉仪中黑简" w:eastAsia="汉仪中黑简" w:cs="汉仪中黑简"/>
          <w:b w:val="0"/>
          <w:bCs/>
          <w:color w:val="000000"/>
          <w:szCs w:val="21"/>
          <w:lang w:val="en-US" w:eastAsia="zh-CN"/>
        </w:rPr>
        <w:t>正确看待</w:t>
      </w:r>
    </w:p>
    <w:p>
      <w:pPr>
        <w:ind w:firstLine="420" w:firstLineChars="200"/>
        <w:rPr>
          <w:rFonts w:hint="default" w:ascii="汉仪中黑简" w:hAnsi="汉仪中黑简" w:eastAsia="汉仪中黑简" w:cs="汉仪中黑简"/>
          <w:b w:val="0"/>
          <w:bCs/>
          <w:color w:val="000000"/>
          <w:szCs w:val="21"/>
          <w:lang w:val="en-US" w:eastAsia="zh-CN"/>
        </w:rPr>
      </w:pPr>
      <w:r>
        <w:rPr>
          <w:rFonts w:hint="eastAsia" w:ascii="汉仪中黑简" w:hAnsi="汉仪中黑简" w:eastAsia="汉仪中黑简" w:cs="汉仪中黑简"/>
          <w:b/>
          <w:bCs/>
          <w:color w:val="000000"/>
          <w:szCs w:val="21"/>
          <w:lang w:val="en-US" w:eastAsia="zh-CN"/>
        </w:rPr>
        <w:t>①得与失</w:t>
      </w:r>
      <w:r>
        <w:rPr>
          <w:rFonts w:hint="eastAsia" w:ascii="汉仪中黑简" w:hAnsi="汉仪中黑简" w:eastAsia="汉仪中黑简" w:cs="汉仪中黑简"/>
          <w:b/>
          <w:color w:val="000000"/>
          <w:szCs w:val="21"/>
        </w:rPr>
        <w:t>：</w:t>
      </w:r>
      <w:r>
        <w:rPr>
          <w:rFonts w:hint="eastAsia" w:ascii="汉仪中黑简" w:hAnsi="汉仪中黑简" w:eastAsia="汉仪中黑简" w:cs="汉仪中黑简"/>
          <w:b w:val="0"/>
          <w:bCs/>
          <w:color w:val="000000"/>
          <w:szCs w:val="21"/>
          <w:lang w:val="en-US" w:eastAsia="zh-CN"/>
        </w:rPr>
        <w:t>不过重一时之得，不惧怕一时之失，跳出个人得失计较奉献社会。</w:t>
      </w:r>
    </w:p>
    <w:p>
      <w:pPr>
        <w:ind w:firstLine="420" w:firstLineChars="200"/>
        <w:rPr>
          <w:rFonts w:hint="eastAsia" w:ascii="汉仪中黑简" w:hAnsi="汉仪中黑简" w:eastAsia="汉仪中黑简" w:cs="汉仪中黑简"/>
          <w:color w:val="000000"/>
          <w:szCs w:val="21"/>
        </w:rPr>
      </w:pPr>
      <w:r>
        <w:rPr>
          <w:rFonts w:hint="eastAsia" w:ascii="汉仪中黑简" w:hAnsi="汉仪中黑简" w:eastAsia="汉仪中黑简" w:cs="汉仪中黑简"/>
          <w:b/>
          <w:bCs/>
          <w:color w:val="000000"/>
          <w:szCs w:val="21"/>
          <w:lang w:val="en-US" w:eastAsia="zh-CN"/>
        </w:rPr>
        <w:t>②苦与乐</w:t>
      </w:r>
      <w:r>
        <w:rPr>
          <w:rFonts w:hint="eastAsia" w:ascii="汉仪中黑简" w:hAnsi="汉仪中黑简" w:eastAsia="汉仪中黑简" w:cs="汉仪中黑简"/>
          <w:b/>
          <w:color w:val="000000"/>
          <w:szCs w:val="21"/>
        </w:rPr>
        <w:t>：</w:t>
      </w:r>
      <w:r>
        <w:rPr>
          <w:rFonts w:hint="eastAsia" w:ascii="汉仪中黑简" w:hAnsi="汉仪中黑简" w:eastAsia="汉仪中黑简" w:cs="汉仪中黑简"/>
          <w:color w:val="000000"/>
          <w:szCs w:val="21"/>
        </w:rPr>
        <w:t>对立统一，</w:t>
      </w:r>
      <w:r>
        <w:rPr>
          <w:rFonts w:hint="eastAsia" w:ascii="汉仪中黑简" w:hAnsi="汉仪中黑简" w:eastAsia="汉仪中黑简" w:cs="汉仪中黑简"/>
          <w:color w:val="000000"/>
          <w:szCs w:val="21"/>
          <w:lang w:val="en-US" w:eastAsia="zh-CN"/>
        </w:rPr>
        <w:t>一定条件可</w:t>
      </w:r>
      <w:r>
        <w:rPr>
          <w:rFonts w:hint="eastAsia" w:ascii="汉仪中黑简" w:hAnsi="汉仪中黑简" w:eastAsia="汉仪中黑简" w:cs="汉仪中黑简"/>
          <w:color w:val="000000"/>
          <w:szCs w:val="21"/>
        </w:rPr>
        <w:t>相互转化。</w:t>
      </w:r>
    </w:p>
    <w:p>
      <w:pPr>
        <w:ind w:firstLine="420" w:firstLineChars="200"/>
        <w:rPr>
          <w:rFonts w:hint="eastAsia" w:ascii="汉仪中黑简" w:hAnsi="汉仪中黑简" w:eastAsia="汉仪中黑简" w:cs="汉仪中黑简"/>
          <w:color w:val="000000"/>
          <w:szCs w:val="21"/>
        </w:rPr>
      </w:pPr>
      <w:r>
        <w:rPr>
          <w:rFonts w:hint="eastAsia" w:ascii="汉仪中黑简" w:hAnsi="汉仪中黑简" w:eastAsia="汉仪中黑简" w:cs="汉仪中黑简"/>
          <w:b/>
          <w:bCs/>
          <w:color w:val="000000"/>
          <w:szCs w:val="21"/>
          <w:lang w:val="en-US" w:eastAsia="zh-CN"/>
        </w:rPr>
        <w:t>③顺与逆</w:t>
      </w:r>
      <w:r>
        <w:rPr>
          <w:rFonts w:hint="eastAsia" w:ascii="汉仪中黑简" w:hAnsi="汉仪中黑简" w:eastAsia="汉仪中黑简" w:cs="汉仪中黑简"/>
          <w:b/>
          <w:color w:val="000000"/>
          <w:szCs w:val="21"/>
        </w:rPr>
        <w:t>：</w:t>
      </w:r>
      <w:r>
        <w:rPr>
          <w:rFonts w:hint="eastAsia" w:ascii="汉仪中黑简" w:hAnsi="汉仪中黑简" w:eastAsia="汉仪中黑简" w:cs="汉仪中黑简"/>
          <w:b w:val="0"/>
          <w:bCs/>
          <w:color w:val="000000"/>
          <w:szCs w:val="21"/>
          <w:lang w:val="en-US" w:eastAsia="zh-CN"/>
        </w:rPr>
        <w:t>正确对待个人成长的外部环境，</w:t>
      </w:r>
      <w:r>
        <w:rPr>
          <w:rFonts w:hint="eastAsia" w:ascii="汉仪中黑简" w:hAnsi="汉仪中黑简" w:eastAsia="汉仪中黑简" w:cs="汉仪中黑简"/>
          <w:color w:val="000000"/>
          <w:szCs w:val="21"/>
        </w:rPr>
        <w:t>善于利用顺境，正视战胜逆境。</w:t>
      </w:r>
    </w:p>
    <w:p>
      <w:pPr>
        <w:ind w:firstLine="420" w:firstLineChars="200"/>
        <w:rPr>
          <w:rFonts w:hint="default" w:ascii="汉仪中黑简" w:hAnsi="汉仪中黑简" w:eastAsia="汉仪中黑简" w:cs="汉仪中黑简"/>
          <w:color w:val="000000"/>
          <w:szCs w:val="21"/>
          <w:lang w:val="en-US" w:eastAsia="zh-CN"/>
        </w:rPr>
      </w:pPr>
      <w:r>
        <w:rPr>
          <w:rFonts w:hint="eastAsia" w:ascii="汉仪中黑简" w:hAnsi="汉仪中黑简" w:eastAsia="汉仪中黑简" w:cs="汉仪中黑简"/>
          <w:b/>
          <w:bCs/>
          <w:color w:val="000000"/>
          <w:szCs w:val="21"/>
          <w:lang w:val="en-US" w:eastAsia="zh-CN"/>
        </w:rPr>
        <w:t>④生与死</w:t>
      </w:r>
      <w:r>
        <w:rPr>
          <w:rFonts w:hint="eastAsia" w:ascii="汉仪中黑简" w:hAnsi="汉仪中黑简" w:eastAsia="汉仪中黑简" w:cs="汉仪中黑简"/>
          <w:b/>
          <w:color w:val="000000"/>
          <w:szCs w:val="21"/>
        </w:rPr>
        <w:t>：</w:t>
      </w:r>
      <w:r>
        <w:rPr>
          <w:rFonts w:hint="eastAsia" w:ascii="汉仪中黑简" w:hAnsi="汉仪中黑简" w:eastAsia="汉仪中黑简" w:cs="汉仪中黑简"/>
          <w:color w:val="000000"/>
          <w:szCs w:val="21"/>
        </w:rPr>
        <w:t>爱护生命，理性面对</w:t>
      </w:r>
      <w:r>
        <w:rPr>
          <w:rFonts w:hint="eastAsia" w:ascii="汉仪中黑简" w:hAnsi="汉仪中黑简" w:eastAsia="汉仪中黑简" w:cs="汉仪中黑简"/>
          <w:color w:val="000000"/>
          <w:szCs w:val="21"/>
          <w:lang w:val="en-US" w:eastAsia="zh-CN"/>
        </w:rPr>
        <w:t>生老病死自然现象</w:t>
      </w:r>
      <w:r>
        <w:rPr>
          <w:rFonts w:hint="eastAsia" w:ascii="汉仪中黑简" w:hAnsi="汉仪中黑简" w:eastAsia="汉仪中黑简" w:cs="汉仪中黑简"/>
          <w:color w:val="000000"/>
          <w:szCs w:val="21"/>
          <w:lang w:eastAsia="zh-CN"/>
        </w:rPr>
        <w:t>；</w:t>
      </w:r>
      <w:r>
        <w:rPr>
          <w:rFonts w:hint="eastAsia" w:ascii="汉仪中黑简" w:hAnsi="汉仪中黑简" w:eastAsia="汉仪中黑简" w:cs="汉仪中黑简"/>
          <w:color w:val="000000"/>
          <w:szCs w:val="21"/>
          <w:lang w:val="en-US" w:eastAsia="zh-CN"/>
        </w:rPr>
        <w:t>敢于奉献，有限个体生命投入无限人类进步事业。</w:t>
      </w:r>
    </w:p>
    <w:p>
      <w:pPr>
        <w:ind w:firstLine="420" w:firstLineChars="200"/>
        <w:rPr>
          <w:rFonts w:hint="default" w:ascii="汉仪中黑简" w:hAnsi="汉仪中黑简" w:eastAsia="汉仪中黑简" w:cs="汉仪中黑简"/>
          <w:color w:val="000000"/>
          <w:szCs w:val="21"/>
          <w:lang w:val="en-US" w:eastAsia="zh-CN"/>
        </w:rPr>
      </w:pPr>
      <w:r>
        <w:rPr>
          <w:rFonts w:hint="eastAsia" w:ascii="汉仪中黑简" w:hAnsi="汉仪中黑简" w:eastAsia="汉仪中黑简" w:cs="汉仪中黑简"/>
          <w:b/>
          <w:bCs/>
          <w:color w:val="000000"/>
          <w:szCs w:val="21"/>
          <w:lang w:val="en-US" w:eastAsia="zh-CN"/>
        </w:rPr>
        <w:t>⑤荣与辱</w:t>
      </w:r>
      <w:r>
        <w:rPr>
          <w:rFonts w:hint="eastAsia" w:ascii="汉仪中黑简" w:hAnsi="汉仪中黑简" w:eastAsia="汉仪中黑简" w:cs="汉仪中黑简"/>
          <w:b/>
          <w:color w:val="000000"/>
          <w:szCs w:val="21"/>
        </w:rPr>
        <w:t>：</w:t>
      </w:r>
      <w:r>
        <w:rPr>
          <w:rFonts w:hint="eastAsia" w:ascii="汉仪中黑简" w:hAnsi="汉仪中黑简" w:eastAsia="汉仪中黑简" w:cs="汉仪中黑简"/>
          <w:color w:val="000000"/>
          <w:szCs w:val="21"/>
        </w:rPr>
        <w:t>具备正确荣辱观，坚持八荣八耻</w:t>
      </w:r>
      <w:r>
        <w:rPr>
          <w:rFonts w:hint="eastAsia" w:ascii="汉仪中黑简" w:hAnsi="汉仪中黑简" w:eastAsia="汉仪中黑简" w:cs="汉仪中黑简"/>
          <w:color w:val="000000"/>
          <w:szCs w:val="21"/>
          <w:lang w:eastAsia="zh-CN"/>
        </w:rPr>
        <w:t>（</w:t>
      </w:r>
      <w:r>
        <w:rPr>
          <w:rFonts w:hint="eastAsia" w:ascii="汉仪中黑简" w:hAnsi="汉仪中黑简" w:eastAsia="汉仪中黑简" w:cs="汉仪中黑简"/>
          <w:color w:val="000000"/>
          <w:szCs w:val="21"/>
          <w:lang w:val="en-US" w:eastAsia="zh-CN"/>
        </w:rPr>
        <w:t>爱：国、人民、科学、劳动、团结互助、诚信、守法、奋斗）</w:t>
      </w:r>
    </w:p>
    <w:p>
      <w:pPr>
        <w:ind w:firstLine="420" w:firstLineChars="200"/>
        <w:rPr>
          <w:rFonts w:hint="eastAsia" w:ascii="汉仪中黑简" w:hAnsi="汉仪中黑简" w:eastAsia="汉仪中黑简" w:cs="汉仪中黑简"/>
          <w:b/>
          <w:color w:val="000000"/>
          <w:szCs w:val="21"/>
        </w:rPr>
      </w:pPr>
      <w:r>
        <w:rPr>
          <w:rFonts w:hint="eastAsia" w:ascii="汉仪中黑简" w:hAnsi="汉仪中黑简" w:eastAsia="汉仪中黑简" w:cs="汉仪中黑简"/>
          <w:b/>
          <w:color w:val="000000"/>
          <w:szCs w:val="21"/>
        </w:rPr>
        <w:t>二、反对错误人生观</w:t>
      </w:r>
    </w:p>
    <w:p>
      <w:pPr>
        <w:ind w:firstLine="420" w:firstLineChars="200"/>
        <w:rPr>
          <w:rFonts w:hint="default" w:ascii="汉仪中黑简" w:hAnsi="汉仪中黑简" w:eastAsia="汉仪中黑简" w:cs="汉仪中黑简"/>
          <w:color w:val="000000"/>
          <w:szCs w:val="21"/>
          <w:lang w:val="en-US" w:eastAsia="zh-CN"/>
        </w:rPr>
      </w:pPr>
      <w:r>
        <w:rPr>
          <w:rFonts w:hint="eastAsia" w:ascii="汉仪中黑简" w:hAnsi="汉仪中黑简" w:eastAsia="汉仪中黑简" w:cs="汉仪中黑简"/>
          <w:color w:val="000000"/>
          <w:szCs w:val="21"/>
          <w:lang w:val="en-US" w:eastAsia="zh-CN"/>
        </w:rPr>
        <w:t>①</w:t>
      </w:r>
      <w:r>
        <w:rPr>
          <w:rFonts w:hint="eastAsia" w:ascii="汉仪中黑简" w:hAnsi="汉仪中黑简" w:eastAsia="汉仪中黑简" w:cs="汉仪中黑简"/>
          <w:color w:val="000000"/>
          <w:szCs w:val="21"/>
        </w:rPr>
        <w:t>拜金主义</w:t>
      </w:r>
      <w:r>
        <w:rPr>
          <w:rFonts w:hint="eastAsia" w:ascii="汉仪中黑简" w:hAnsi="汉仪中黑简" w:eastAsia="汉仪中黑简" w:cs="汉仪中黑简"/>
          <w:color w:val="000000"/>
          <w:szCs w:val="21"/>
          <w:lang w:eastAsia="zh-CN"/>
        </w:rPr>
        <w:t>，</w:t>
      </w:r>
      <w:r>
        <w:rPr>
          <w:rFonts w:hint="eastAsia" w:ascii="汉仪中黑简" w:hAnsi="汉仪中黑简" w:eastAsia="汉仪中黑简" w:cs="汉仪中黑简"/>
          <w:color w:val="000000"/>
          <w:szCs w:val="21"/>
          <w:lang w:val="en-US" w:eastAsia="zh-CN"/>
        </w:rPr>
        <w:t>视金钱为人生唯一目的，人生价值唯一标准，引发权钱交易、贪赃枉法</w:t>
      </w:r>
    </w:p>
    <w:p>
      <w:pPr>
        <w:ind w:firstLine="420" w:firstLineChars="200"/>
        <w:rPr>
          <w:rFonts w:hint="default" w:ascii="汉仪中黑简" w:hAnsi="汉仪中黑简" w:eastAsia="汉仪中黑简" w:cs="汉仪中黑简"/>
          <w:color w:val="000000"/>
          <w:szCs w:val="21"/>
          <w:lang w:val="en-US" w:eastAsia="zh-CN"/>
        </w:rPr>
      </w:pPr>
      <w:r>
        <w:rPr>
          <w:rFonts w:hint="eastAsia" w:ascii="汉仪中黑简" w:hAnsi="汉仪中黑简" w:eastAsia="汉仪中黑简" w:cs="汉仪中黑简"/>
          <w:color w:val="000000"/>
          <w:szCs w:val="21"/>
          <w:lang w:val="en-US" w:eastAsia="zh-CN"/>
        </w:rPr>
        <w:t>②</w:t>
      </w:r>
      <w:r>
        <w:rPr>
          <w:rFonts w:hint="eastAsia" w:ascii="汉仪中黑简" w:hAnsi="汉仪中黑简" w:eastAsia="汉仪中黑简" w:cs="汉仪中黑简"/>
          <w:color w:val="000000"/>
          <w:szCs w:val="21"/>
        </w:rPr>
        <w:t>享乐主义</w:t>
      </w:r>
      <w:r>
        <w:rPr>
          <w:rFonts w:hint="eastAsia" w:ascii="汉仪中黑简" w:hAnsi="汉仪中黑简" w:eastAsia="汉仪中黑简" w:cs="汉仪中黑简"/>
          <w:color w:val="000000"/>
          <w:szCs w:val="21"/>
          <w:lang w:eastAsia="zh-CN"/>
        </w:rPr>
        <w:t>，</w:t>
      </w:r>
      <w:r>
        <w:rPr>
          <w:rFonts w:hint="eastAsia" w:ascii="汉仪中黑简" w:hAnsi="汉仪中黑简" w:eastAsia="汉仪中黑简" w:cs="汉仪中黑简"/>
          <w:color w:val="000000"/>
          <w:szCs w:val="21"/>
          <w:lang w:val="en-US" w:eastAsia="zh-CN"/>
        </w:rPr>
        <w:t>视感官享乐为人生唯一目的</w:t>
      </w:r>
    </w:p>
    <w:p>
      <w:pPr>
        <w:ind w:firstLine="420" w:firstLineChars="200"/>
        <w:rPr>
          <w:rFonts w:hint="eastAsia" w:ascii="汉仪中黑简" w:hAnsi="汉仪中黑简" w:eastAsia="汉仪中黑简" w:cs="汉仪中黑简"/>
          <w:color w:val="000000"/>
          <w:szCs w:val="21"/>
          <w:lang w:val="en-US" w:eastAsia="zh-CN"/>
        </w:rPr>
      </w:pPr>
      <w:r>
        <w:rPr>
          <w:rFonts w:hint="eastAsia" w:ascii="汉仪中黑简" w:hAnsi="汉仪中黑简" w:eastAsia="汉仪中黑简" w:cs="汉仪中黑简"/>
          <w:color w:val="000000"/>
          <w:szCs w:val="21"/>
          <w:lang w:val="en-US" w:eastAsia="zh-CN"/>
        </w:rPr>
        <w:t>③</w:t>
      </w:r>
      <w:r>
        <w:rPr>
          <w:rFonts w:hint="eastAsia" w:ascii="汉仪中黑简" w:hAnsi="汉仪中黑简" w:eastAsia="汉仪中黑简" w:cs="汉仪中黑简"/>
          <w:color w:val="000000"/>
          <w:szCs w:val="21"/>
        </w:rPr>
        <w:t>极端个人主义</w:t>
      </w:r>
      <w:r>
        <w:rPr>
          <w:rFonts w:hint="eastAsia" w:ascii="汉仪中黑简" w:hAnsi="汉仪中黑简" w:eastAsia="汉仪中黑简" w:cs="汉仪中黑简"/>
          <w:color w:val="000000"/>
          <w:szCs w:val="21"/>
          <w:lang w:eastAsia="zh-CN"/>
        </w:rPr>
        <w:t>。</w:t>
      </w:r>
    </w:p>
    <w:p>
      <w:pPr>
        <w:ind w:firstLine="420" w:firstLineChars="200"/>
        <w:rPr>
          <w:rFonts w:hint="eastAsia" w:ascii="汉仪中黑简" w:hAnsi="汉仪中黑简" w:eastAsia="汉仪中黑简" w:cs="汉仪中黑简"/>
          <w:b/>
          <w:color w:val="000000"/>
          <w:szCs w:val="21"/>
        </w:rPr>
      </w:pPr>
      <w:r>
        <w:rPr>
          <w:rFonts w:hint="eastAsia" w:ascii="汉仪中黑简" w:hAnsi="汉仪中黑简" w:eastAsia="汉仪中黑简" w:cs="汉仪中黑简"/>
          <w:b/>
          <w:color w:val="000000"/>
          <w:szCs w:val="21"/>
        </w:rPr>
        <w:t>三、成就出彩人生</w:t>
      </w:r>
    </w:p>
    <w:p>
      <w:pPr>
        <w:ind w:firstLine="420" w:firstLineChars="200"/>
        <w:rPr>
          <w:rFonts w:hint="default" w:ascii="汉仪中黑简" w:hAnsi="汉仪中黑简" w:eastAsia="汉仪中黑简" w:cs="汉仪中黑简"/>
          <w:color w:val="000000"/>
          <w:szCs w:val="21"/>
          <w:lang w:val="en-US" w:eastAsia="zh-CN"/>
        </w:rPr>
      </w:pPr>
      <w:r>
        <w:rPr>
          <w:rFonts w:hint="eastAsia" w:ascii="汉仪中黑简" w:hAnsi="汉仪中黑简" w:eastAsia="汉仪中黑简" w:cs="汉仪中黑简"/>
          <w:color w:val="000000"/>
          <w:szCs w:val="21"/>
          <w:lang w:val="en-US" w:eastAsia="zh-CN"/>
        </w:rPr>
        <w:t>①</w:t>
      </w:r>
      <w:r>
        <w:rPr>
          <w:rFonts w:hint="eastAsia" w:ascii="汉仪中黑简" w:hAnsi="汉仪中黑简" w:eastAsia="汉仪中黑简" w:cs="汉仪中黑简"/>
          <w:color w:val="000000"/>
          <w:szCs w:val="21"/>
        </w:rPr>
        <w:t>与历史同向</w:t>
      </w:r>
      <w:r>
        <w:rPr>
          <w:rFonts w:hint="eastAsia" w:ascii="汉仪中黑简" w:hAnsi="汉仪中黑简" w:eastAsia="汉仪中黑简" w:cs="汉仪中黑简"/>
          <w:color w:val="000000"/>
          <w:szCs w:val="21"/>
          <w:lang w:eastAsia="zh-CN"/>
        </w:rPr>
        <w:t>。</w:t>
      </w:r>
      <w:r>
        <w:rPr>
          <w:rFonts w:hint="eastAsia" w:ascii="汉仪中黑简" w:hAnsi="汉仪中黑简" w:eastAsia="汉仪中黑简" w:cs="汉仪中黑简"/>
          <w:color w:val="000000"/>
          <w:szCs w:val="21"/>
          <w:lang w:val="en-US" w:eastAsia="zh-CN"/>
        </w:rPr>
        <w:t>认识世界与中国发展大势，尊重顺应历史与人民选择；</w:t>
      </w:r>
    </w:p>
    <w:p>
      <w:pPr>
        <w:ind w:firstLine="420" w:firstLineChars="200"/>
        <w:rPr>
          <w:rFonts w:hint="default" w:ascii="汉仪中黑简" w:hAnsi="汉仪中黑简" w:eastAsia="汉仪中黑简" w:cs="汉仪中黑简"/>
          <w:color w:val="000000"/>
          <w:szCs w:val="21"/>
          <w:lang w:val="en-US" w:eastAsia="zh-CN"/>
        </w:rPr>
      </w:pPr>
      <w:r>
        <w:rPr>
          <w:rFonts w:hint="eastAsia" w:ascii="汉仪中黑简" w:hAnsi="汉仪中黑简" w:eastAsia="汉仪中黑简" w:cs="汉仪中黑简"/>
          <w:color w:val="000000"/>
          <w:szCs w:val="21"/>
          <w:lang w:val="en-US" w:eastAsia="zh-CN"/>
        </w:rPr>
        <w:t>②</w:t>
      </w:r>
      <w:r>
        <w:rPr>
          <w:rFonts w:hint="eastAsia" w:ascii="汉仪中黑简" w:hAnsi="汉仪中黑简" w:eastAsia="汉仪中黑简" w:cs="汉仪中黑简"/>
          <w:color w:val="000000"/>
          <w:szCs w:val="21"/>
        </w:rPr>
        <w:t>与祖国同行</w:t>
      </w:r>
      <w:r>
        <w:rPr>
          <w:rFonts w:hint="eastAsia" w:ascii="汉仪中黑简" w:hAnsi="汉仪中黑简" w:eastAsia="汉仪中黑简" w:cs="汉仪中黑简"/>
          <w:color w:val="000000"/>
          <w:szCs w:val="21"/>
          <w:lang w:eastAsia="zh-CN"/>
        </w:rPr>
        <w:t>。</w:t>
      </w:r>
      <w:r>
        <w:rPr>
          <w:rFonts w:hint="eastAsia" w:ascii="汉仪中黑简" w:hAnsi="汉仪中黑简" w:eastAsia="汉仪中黑简" w:cs="汉仪中黑简"/>
          <w:color w:val="000000"/>
          <w:szCs w:val="21"/>
          <w:lang w:val="en-US" w:eastAsia="zh-CN"/>
        </w:rPr>
        <w:t>将人生目标与国家前途命运紧密相连；</w:t>
      </w:r>
    </w:p>
    <w:p>
      <w:pPr>
        <w:ind w:firstLine="420" w:firstLineChars="200"/>
        <w:rPr>
          <w:rFonts w:hint="eastAsia" w:ascii="汉仪中黑简" w:hAnsi="汉仪中黑简" w:eastAsia="汉仪中黑简" w:cs="汉仪中黑简"/>
          <w:color w:val="000000"/>
          <w:szCs w:val="21"/>
          <w:lang w:val="en-US" w:eastAsia="zh-CN"/>
        </w:rPr>
      </w:pPr>
      <w:r>
        <w:rPr>
          <w:rFonts w:hint="eastAsia" w:ascii="汉仪中黑简" w:hAnsi="汉仪中黑简" w:eastAsia="汉仪中黑简" w:cs="汉仪中黑简"/>
          <w:color w:val="000000"/>
          <w:szCs w:val="21"/>
          <w:lang w:val="en-US" w:eastAsia="zh-CN"/>
        </w:rPr>
        <w:t>③</w:t>
      </w:r>
      <w:r>
        <w:rPr>
          <w:rFonts w:hint="eastAsia" w:ascii="汉仪中黑简" w:hAnsi="汉仪中黑简" w:eastAsia="汉仪中黑简" w:cs="汉仪中黑简"/>
          <w:color w:val="000000"/>
          <w:szCs w:val="21"/>
        </w:rPr>
        <w:t>与人民同在</w:t>
      </w:r>
      <w:r>
        <w:rPr>
          <w:rFonts w:hint="eastAsia" w:ascii="汉仪中黑简" w:hAnsi="汉仪中黑简" w:eastAsia="汉仪中黑简" w:cs="汉仪中黑简"/>
          <w:color w:val="000000"/>
          <w:szCs w:val="21"/>
          <w:lang w:eastAsia="zh-CN"/>
        </w:rPr>
        <w:t>。</w:t>
      </w:r>
      <w:r>
        <w:rPr>
          <w:rFonts w:hint="eastAsia" w:ascii="汉仪中黑简" w:hAnsi="汉仪中黑简" w:eastAsia="汉仪中黑简" w:cs="汉仪中黑简"/>
          <w:color w:val="000000"/>
          <w:szCs w:val="21"/>
          <w:lang w:val="en-US" w:eastAsia="zh-CN"/>
        </w:rPr>
        <w:t>为人民服务。</w:t>
      </w:r>
    </w:p>
    <w:p>
      <w:pPr>
        <w:ind w:firstLine="420" w:firstLineChars="200"/>
        <w:rPr>
          <w:rFonts w:hint="default" w:ascii="汉仪中黑简" w:hAnsi="汉仪中黑简" w:eastAsia="汉仪中黑简" w:cs="汉仪中黑简"/>
          <w:color w:val="000000"/>
          <w:szCs w:val="21"/>
          <w:lang w:val="en-US" w:eastAsia="zh-CN"/>
        </w:rPr>
      </w:pPr>
      <w:r>
        <w:rPr>
          <w:rFonts w:hint="eastAsia" w:ascii="汉仪中黑简" w:hAnsi="汉仪中黑简" w:eastAsia="汉仪中黑简" w:cs="汉仪中黑简"/>
          <w:color w:val="000000"/>
          <w:szCs w:val="21"/>
          <w:lang w:val="en-US" w:eastAsia="zh-CN"/>
        </w:rPr>
        <w:t>④在实践中创造有价值的人生，在奋斗中创造幸福人生。</w:t>
      </w:r>
    </w:p>
    <w:p>
      <w:pPr>
        <w:ind w:firstLine="420" w:firstLineChars="200"/>
        <w:rPr>
          <w:rFonts w:hint="eastAsia" w:ascii="汉仪中黑简" w:hAnsi="汉仪中黑简" w:eastAsia="汉仪中黑简" w:cs="汉仪中黑简"/>
          <w:color w:val="000000"/>
          <w:szCs w:val="21"/>
          <w:lang w:eastAsia="zh-CN"/>
        </w:rPr>
      </w:pPr>
    </w:p>
    <w:p>
      <w:pPr>
        <w:numPr>
          <w:ilvl w:val="0"/>
          <w:numId w:val="4"/>
        </w:numPr>
        <w:jc w:val="center"/>
        <w:rPr>
          <w:rFonts w:hint="eastAsia" w:ascii="汉仪中黑简" w:hAnsi="汉仪中黑简" w:eastAsia="汉仪中黑简" w:cs="汉仪中黑简"/>
          <w:b/>
          <w:color w:val="000000"/>
          <w:sz w:val="30"/>
          <w:szCs w:val="30"/>
        </w:rPr>
      </w:pPr>
      <w:r>
        <w:rPr>
          <w:rFonts w:hint="eastAsia" w:ascii="汉仪中黑简" w:hAnsi="汉仪中黑简" w:eastAsia="汉仪中黑简" w:cs="汉仪中黑简"/>
          <w:b/>
          <w:color w:val="000000"/>
          <w:sz w:val="30"/>
          <w:szCs w:val="30"/>
        </w:rPr>
        <w:t>坚定理想信念</w:t>
      </w:r>
    </w:p>
    <w:p>
      <w:pPr>
        <w:numPr>
          <w:ilvl w:val="0"/>
          <w:numId w:val="9"/>
        </w:numPr>
        <w:jc w:val="center"/>
        <w:rPr>
          <w:rFonts w:hint="eastAsia" w:ascii="汉仪中黑简" w:hAnsi="汉仪中黑简" w:eastAsia="汉仪中黑简" w:cs="汉仪中黑简"/>
          <w:b/>
          <w:color w:val="000000"/>
          <w:sz w:val="28"/>
          <w:szCs w:val="28"/>
        </w:rPr>
      </w:pPr>
      <w:r>
        <w:rPr>
          <w:rFonts w:hint="eastAsia" w:ascii="汉仪中黑简" w:hAnsi="汉仪中黑简" w:eastAsia="汉仪中黑简" w:cs="汉仪中黑简"/>
          <w:b/>
          <w:color w:val="000000"/>
          <w:sz w:val="28"/>
          <w:szCs w:val="28"/>
        </w:rPr>
        <w:t>理想信念的内涵及重要性</w:t>
      </w:r>
    </w:p>
    <w:p>
      <w:pPr>
        <w:ind w:firstLine="420" w:firstLineChars="200"/>
        <w:rPr>
          <w:rFonts w:hint="eastAsia" w:ascii="汉仪中黑简" w:hAnsi="汉仪中黑简" w:eastAsia="汉仪中黑简" w:cs="汉仪中黑简"/>
          <w:b/>
          <w:color w:val="000000"/>
          <w:szCs w:val="21"/>
        </w:rPr>
      </w:pPr>
      <w:r>
        <w:rPr>
          <w:rFonts w:hint="eastAsia" w:ascii="汉仪中黑简" w:hAnsi="汉仪中黑简" w:eastAsia="汉仪中黑简" w:cs="汉仪中黑简"/>
          <w:b/>
          <w:color w:val="000000"/>
          <w:szCs w:val="21"/>
        </w:rPr>
        <w:t>一、什么是理想信念</w:t>
      </w:r>
    </w:p>
    <w:p>
      <w:pPr>
        <w:ind w:firstLine="420" w:firstLineChars="200"/>
        <w:rPr>
          <w:rFonts w:hint="eastAsia" w:ascii="汉仪中黑简" w:hAnsi="汉仪中黑简" w:eastAsia="汉仪中黑简" w:cs="汉仪中黑简"/>
          <w:b/>
          <w:color w:val="000000"/>
          <w:szCs w:val="21"/>
          <w:lang w:val="en-US" w:eastAsia="zh-CN"/>
        </w:rPr>
      </w:pPr>
      <w:r>
        <w:rPr>
          <w:rFonts w:hint="eastAsia" w:ascii="汉仪中黑简" w:hAnsi="汉仪中黑简" w:eastAsia="汉仪中黑简" w:cs="汉仪中黑简"/>
          <w:b/>
          <w:color w:val="000000"/>
          <w:szCs w:val="21"/>
        </w:rPr>
        <w:t>（一）理想的内涵与特征</w:t>
      </w:r>
      <w:r>
        <w:rPr>
          <w:rFonts w:hint="eastAsia" w:ascii="汉仪中黑简" w:hAnsi="汉仪中黑简" w:eastAsia="汉仪中黑简" w:cs="汉仪中黑简"/>
          <w:b/>
          <w:color w:val="000000"/>
          <w:szCs w:val="21"/>
          <w:lang w:eastAsia="zh-CN"/>
        </w:rPr>
        <w:t>（</w:t>
      </w:r>
      <w:r>
        <w:rPr>
          <w:rFonts w:hint="eastAsia" w:ascii="汉仪中黑简" w:hAnsi="汉仪中黑简" w:eastAsia="汉仪中黑简" w:cs="汉仪中黑简"/>
          <w:b/>
          <w:color w:val="000000"/>
          <w:szCs w:val="21"/>
          <w:lang w:val="en-US" w:eastAsia="zh-CN"/>
        </w:rPr>
        <w:t>省略内涵</w:t>
      </w:r>
      <w:r>
        <w:rPr>
          <w:rFonts w:hint="eastAsia" w:ascii="汉仪中黑简" w:hAnsi="汉仪中黑简" w:eastAsia="汉仪中黑简" w:cs="汉仪中黑简"/>
          <w:b/>
          <w:color w:val="000000"/>
          <w:szCs w:val="21"/>
          <w:lang w:eastAsia="zh-CN"/>
        </w:rPr>
        <w:t>）</w:t>
      </w:r>
    </w:p>
    <w:p>
      <w:pPr>
        <w:ind w:firstLine="420" w:firstLineChars="200"/>
        <w:rPr>
          <w:rFonts w:hint="eastAsia" w:ascii="汉仪中黑简" w:hAnsi="汉仪中黑简" w:eastAsia="汉仪中黑简" w:cs="汉仪中黑简"/>
          <w:b/>
          <w:bCs/>
          <w:color w:val="000000"/>
          <w:szCs w:val="21"/>
          <w:lang w:val="en-US" w:eastAsia="zh-CN"/>
        </w:rPr>
      </w:pPr>
      <w:r>
        <w:rPr>
          <w:rFonts w:hint="eastAsia" w:ascii="汉仪中黑简" w:hAnsi="汉仪中黑简" w:eastAsia="汉仪中黑简" w:cs="汉仪中黑简"/>
          <w:b/>
          <w:bCs/>
          <w:color w:val="000000"/>
          <w:szCs w:val="21"/>
          <w:lang w:val="en-US" w:eastAsia="zh-CN"/>
        </w:rPr>
        <w:t>特征：</w:t>
      </w:r>
    </w:p>
    <w:p>
      <w:pPr>
        <w:ind w:firstLine="420" w:firstLineChars="200"/>
        <w:rPr>
          <w:rFonts w:hint="default" w:ascii="汉仪中黑简" w:hAnsi="汉仪中黑简" w:eastAsia="汉仪中黑简" w:cs="汉仪中黑简"/>
          <w:color w:val="000000"/>
          <w:szCs w:val="21"/>
          <w:lang w:val="en-US" w:eastAsia="zh-CN"/>
        </w:rPr>
      </w:pPr>
      <w:r>
        <w:rPr>
          <w:rFonts w:hint="eastAsia" w:ascii="汉仪中黑简" w:hAnsi="汉仪中黑简" w:eastAsia="汉仪中黑简" w:cs="汉仪中黑简"/>
          <w:b/>
          <w:color w:val="000000"/>
          <w:szCs w:val="21"/>
          <w:lang w:val="en-US" w:eastAsia="zh-CN"/>
        </w:rPr>
        <w:t>①</w:t>
      </w:r>
      <w:r>
        <w:rPr>
          <w:rFonts w:hint="eastAsia" w:ascii="汉仪中黑简" w:hAnsi="汉仪中黑简" w:eastAsia="汉仪中黑简" w:cs="汉仪中黑简"/>
          <w:b/>
          <w:color w:val="000000"/>
          <w:szCs w:val="21"/>
        </w:rPr>
        <w:t>超越性</w:t>
      </w:r>
      <w:r>
        <w:rPr>
          <w:rFonts w:hint="eastAsia" w:ascii="汉仪中黑简" w:hAnsi="汉仪中黑简" w:eastAsia="汉仪中黑简" w:cs="汉仪中黑简"/>
          <w:b/>
          <w:color w:val="000000"/>
          <w:szCs w:val="21"/>
          <w:lang w:eastAsia="zh-CN"/>
        </w:rPr>
        <w:t>，</w:t>
      </w:r>
      <w:r>
        <w:rPr>
          <w:rFonts w:hint="eastAsia" w:ascii="汉仪中黑简" w:hAnsi="汉仪中黑简" w:eastAsia="汉仪中黑简" w:cs="汉仪中黑简"/>
          <w:b w:val="0"/>
          <w:bCs/>
          <w:color w:val="000000"/>
          <w:szCs w:val="21"/>
          <w:lang w:val="en-US" w:eastAsia="zh-CN"/>
        </w:rPr>
        <w:t>源于现实超越现实，是对未来美好生活的憧憬期待。</w:t>
      </w:r>
    </w:p>
    <w:p>
      <w:pPr>
        <w:ind w:firstLine="420" w:firstLineChars="200"/>
        <w:rPr>
          <w:rFonts w:hint="default" w:ascii="汉仪中黑简" w:hAnsi="汉仪中黑简" w:eastAsia="汉仪中黑简" w:cs="汉仪中黑简"/>
          <w:b/>
          <w:bCs/>
          <w:color w:val="000000"/>
          <w:szCs w:val="21"/>
          <w:lang w:val="en-US" w:eastAsia="zh-CN"/>
        </w:rPr>
      </w:pPr>
      <w:r>
        <w:rPr>
          <w:rFonts w:hint="eastAsia" w:ascii="汉仪中黑简" w:hAnsi="汉仪中黑简" w:eastAsia="汉仪中黑简" w:cs="汉仪中黑简"/>
          <w:b/>
          <w:color w:val="000000"/>
          <w:szCs w:val="21"/>
          <w:lang w:val="en-US" w:eastAsia="zh-CN"/>
        </w:rPr>
        <w:t>②</w:t>
      </w:r>
      <w:r>
        <w:rPr>
          <w:rFonts w:hint="eastAsia" w:ascii="汉仪中黑简" w:hAnsi="汉仪中黑简" w:eastAsia="汉仪中黑简" w:cs="汉仪中黑简"/>
          <w:b/>
          <w:color w:val="000000"/>
          <w:szCs w:val="21"/>
        </w:rPr>
        <w:t>实践性</w:t>
      </w:r>
      <w:r>
        <w:rPr>
          <w:rFonts w:hint="eastAsia" w:ascii="汉仪中黑简" w:hAnsi="汉仪中黑简" w:eastAsia="汉仪中黑简" w:cs="汉仪中黑简"/>
          <w:b/>
          <w:color w:val="000000"/>
          <w:szCs w:val="21"/>
          <w:lang w:eastAsia="zh-CN"/>
        </w:rPr>
        <w:t>，</w:t>
      </w:r>
      <w:r>
        <w:rPr>
          <w:rFonts w:hint="eastAsia" w:ascii="汉仪中黑简" w:hAnsi="汉仪中黑简" w:eastAsia="汉仪中黑简" w:cs="汉仪中黑简"/>
          <w:b w:val="0"/>
          <w:bCs/>
          <w:color w:val="000000"/>
          <w:szCs w:val="21"/>
          <w:lang w:val="en-US" w:eastAsia="zh-CN"/>
        </w:rPr>
        <w:t>产生与实现离不开实践。</w:t>
      </w:r>
    </w:p>
    <w:p>
      <w:pPr>
        <w:ind w:firstLine="420" w:firstLineChars="200"/>
        <w:rPr>
          <w:rFonts w:hint="default" w:ascii="汉仪中黑简" w:hAnsi="汉仪中黑简" w:eastAsia="汉仪中黑简" w:cs="汉仪中黑简"/>
          <w:b/>
          <w:bCs/>
          <w:color w:val="000000"/>
          <w:szCs w:val="21"/>
          <w:lang w:val="en-US" w:eastAsia="zh-CN"/>
        </w:rPr>
      </w:pPr>
      <w:r>
        <w:rPr>
          <w:rFonts w:hint="eastAsia" w:ascii="汉仪中黑简" w:hAnsi="汉仪中黑简" w:eastAsia="汉仪中黑简" w:cs="汉仪中黑简"/>
          <w:b/>
          <w:color w:val="000000"/>
          <w:szCs w:val="21"/>
          <w:lang w:val="en-US" w:eastAsia="zh-CN"/>
        </w:rPr>
        <w:t>③</w:t>
      </w:r>
      <w:r>
        <w:rPr>
          <w:rFonts w:hint="eastAsia" w:ascii="汉仪中黑简" w:hAnsi="汉仪中黑简" w:eastAsia="汉仪中黑简" w:cs="汉仪中黑简"/>
          <w:b/>
          <w:color w:val="000000"/>
          <w:szCs w:val="21"/>
        </w:rPr>
        <w:t>时代性</w:t>
      </w:r>
      <w:r>
        <w:rPr>
          <w:rFonts w:hint="eastAsia" w:ascii="汉仪中黑简" w:hAnsi="汉仪中黑简" w:eastAsia="汉仪中黑简" w:cs="汉仪中黑简"/>
          <w:b/>
          <w:color w:val="000000"/>
          <w:szCs w:val="21"/>
          <w:lang w:eastAsia="zh-CN"/>
        </w:rPr>
        <w:t>，</w:t>
      </w:r>
      <w:r>
        <w:rPr>
          <w:rFonts w:hint="eastAsia" w:ascii="汉仪中黑简" w:hAnsi="汉仪中黑简" w:eastAsia="汉仪中黑简" w:cs="汉仪中黑简"/>
          <w:b w:val="0"/>
          <w:bCs/>
          <w:color w:val="000000"/>
          <w:szCs w:val="21"/>
          <w:lang w:val="en-US" w:eastAsia="zh-CN"/>
        </w:rPr>
        <w:t>受时代制约，随时代发展。</w:t>
      </w:r>
    </w:p>
    <w:p>
      <w:pPr>
        <w:ind w:firstLine="420" w:firstLineChars="200"/>
        <w:rPr>
          <w:rFonts w:hint="eastAsia" w:ascii="汉仪中黑简" w:hAnsi="汉仪中黑简" w:eastAsia="汉仪中黑简" w:cs="汉仪中黑简"/>
          <w:b/>
          <w:color w:val="000000"/>
          <w:szCs w:val="21"/>
        </w:rPr>
      </w:pPr>
      <w:r>
        <w:rPr>
          <w:rFonts w:hint="eastAsia" w:ascii="汉仪中黑简" w:hAnsi="汉仪中黑简" w:eastAsia="汉仪中黑简" w:cs="汉仪中黑简"/>
          <w:b/>
          <w:color w:val="000000"/>
          <w:szCs w:val="21"/>
        </w:rPr>
        <w:t>（二）信念的内涵与特征</w:t>
      </w:r>
    </w:p>
    <w:p>
      <w:pPr>
        <w:ind w:firstLine="420" w:firstLineChars="200"/>
        <w:rPr>
          <w:rFonts w:hint="default" w:ascii="汉仪中黑简" w:hAnsi="汉仪中黑简" w:eastAsia="汉仪中黑简" w:cs="汉仪中黑简"/>
          <w:b w:val="0"/>
          <w:bCs/>
          <w:color w:val="000000"/>
          <w:szCs w:val="21"/>
          <w:lang w:val="en-US" w:eastAsia="zh-CN"/>
        </w:rPr>
      </w:pPr>
      <w:r>
        <w:rPr>
          <w:rFonts w:hint="eastAsia" w:ascii="汉仪中黑简" w:hAnsi="汉仪中黑简" w:eastAsia="汉仪中黑简" w:cs="汉仪中黑简"/>
          <w:b/>
          <w:bCs w:val="0"/>
          <w:color w:val="000000"/>
          <w:szCs w:val="21"/>
          <w:lang w:val="en-US" w:eastAsia="zh-CN"/>
        </w:rPr>
        <w:t>特征</w:t>
      </w:r>
      <w:r>
        <w:rPr>
          <w:rFonts w:hint="eastAsia" w:ascii="汉仪中黑简" w:hAnsi="汉仪中黑简" w:eastAsia="汉仪中黑简" w:cs="汉仪中黑简"/>
          <w:b w:val="0"/>
          <w:bCs/>
          <w:color w:val="000000"/>
          <w:szCs w:val="21"/>
          <w:lang w:val="en-US" w:eastAsia="zh-CN"/>
        </w:rPr>
        <w:t>：①</w:t>
      </w:r>
      <w:r>
        <w:rPr>
          <w:rFonts w:hint="eastAsia" w:ascii="汉仪中黑简" w:hAnsi="汉仪中黑简" w:eastAsia="汉仪中黑简" w:cs="汉仪中黑简"/>
          <w:b/>
          <w:bCs w:val="0"/>
          <w:color w:val="000000"/>
          <w:szCs w:val="21"/>
          <w:lang w:val="en-US" w:eastAsia="zh-CN"/>
        </w:rPr>
        <w:t>执着性；②支撑性；③多样性</w:t>
      </w:r>
      <w:r>
        <w:rPr>
          <w:rFonts w:hint="eastAsia" w:ascii="汉仪中黑简" w:hAnsi="汉仪中黑简" w:eastAsia="汉仪中黑简" w:cs="汉仪中黑简"/>
          <w:b w:val="0"/>
          <w:bCs/>
          <w:color w:val="000000"/>
          <w:szCs w:val="21"/>
          <w:lang w:val="en-US" w:eastAsia="zh-CN"/>
        </w:rPr>
        <w:t>（高层次信念决定低层次信念</w:t>
      </w:r>
    </w:p>
    <w:p>
      <w:pPr>
        <w:ind w:firstLine="420" w:firstLineChars="200"/>
        <w:rPr>
          <w:rFonts w:hint="eastAsia" w:ascii="汉仪中黑简" w:hAnsi="汉仪中黑简" w:eastAsia="汉仪中黑简" w:cs="汉仪中黑简"/>
          <w:b w:val="0"/>
          <w:bCs/>
          <w:color w:val="000000"/>
          <w:szCs w:val="21"/>
        </w:rPr>
      </w:pPr>
      <w:r>
        <w:rPr>
          <w:rFonts w:hint="eastAsia" w:ascii="汉仪中黑简" w:hAnsi="汉仪中黑简" w:eastAsia="汉仪中黑简" w:cs="汉仪中黑简"/>
          <w:b/>
          <w:bCs w:val="0"/>
          <w:color w:val="000000"/>
          <w:szCs w:val="21"/>
        </w:rPr>
        <w:t>信仰</w:t>
      </w:r>
      <w:r>
        <w:rPr>
          <w:rFonts w:hint="eastAsia" w:ascii="汉仪中黑简" w:hAnsi="汉仪中黑简" w:eastAsia="汉仪中黑简" w:cs="汉仪中黑简"/>
          <w:b w:val="0"/>
          <w:bCs/>
          <w:color w:val="000000"/>
          <w:szCs w:val="21"/>
        </w:rPr>
        <w:t>是最高层次的信念，</w:t>
      </w:r>
      <w:r>
        <w:rPr>
          <w:rFonts w:hint="eastAsia" w:ascii="汉仪中黑简" w:hAnsi="汉仪中黑简" w:eastAsia="汉仪中黑简" w:cs="汉仪中黑简"/>
          <w:b w:val="0"/>
          <w:bCs/>
          <w:color w:val="000000"/>
          <w:szCs w:val="21"/>
          <w:lang w:val="en-US" w:eastAsia="zh-CN"/>
        </w:rPr>
        <w:t>有强大统摄力，</w:t>
      </w:r>
      <w:r>
        <w:rPr>
          <w:rFonts w:hint="eastAsia" w:ascii="汉仪中黑简" w:hAnsi="汉仪中黑简" w:eastAsia="汉仪中黑简" w:cs="汉仪中黑简"/>
          <w:b w:val="0"/>
          <w:bCs/>
          <w:color w:val="000000"/>
          <w:szCs w:val="21"/>
        </w:rPr>
        <w:t>有盲目和科学之分。</w:t>
      </w:r>
    </w:p>
    <w:p>
      <w:pPr>
        <w:ind w:firstLine="420" w:firstLineChars="200"/>
        <w:rPr>
          <w:rFonts w:hint="eastAsia" w:ascii="汉仪中黑简" w:hAnsi="汉仪中黑简" w:eastAsia="汉仪中黑简" w:cs="汉仪中黑简"/>
          <w:b w:val="0"/>
          <w:bCs/>
          <w:color w:val="000000"/>
          <w:szCs w:val="21"/>
        </w:rPr>
      </w:pPr>
      <w:r>
        <w:rPr>
          <w:rFonts w:hint="eastAsia" w:ascii="汉仪中黑简" w:hAnsi="汉仪中黑简" w:eastAsia="汉仪中黑简" w:cs="汉仪中黑简"/>
          <w:b w:val="0"/>
          <w:bCs/>
          <w:color w:val="000000"/>
          <w:szCs w:val="21"/>
        </w:rPr>
        <w:t>理想和信念的</w:t>
      </w:r>
      <w:r>
        <w:rPr>
          <w:rFonts w:hint="eastAsia" w:ascii="汉仪中黑简" w:hAnsi="汉仪中黑简" w:eastAsia="汉仪中黑简" w:cs="汉仪中黑简"/>
          <w:b/>
          <w:bCs w:val="0"/>
          <w:color w:val="000000"/>
          <w:szCs w:val="21"/>
        </w:rPr>
        <w:t>关系</w:t>
      </w:r>
      <w:r>
        <w:rPr>
          <w:rFonts w:hint="eastAsia" w:ascii="汉仪中黑简" w:hAnsi="汉仪中黑简" w:eastAsia="汉仪中黑简" w:cs="汉仪中黑简"/>
          <w:b w:val="0"/>
          <w:bCs/>
          <w:color w:val="000000"/>
          <w:szCs w:val="21"/>
        </w:rPr>
        <w:t>：理想是信念所指对象，信念是理想实现保障。</w:t>
      </w:r>
    </w:p>
    <w:p>
      <w:pPr>
        <w:ind w:firstLine="420" w:firstLineChars="200"/>
        <w:rPr>
          <w:rFonts w:hint="eastAsia" w:ascii="汉仪中黑简" w:hAnsi="汉仪中黑简" w:eastAsia="汉仪中黑简" w:cs="汉仪中黑简"/>
          <w:b/>
          <w:color w:val="000000"/>
          <w:szCs w:val="21"/>
        </w:rPr>
      </w:pPr>
      <w:r>
        <w:rPr>
          <w:rFonts w:hint="eastAsia" w:ascii="汉仪中黑简" w:hAnsi="汉仪中黑简" w:eastAsia="汉仪中黑简" w:cs="汉仪中黑简"/>
          <w:b/>
          <w:color w:val="000000"/>
          <w:szCs w:val="21"/>
        </w:rPr>
        <w:t>二、理想信念是精神之“钙”</w:t>
      </w:r>
    </w:p>
    <w:p>
      <w:pPr>
        <w:ind w:firstLine="420" w:firstLineChars="200"/>
        <w:rPr>
          <w:rFonts w:hint="default" w:ascii="汉仪中黑简" w:hAnsi="汉仪中黑简" w:eastAsia="汉仪中黑简" w:cs="汉仪中黑简"/>
          <w:color w:val="000000"/>
          <w:szCs w:val="21"/>
          <w:lang w:val="en-US" w:eastAsia="zh-CN"/>
        </w:rPr>
      </w:pPr>
      <w:r>
        <w:rPr>
          <w:rFonts w:hint="eastAsia" w:ascii="汉仪中黑简" w:hAnsi="汉仪中黑简" w:eastAsia="汉仪中黑简" w:cs="汉仪中黑简"/>
          <w:color w:val="000000"/>
          <w:szCs w:val="21"/>
          <w:lang w:val="en-US" w:eastAsia="zh-CN"/>
        </w:rPr>
        <w:t>理想决定方向，信念决定成败。</w:t>
      </w:r>
    </w:p>
    <w:p>
      <w:pPr>
        <w:ind w:firstLine="420" w:firstLineChars="200"/>
        <w:rPr>
          <w:rFonts w:hint="eastAsia" w:ascii="汉仪中黑简" w:hAnsi="汉仪中黑简" w:eastAsia="汉仪中黑简" w:cs="汉仪中黑简"/>
          <w:b w:val="0"/>
          <w:bCs/>
          <w:color w:val="000000"/>
          <w:szCs w:val="21"/>
          <w:lang w:val="en-US" w:eastAsia="zh-CN"/>
        </w:rPr>
      </w:pPr>
      <w:r>
        <w:rPr>
          <w:rFonts w:hint="eastAsia" w:ascii="汉仪中黑简" w:hAnsi="汉仪中黑简" w:eastAsia="汉仪中黑简" w:cs="汉仪中黑简"/>
          <w:color w:val="000000"/>
          <w:szCs w:val="21"/>
        </w:rPr>
        <w:t>理想信念</w:t>
      </w:r>
      <w:r>
        <w:rPr>
          <w:rFonts w:hint="eastAsia" w:ascii="汉仪中黑简" w:hAnsi="汉仪中黑简" w:eastAsia="汉仪中黑简" w:cs="汉仪中黑简"/>
          <w:color w:val="000000"/>
          <w:szCs w:val="21"/>
          <w:lang w:val="en-US" w:eastAsia="zh-CN"/>
        </w:rPr>
        <w:t>①</w:t>
      </w:r>
      <w:r>
        <w:rPr>
          <w:rFonts w:hint="eastAsia" w:ascii="汉仪中黑简" w:hAnsi="汉仪中黑简" w:eastAsia="汉仪中黑简" w:cs="汉仪中黑简"/>
          <w:color w:val="000000"/>
          <w:szCs w:val="21"/>
        </w:rPr>
        <w:t>昭示</w:t>
      </w:r>
      <w:r>
        <w:rPr>
          <w:rFonts w:hint="eastAsia" w:ascii="汉仪中黑简" w:hAnsi="汉仪中黑简" w:eastAsia="汉仪中黑简" w:cs="汉仪中黑简"/>
          <w:b/>
          <w:color w:val="000000"/>
          <w:szCs w:val="21"/>
        </w:rPr>
        <w:t>奋斗目标</w:t>
      </w:r>
      <w:r>
        <w:rPr>
          <w:rFonts w:hint="eastAsia" w:ascii="汉仪中黑简" w:hAnsi="汉仪中黑简" w:eastAsia="汉仪中黑简" w:cs="汉仪中黑简"/>
          <w:color w:val="000000"/>
          <w:szCs w:val="21"/>
        </w:rPr>
        <w:t>；</w:t>
      </w:r>
      <w:r>
        <w:rPr>
          <w:rFonts w:hint="eastAsia" w:ascii="汉仪中黑简" w:hAnsi="汉仪中黑简" w:eastAsia="汉仪中黑简" w:cs="汉仪中黑简"/>
          <w:color w:val="000000"/>
          <w:szCs w:val="21"/>
          <w:lang w:val="en-US" w:eastAsia="zh-CN"/>
        </w:rPr>
        <w:t>②催生</w:t>
      </w:r>
      <w:r>
        <w:rPr>
          <w:rFonts w:hint="eastAsia" w:ascii="汉仪中黑简" w:hAnsi="汉仪中黑简" w:eastAsia="汉仪中黑简" w:cs="汉仪中黑简"/>
          <w:b/>
          <w:color w:val="000000"/>
          <w:szCs w:val="21"/>
        </w:rPr>
        <w:t>前进动力</w:t>
      </w:r>
      <w:r>
        <w:rPr>
          <w:rFonts w:hint="eastAsia" w:ascii="汉仪中黑简" w:hAnsi="汉仪中黑简" w:eastAsia="汉仪中黑简" w:cs="汉仪中黑简"/>
          <w:color w:val="000000"/>
          <w:szCs w:val="21"/>
        </w:rPr>
        <w:t>；</w:t>
      </w:r>
      <w:r>
        <w:rPr>
          <w:rFonts w:hint="eastAsia" w:ascii="汉仪中黑简" w:hAnsi="汉仪中黑简" w:eastAsia="汉仪中黑简" w:cs="汉仪中黑简"/>
          <w:color w:val="000000"/>
          <w:szCs w:val="21"/>
          <w:lang w:val="en-US" w:eastAsia="zh-CN"/>
        </w:rPr>
        <w:t>③</w:t>
      </w:r>
      <w:r>
        <w:rPr>
          <w:rFonts w:hint="eastAsia" w:ascii="汉仪中黑简" w:hAnsi="汉仪中黑简" w:eastAsia="汉仪中黑简" w:cs="汉仪中黑简"/>
          <w:color w:val="000000"/>
          <w:szCs w:val="21"/>
        </w:rPr>
        <w:t>提</w:t>
      </w:r>
      <w:r>
        <w:rPr>
          <w:rFonts w:hint="eastAsia" w:ascii="汉仪中黑简" w:hAnsi="汉仪中黑简" w:eastAsia="汉仪中黑简" w:cs="汉仪中黑简"/>
          <w:color w:val="000000"/>
          <w:szCs w:val="21"/>
          <w:lang w:val="en-US" w:eastAsia="zh-CN"/>
        </w:rPr>
        <w:t>供</w:t>
      </w:r>
      <w:r>
        <w:rPr>
          <w:rFonts w:hint="eastAsia" w:ascii="汉仪中黑简" w:hAnsi="汉仪中黑简" w:eastAsia="汉仪中黑简" w:cs="汉仪中黑简"/>
          <w:b/>
          <w:color w:val="000000"/>
          <w:szCs w:val="21"/>
        </w:rPr>
        <w:t>精神</w:t>
      </w:r>
      <w:r>
        <w:rPr>
          <w:rFonts w:hint="eastAsia" w:ascii="汉仪中黑简" w:hAnsi="汉仪中黑简" w:eastAsia="汉仪中黑简" w:cs="汉仪中黑简"/>
          <w:b/>
          <w:color w:val="000000"/>
          <w:szCs w:val="21"/>
          <w:lang w:val="en-US" w:eastAsia="zh-CN"/>
        </w:rPr>
        <w:t>支柱</w:t>
      </w:r>
      <w:r>
        <w:rPr>
          <w:rFonts w:hint="eastAsia" w:ascii="汉仪中黑简" w:hAnsi="汉仪中黑简" w:eastAsia="汉仪中黑简" w:cs="汉仪中黑简"/>
          <w:b w:val="0"/>
          <w:bCs/>
          <w:color w:val="000000"/>
          <w:szCs w:val="21"/>
          <w:lang w:val="en-US" w:eastAsia="zh-CN"/>
        </w:rPr>
        <w:t>；④提高</w:t>
      </w:r>
      <w:r>
        <w:rPr>
          <w:rFonts w:hint="eastAsia" w:ascii="汉仪中黑简" w:hAnsi="汉仪中黑简" w:eastAsia="汉仪中黑简" w:cs="汉仪中黑简"/>
          <w:b/>
          <w:bCs w:val="0"/>
          <w:color w:val="000000"/>
          <w:szCs w:val="21"/>
          <w:lang w:val="en-US" w:eastAsia="zh-CN"/>
        </w:rPr>
        <w:t>精神境界</w:t>
      </w:r>
      <w:r>
        <w:rPr>
          <w:rFonts w:hint="eastAsia" w:ascii="汉仪中黑简" w:hAnsi="汉仪中黑简" w:eastAsia="汉仪中黑简" w:cs="汉仪中黑简"/>
          <w:b w:val="0"/>
          <w:bCs/>
          <w:color w:val="000000"/>
          <w:szCs w:val="21"/>
          <w:lang w:val="en-US" w:eastAsia="zh-CN"/>
        </w:rPr>
        <w:t>。</w:t>
      </w:r>
    </w:p>
    <w:p>
      <w:pPr>
        <w:ind w:firstLine="420" w:firstLineChars="200"/>
        <w:rPr>
          <w:rFonts w:hint="default" w:ascii="汉仪中黑简" w:hAnsi="汉仪中黑简" w:eastAsia="汉仪中黑简" w:cs="汉仪中黑简"/>
          <w:b w:val="0"/>
          <w:bCs/>
          <w:color w:val="000000"/>
          <w:szCs w:val="21"/>
          <w:lang w:val="en-US" w:eastAsia="zh-CN"/>
        </w:rPr>
      </w:pPr>
    </w:p>
    <w:p>
      <w:pPr>
        <w:numPr>
          <w:ilvl w:val="0"/>
          <w:numId w:val="9"/>
        </w:numPr>
        <w:jc w:val="center"/>
        <w:rPr>
          <w:rFonts w:hint="eastAsia" w:ascii="汉仪中黑简" w:hAnsi="汉仪中黑简" w:eastAsia="汉仪中黑简" w:cs="汉仪中黑简"/>
          <w:b/>
          <w:color w:val="000000"/>
          <w:sz w:val="28"/>
          <w:szCs w:val="28"/>
        </w:rPr>
      </w:pPr>
      <w:r>
        <w:rPr>
          <w:rFonts w:hint="eastAsia" w:ascii="汉仪中黑简" w:hAnsi="汉仪中黑简" w:eastAsia="汉仪中黑简" w:cs="汉仪中黑简"/>
          <w:b/>
          <w:color w:val="000000"/>
          <w:sz w:val="28"/>
          <w:szCs w:val="28"/>
          <w:lang w:val="en-US" w:eastAsia="zh-CN"/>
        </w:rPr>
        <w:t>坚定信仰信念信心</w:t>
      </w:r>
    </w:p>
    <w:p>
      <w:pPr>
        <w:numPr>
          <w:ilvl w:val="0"/>
          <w:numId w:val="10"/>
        </w:numPr>
        <w:ind w:firstLine="420" w:firstLineChars="200"/>
        <w:rPr>
          <w:rFonts w:hint="eastAsia" w:ascii="汉仪中黑简" w:hAnsi="汉仪中黑简" w:eastAsia="汉仪中黑简" w:cs="汉仪中黑简"/>
          <w:b/>
          <w:color w:val="000000"/>
          <w:szCs w:val="21"/>
        </w:rPr>
      </w:pPr>
      <w:r>
        <w:rPr>
          <w:rFonts w:hint="eastAsia" w:ascii="汉仪中黑简" w:hAnsi="汉仪中黑简" w:eastAsia="汉仪中黑简" w:cs="汉仪中黑简"/>
          <w:b/>
          <w:color w:val="000000"/>
          <w:szCs w:val="21"/>
          <w:lang w:val="en-US" w:eastAsia="zh-CN"/>
        </w:rPr>
        <w:t>增强对马克思主义、共产主义的信仰</w:t>
      </w:r>
    </w:p>
    <w:p>
      <w:pPr>
        <w:numPr>
          <w:ilvl w:val="0"/>
          <w:numId w:val="11"/>
        </w:numPr>
        <w:ind w:firstLine="420" w:firstLineChars="0"/>
        <w:rPr>
          <w:rFonts w:hint="eastAsia" w:ascii="汉仪中黑简" w:hAnsi="汉仪中黑简" w:eastAsia="汉仪中黑简" w:cs="汉仪中黑简"/>
          <w:b/>
          <w:color w:val="000000"/>
          <w:szCs w:val="21"/>
          <w:lang w:val="en-US" w:eastAsia="zh-CN"/>
        </w:rPr>
      </w:pPr>
      <w:r>
        <w:rPr>
          <w:rFonts w:hint="eastAsia" w:ascii="汉仪中黑简" w:hAnsi="汉仪中黑简" w:eastAsia="汉仪中黑简" w:cs="汉仪中黑简"/>
          <w:b/>
          <w:color w:val="000000"/>
          <w:szCs w:val="21"/>
          <w:lang w:val="en-US" w:eastAsia="zh-CN"/>
        </w:rPr>
        <w:t>为什么要信仰马克思主义</w:t>
      </w:r>
    </w:p>
    <w:p>
      <w:pPr>
        <w:numPr>
          <w:ilvl w:val="0"/>
          <w:numId w:val="0"/>
        </w:numPr>
        <w:ind w:firstLine="420" w:firstLineChars="0"/>
        <w:rPr>
          <w:rFonts w:hint="eastAsia" w:ascii="汉仪中黑简" w:hAnsi="汉仪中黑简" w:eastAsia="汉仪中黑简" w:cs="汉仪中黑简"/>
          <w:b w:val="0"/>
          <w:bCs/>
          <w:color w:val="000000"/>
          <w:szCs w:val="21"/>
          <w:lang w:val="en-US" w:eastAsia="zh-CN"/>
        </w:rPr>
      </w:pPr>
      <w:r>
        <w:rPr>
          <w:rFonts w:hint="eastAsia" w:ascii="汉仪中黑简" w:hAnsi="汉仪中黑简" w:eastAsia="汉仪中黑简" w:cs="汉仪中黑简"/>
          <w:b w:val="0"/>
          <w:bCs/>
          <w:color w:val="000000"/>
          <w:szCs w:val="21"/>
          <w:lang w:val="en-US" w:eastAsia="zh-CN"/>
        </w:rPr>
        <w:t>是认识世界，改造世界的强大思想武器；</w:t>
      </w:r>
    </w:p>
    <w:p>
      <w:pPr>
        <w:numPr>
          <w:ilvl w:val="0"/>
          <w:numId w:val="0"/>
        </w:numPr>
        <w:ind w:firstLine="420" w:firstLineChars="0"/>
        <w:rPr>
          <w:rFonts w:hint="default" w:ascii="汉仪中黑简" w:hAnsi="汉仪中黑简" w:eastAsia="汉仪中黑简" w:cs="汉仪中黑简"/>
          <w:b w:val="0"/>
          <w:bCs/>
          <w:color w:val="000000"/>
          <w:szCs w:val="21"/>
          <w:lang w:val="en-US" w:eastAsia="zh-CN"/>
        </w:rPr>
      </w:pPr>
      <w:r>
        <w:rPr>
          <w:rFonts w:hint="eastAsia" w:ascii="汉仪中黑简" w:hAnsi="汉仪中黑简" w:eastAsia="汉仪中黑简" w:cs="汉仪中黑简"/>
          <w:b w:val="0"/>
          <w:bCs/>
          <w:color w:val="000000"/>
          <w:szCs w:val="21"/>
          <w:lang w:val="en-US" w:eastAsia="zh-CN"/>
        </w:rPr>
        <w:t>科学的理论，创造性揭示人类社会发展规律，为人类社会发展进步指明方向；</w:t>
      </w:r>
    </w:p>
    <w:p>
      <w:pPr>
        <w:numPr>
          <w:ilvl w:val="0"/>
          <w:numId w:val="0"/>
        </w:numPr>
        <w:ind w:firstLine="420" w:firstLineChars="0"/>
        <w:rPr>
          <w:rFonts w:hint="default" w:ascii="汉仪中黑简" w:hAnsi="汉仪中黑简" w:eastAsia="汉仪中黑简" w:cs="汉仪中黑简"/>
          <w:b w:val="0"/>
          <w:bCs/>
          <w:color w:val="000000"/>
          <w:szCs w:val="21"/>
          <w:lang w:val="en-US" w:eastAsia="zh-CN"/>
        </w:rPr>
      </w:pPr>
      <w:r>
        <w:rPr>
          <w:rFonts w:hint="eastAsia" w:ascii="汉仪中黑简" w:hAnsi="汉仪中黑简" w:eastAsia="汉仪中黑简" w:cs="汉仪中黑简"/>
          <w:b w:val="0"/>
          <w:bCs/>
          <w:color w:val="000000"/>
          <w:szCs w:val="21"/>
          <w:lang w:val="en-US" w:eastAsia="zh-CN"/>
        </w:rPr>
        <w:t>人民的理论，创立人民实现自身解放的思想体系；</w:t>
      </w:r>
    </w:p>
    <w:p>
      <w:pPr>
        <w:numPr>
          <w:ilvl w:val="0"/>
          <w:numId w:val="0"/>
        </w:numPr>
        <w:ind w:firstLine="420" w:firstLineChars="0"/>
        <w:rPr>
          <w:rFonts w:hint="default" w:ascii="汉仪中黑简" w:hAnsi="汉仪中黑简" w:eastAsia="汉仪中黑简" w:cs="汉仪中黑简"/>
          <w:b w:val="0"/>
          <w:bCs/>
          <w:color w:val="000000"/>
          <w:szCs w:val="21"/>
          <w:lang w:val="en-US" w:eastAsia="zh-CN"/>
        </w:rPr>
      </w:pPr>
      <w:r>
        <w:rPr>
          <w:rFonts w:hint="eastAsia" w:ascii="汉仪中黑简" w:hAnsi="汉仪中黑简" w:eastAsia="汉仪中黑简" w:cs="汉仪中黑简"/>
          <w:b w:val="0"/>
          <w:bCs/>
          <w:color w:val="000000"/>
          <w:szCs w:val="21"/>
          <w:lang w:val="en-US" w:eastAsia="zh-CN"/>
        </w:rPr>
        <w:t>实践的理论，指引改造世界；</w:t>
      </w:r>
    </w:p>
    <w:p>
      <w:pPr>
        <w:numPr>
          <w:ilvl w:val="0"/>
          <w:numId w:val="0"/>
        </w:numPr>
        <w:ind w:firstLine="420" w:firstLineChars="0"/>
        <w:rPr>
          <w:rFonts w:hint="default" w:ascii="汉仪中黑简" w:hAnsi="汉仪中黑简" w:eastAsia="汉仪中黑简" w:cs="汉仪中黑简"/>
          <w:b w:val="0"/>
          <w:bCs/>
          <w:color w:val="000000"/>
          <w:szCs w:val="21"/>
          <w:lang w:val="en-US" w:eastAsia="zh-CN"/>
        </w:rPr>
      </w:pPr>
      <w:r>
        <w:rPr>
          <w:rFonts w:hint="eastAsia" w:ascii="汉仪中黑简" w:hAnsi="汉仪中黑简" w:eastAsia="汉仪中黑简" w:cs="汉仪中黑简"/>
          <w:b w:val="0"/>
          <w:bCs/>
          <w:color w:val="000000"/>
          <w:szCs w:val="21"/>
          <w:lang w:val="en-US" w:eastAsia="zh-CN"/>
        </w:rPr>
        <w:t>不断发展的开放的理论，始终站在时代前沿。马克思主义中国化开辟新境界；</w:t>
      </w:r>
    </w:p>
    <w:p>
      <w:pPr>
        <w:ind w:firstLine="420" w:firstLineChars="200"/>
        <w:rPr>
          <w:rFonts w:hint="eastAsia" w:ascii="汉仪中黑简" w:hAnsi="汉仪中黑简" w:eastAsia="汉仪中黑简" w:cs="汉仪中黑简"/>
          <w:color w:val="000000"/>
          <w:szCs w:val="21"/>
          <w:lang w:eastAsia="zh-CN"/>
        </w:rPr>
      </w:pPr>
      <w:r>
        <w:rPr>
          <w:rFonts w:hint="eastAsia" w:ascii="汉仪中黑简" w:hAnsi="汉仪中黑简" w:eastAsia="汉仪中黑简" w:cs="汉仪中黑简"/>
          <w:color w:val="000000"/>
          <w:szCs w:val="21"/>
        </w:rPr>
        <w:t>共产党人的精神支柱</w:t>
      </w:r>
      <w:r>
        <w:rPr>
          <w:rFonts w:hint="eastAsia" w:ascii="汉仪中黑简" w:hAnsi="汉仪中黑简" w:eastAsia="汉仪中黑简" w:cs="汉仪中黑简"/>
          <w:color w:val="000000"/>
          <w:szCs w:val="21"/>
          <w:lang w:eastAsia="zh-CN"/>
        </w:rPr>
        <w:t>、</w:t>
      </w:r>
      <w:r>
        <w:rPr>
          <w:rFonts w:hint="eastAsia" w:ascii="汉仪中黑简" w:hAnsi="汉仪中黑简" w:eastAsia="汉仪中黑简" w:cs="汉仪中黑简"/>
          <w:color w:val="000000"/>
          <w:szCs w:val="21"/>
          <w:lang w:val="en-US" w:eastAsia="zh-CN"/>
        </w:rPr>
        <w:t>政治灵魂，</w:t>
      </w:r>
      <w:r>
        <w:rPr>
          <w:rFonts w:hint="eastAsia" w:ascii="汉仪中黑简" w:hAnsi="汉仪中黑简" w:eastAsia="汉仪中黑简" w:cs="汉仪中黑简"/>
          <w:color w:val="000000"/>
          <w:szCs w:val="21"/>
        </w:rPr>
        <w:t>背弃会失去灵魂、迷失方向</w:t>
      </w:r>
      <w:r>
        <w:rPr>
          <w:rFonts w:hint="eastAsia" w:ascii="汉仪中黑简" w:hAnsi="汉仪中黑简" w:eastAsia="汉仪中黑简" w:cs="汉仪中黑简"/>
          <w:color w:val="000000"/>
          <w:szCs w:val="21"/>
          <w:lang w:eastAsia="zh-CN"/>
        </w:rPr>
        <w:t>；</w:t>
      </w:r>
    </w:p>
    <w:p>
      <w:pPr>
        <w:ind w:firstLine="420" w:firstLineChars="200"/>
        <w:rPr>
          <w:rFonts w:hint="default" w:ascii="汉仪中黑简" w:hAnsi="汉仪中黑简" w:eastAsia="汉仪中黑简" w:cs="汉仪中黑简"/>
          <w:color w:val="000000"/>
          <w:szCs w:val="21"/>
          <w:lang w:val="en-US" w:eastAsia="zh-CN"/>
        </w:rPr>
      </w:pPr>
      <w:r>
        <w:rPr>
          <w:rFonts w:hint="eastAsia" w:ascii="汉仪中黑简" w:hAnsi="汉仪中黑简" w:eastAsia="汉仪中黑简" w:cs="汉仪中黑简"/>
          <w:color w:val="000000"/>
          <w:szCs w:val="21"/>
          <w:lang w:val="en-US" w:eastAsia="zh-CN"/>
        </w:rPr>
        <w:t>大学生掌握马克思主义立场观点方法，以科学理想信念指引人生前进方向。</w:t>
      </w:r>
    </w:p>
    <w:p>
      <w:pPr>
        <w:numPr>
          <w:ilvl w:val="0"/>
          <w:numId w:val="11"/>
        </w:numPr>
        <w:ind w:left="0" w:leftChars="0" w:firstLine="420" w:firstLineChars="0"/>
        <w:rPr>
          <w:rFonts w:hint="eastAsia" w:ascii="汉仪中黑简" w:hAnsi="汉仪中黑简" w:eastAsia="汉仪中黑简" w:cs="汉仪中黑简"/>
          <w:b/>
          <w:bCs/>
          <w:color w:val="000000"/>
          <w:szCs w:val="21"/>
          <w:lang w:val="en-US" w:eastAsia="zh-CN"/>
        </w:rPr>
      </w:pPr>
      <w:r>
        <w:rPr>
          <w:rFonts w:hint="eastAsia" w:ascii="汉仪中黑简" w:hAnsi="汉仪中黑简" w:eastAsia="汉仪中黑简" w:cs="汉仪中黑简"/>
          <w:b/>
          <w:bCs/>
          <w:color w:val="000000"/>
          <w:szCs w:val="21"/>
          <w:lang w:val="en-US" w:eastAsia="zh-CN"/>
        </w:rPr>
        <w:t>胸怀共产主义远大理想</w:t>
      </w:r>
    </w:p>
    <w:p>
      <w:pPr>
        <w:ind w:firstLine="420" w:firstLineChars="200"/>
        <w:rPr>
          <w:rFonts w:hint="default" w:ascii="汉仪中黑简" w:hAnsi="汉仪中黑简" w:eastAsia="汉仪中黑简" w:cs="汉仪中黑简"/>
          <w:color w:val="000000"/>
          <w:szCs w:val="21"/>
          <w:lang w:val="en-US" w:eastAsia="zh-CN"/>
        </w:rPr>
      </w:pPr>
      <w:r>
        <w:rPr>
          <w:rFonts w:hint="eastAsia" w:ascii="汉仪中黑简" w:hAnsi="汉仪中黑简" w:eastAsia="汉仪中黑简" w:cs="汉仪中黑简"/>
          <w:color w:val="000000"/>
          <w:szCs w:val="21"/>
        </w:rPr>
        <w:t>共产主义是现实运动和长远目标相统一的过程。</w:t>
      </w:r>
      <w:r>
        <w:rPr>
          <w:rFonts w:hint="eastAsia" w:ascii="汉仪中黑简" w:hAnsi="汉仪中黑简" w:eastAsia="汉仪中黑简" w:cs="汉仪中黑简"/>
          <w:color w:val="000000"/>
          <w:szCs w:val="21"/>
          <w:lang w:val="en-US" w:eastAsia="zh-CN"/>
        </w:rPr>
        <w:t>是崇高理想也是现实运动。</w:t>
      </w:r>
    </w:p>
    <w:p>
      <w:pPr>
        <w:ind w:firstLine="420" w:firstLineChars="200"/>
        <w:rPr>
          <w:rFonts w:hint="eastAsia" w:ascii="汉仪中黑简" w:hAnsi="汉仪中黑简" w:eastAsia="汉仪中黑简" w:cs="汉仪中黑简"/>
          <w:color w:val="000000"/>
          <w:szCs w:val="21"/>
          <w:lang w:eastAsia="zh-CN"/>
        </w:rPr>
      </w:pPr>
      <w:r>
        <w:rPr>
          <w:rFonts w:hint="eastAsia" w:ascii="汉仪中黑简" w:hAnsi="汉仪中黑简" w:eastAsia="汉仪中黑简" w:cs="汉仪中黑简"/>
          <w:color w:val="000000"/>
          <w:szCs w:val="21"/>
        </w:rPr>
        <w:t>共产主义远大理想的实现是漫长艰辛的历史过程，需要</w:t>
      </w:r>
      <w:r>
        <w:rPr>
          <w:rFonts w:hint="eastAsia" w:ascii="汉仪中黑简" w:hAnsi="汉仪中黑简" w:eastAsia="汉仪中黑简" w:cs="汉仪中黑简"/>
          <w:color w:val="000000"/>
          <w:szCs w:val="21"/>
          <w:lang w:val="en-US" w:eastAsia="zh-CN"/>
        </w:rPr>
        <w:t>代代人的不懈奋斗与接续努力</w:t>
      </w:r>
      <w:r>
        <w:rPr>
          <w:rFonts w:hint="eastAsia" w:ascii="汉仪中黑简" w:hAnsi="汉仪中黑简" w:eastAsia="汉仪中黑简" w:cs="汉仪中黑简"/>
          <w:color w:val="000000"/>
          <w:szCs w:val="21"/>
        </w:rPr>
        <w:t>。</w:t>
      </w:r>
    </w:p>
    <w:p>
      <w:pPr>
        <w:ind w:firstLine="420" w:firstLineChars="200"/>
        <w:rPr>
          <w:rFonts w:hint="eastAsia" w:ascii="汉仪中黑简" w:hAnsi="汉仪中黑简" w:eastAsia="汉仪中黑简" w:cs="汉仪中黑简"/>
          <w:b/>
          <w:color w:val="000000"/>
          <w:szCs w:val="21"/>
        </w:rPr>
      </w:pPr>
      <w:r>
        <w:rPr>
          <w:rFonts w:hint="eastAsia" w:ascii="汉仪中黑简" w:hAnsi="汉仪中黑简" w:eastAsia="汉仪中黑简" w:cs="汉仪中黑简"/>
          <w:b/>
          <w:color w:val="000000"/>
          <w:szCs w:val="21"/>
        </w:rPr>
        <w:t>二、中国特色社会主义是我们的共同理想</w:t>
      </w:r>
    </w:p>
    <w:p>
      <w:pPr>
        <w:ind w:firstLine="420" w:firstLineChars="200"/>
        <w:rPr>
          <w:rFonts w:hint="eastAsia" w:ascii="汉仪中黑简" w:hAnsi="汉仪中黑简" w:eastAsia="汉仪中黑简" w:cs="汉仪中黑简"/>
          <w:color w:val="000000"/>
          <w:szCs w:val="21"/>
        </w:rPr>
      </w:pPr>
      <w:r>
        <w:rPr>
          <w:rFonts w:hint="eastAsia" w:ascii="汉仪中黑简" w:hAnsi="汉仪中黑简" w:eastAsia="汉仪中黑简" w:cs="汉仪中黑简"/>
          <w:b w:val="0"/>
          <w:bCs/>
          <w:color w:val="000000"/>
          <w:szCs w:val="21"/>
          <w:lang w:val="en-US" w:eastAsia="zh-CN"/>
        </w:rPr>
        <w:t>既</w:t>
      </w:r>
      <w:r>
        <w:rPr>
          <w:rFonts w:hint="eastAsia" w:ascii="汉仪中黑简" w:hAnsi="汉仪中黑简" w:eastAsia="汉仪中黑简" w:cs="汉仪中黑简"/>
          <w:color w:val="000000"/>
          <w:szCs w:val="21"/>
        </w:rPr>
        <w:t>坚持了科学社会主义基本原则，又根据时代条件赋予其鲜明的中国特色。</w:t>
      </w:r>
    </w:p>
    <w:p>
      <w:pPr>
        <w:numPr>
          <w:ilvl w:val="0"/>
          <w:numId w:val="10"/>
        </w:numPr>
        <w:ind w:left="0" w:leftChars="0" w:firstLine="420" w:firstLineChars="200"/>
        <w:rPr>
          <w:rFonts w:hint="eastAsia" w:ascii="汉仪中黑简" w:hAnsi="汉仪中黑简" w:eastAsia="汉仪中黑简" w:cs="汉仪中黑简"/>
          <w:b/>
          <w:bCs/>
          <w:color w:val="000000"/>
          <w:szCs w:val="21"/>
          <w:lang w:val="en-US" w:eastAsia="zh-CN"/>
        </w:rPr>
      </w:pPr>
      <w:r>
        <w:rPr>
          <w:rFonts w:hint="eastAsia" w:ascii="汉仪中黑简" w:hAnsi="汉仪中黑简" w:eastAsia="汉仪中黑简" w:cs="汉仪中黑简"/>
          <w:b/>
          <w:bCs/>
          <w:color w:val="000000"/>
          <w:szCs w:val="21"/>
          <w:lang w:val="en-US" w:eastAsia="zh-CN"/>
        </w:rPr>
        <w:t>增强对中国特色社会主义的信念</w:t>
      </w:r>
    </w:p>
    <w:p>
      <w:pPr>
        <w:numPr>
          <w:ilvl w:val="0"/>
          <w:numId w:val="0"/>
        </w:numPr>
        <w:ind w:leftChars="200"/>
        <w:rPr>
          <w:rFonts w:hint="default" w:ascii="汉仪中黑简" w:hAnsi="汉仪中黑简" w:eastAsia="汉仪中黑简" w:cs="汉仪中黑简"/>
          <w:b w:val="0"/>
          <w:bCs w:val="0"/>
          <w:color w:val="000000"/>
          <w:szCs w:val="21"/>
          <w:lang w:val="en-US" w:eastAsia="zh-CN"/>
        </w:rPr>
      </w:pPr>
      <w:r>
        <w:rPr>
          <w:rFonts w:hint="eastAsia" w:ascii="汉仪中黑简" w:hAnsi="汉仪中黑简" w:eastAsia="汉仪中黑简" w:cs="汉仪中黑简"/>
          <w:b w:val="0"/>
          <w:bCs w:val="0"/>
          <w:color w:val="000000"/>
          <w:szCs w:val="21"/>
          <w:lang w:val="en-US" w:eastAsia="zh-CN"/>
        </w:rPr>
        <w:t>只有社会主义才能救中国，只有中特才能发展中国。</w:t>
      </w:r>
    </w:p>
    <w:p>
      <w:pPr>
        <w:numPr>
          <w:ilvl w:val="0"/>
          <w:numId w:val="0"/>
        </w:numPr>
        <w:ind w:leftChars="200"/>
        <w:rPr>
          <w:rFonts w:hint="eastAsia" w:ascii="汉仪中黑简" w:hAnsi="汉仪中黑简" w:eastAsia="汉仪中黑简" w:cs="汉仪中黑简"/>
          <w:b w:val="0"/>
          <w:bCs w:val="0"/>
          <w:color w:val="000000"/>
          <w:szCs w:val="21"/>
          <w:lang w:val="en-US" w:eastAsia="zh-CN"/>
        </w:rPr>
      </w:pPr>
      <w:r>
        <w:rPr>
          <w:rFonts w:hint="eastAsia" w:ascii="汉仪中黑简" w:hAnsi="汉仪中黑简" w:eastAsia="汉仪中黑简" w:cs="汉仪中黑简"/>
          <w:b w:val="0"/>
          <w:bCs w:val="0"/>
          <w:color w:val="000000"/>
          <w:szCs w:val="21"/>
          <w:lang w:val="en-US" w:eastAsia="zh-CN"/>
        </w:rPr>
        <w:t>中特是改革开放以来党的全部理论与实践的主题，既坚持科社基本原则，又赋予鲜明中国特色。</w:t>
      </w:r>
    </w:p>
    <w:p>
      <w:pPr>
        <w:numPr>
          <w:ilvl w:val="0"/>
          <w:numId w:val="0"/>
        </w:numPr>
        <w:ind w:leftChars="200"/>
        <w:rPr>
          <w:rFonts w:hint="eastAsia" w:ascii="汉仪中黑简" w:hAnsi="汉仪中黑简" w:eastAsia="汉仪中黑简" w:cs="汉仪中黑简"/>
          <w:b w:val="0"/>
          <w:bCs w:val="0"/>
          <w:color w:val="000000"/>
          <w:szCs w:val="21"/>
          <w:lang w:val="en-US" w:eastAsia="zh-CN"/>
        </w:rPr>
      </w:pPr>
      <w:r>
        <w:rPr>
          <w:rFonts w:hint="eastAsia" w:ascii="汉仪中黑简" w:hAnsi="汉仪中黑简" w:eastAsia="汉仪中黑简" w:cs="汉仪中黑简"/>
          <w:b w:val="0"/>
          <w:bCs w:val="0"/>
          <w:color w:val="000000"/>
          <w:szCs w:val="21"/>
          <w:lang w:val="en-US" w:eastAsia="zh-CN"/>
        </w:rPr>
        <w:t>改革开放以来取得一切成就进步根本原因：开辟道路，形成理论体系，确立制度，发展文化。</w:t>
      </w:r>
    </w:p>
    <w:p>
      <w:pPr>
        <w:numPr>
          <w:ilvl w:val="0"/>
          <w:numId w:val="0"/>
        </w:numPr>
        <w:ind w:leftChars="200"/>
        <w:rPr>
          <w:rFonts w:hint="default" w:ascii="汉仪中黑简" w:hAnsi="汉仪中黑简" w:eastAsia="汉仪中黑简" w:cs="汉仪中黑简"/>
          <w:b w:val="0"/>
          <w:bCs w:val="0"/>
          <w:color w:val="000000"/>
          <w:szCs w:val="21"/>
          <w:lang w:val="en-US" w:eastAsia="zh-CN"/>
        </w:rPr>
      </w:pPr>
      <w:r>
        <w:rPr>
          <w:rFonts w:hint="eastAsia" w:ascii="汉仪中黑简" w:hAnsi="汉仪中黑简" w:eastAsia="汉仪中黑简" w:cs="汉仪中黑简"/>
          <w:b w:val="0"/>
          <w:bCs w:val="0"/>
          <w:color w:val="000000"/>
          <w:szCs w:val="21"/>
          <w:lang w:val="en-US" w:eastAsia="zh-CN"/>
        </w:rPr>
        <w:t>党的领导是中特最本质特征，中特制度最大优势。</w:t>
      </w:r>
    </w:p>
    <w:p>
      <w:pPr>
        <w:numPr>
          <w:ilvl w:val="0"/>
          <w:numId w:val="10"/>
        </w:numPr>
        <w:ind w:left="0" w:leftChars="0" w:firstLine="420" w:firstLineChars="200"/>
        <w:rPr>
          <w:rFonts w:hint="eastAsia" w:ascii="汉仪中黑简" w:hAnsi="汉仪中黑简" w:eastAsia="汉仪中黑简" w:cs="汉仪中黑简"/>
          <w:b/>
          <w:bCs/>
          <w:color w:val="000000"/>
          <w:szCs w:val="21"/>
          <w:lang w:val="en-US" w:eastAsia="zh-CN"/>
        </w:rPr>
      </w:pPr>
      <w:r>
        <w:rPr>
          <w:rFonts w:hint="eastAsia" w:ascii="汉仪中黑简" w:hAnsi="汉仪中黑简" w:eastAsia="汉仪中黑简" w:cs="汉仪中黑简"/>
          <w:b/>
          <w:bCs/>
          <w:color w:val="000000"/>
          <w:szCs w:val="21"/>
          <w:lang w:val="en-US" w:eastAsia="zh-CN"/>
        </w:rPr>
        <w:t>增强对实现中华民族伟大复兴的信心</w:t>
      </w:r>
    </w:p>
    <w:p>
      <w:pPr>
        <w:numPr>
          <w:ilvl w:val="0"/>
          <w:numId w:val="0"/>
        </w:numPr>
        <w:ind w:leftChars="200"/>
        <w:rPr>
          <w:rFonts w:hint="eastAsia" w:ascii="汉仪中黑简" w:hAnsi="汉仪中黑简" w:eastAsia="汉仪中黑简" w:cs="汉仪中黑简"/>
          <w:color w:val="000000"/>
          <w:szCs w:val="21"/>
          <w:lang w:val="en-US" w:eastAsia="zh-CN"/>
        </w:rPr>
      </w:pPr>
      <w:r>
        <w:rPr>
          <w:rFonts w:hint="eastAsia" w:ascii="汉仪中黑简" w:hAnsi="汉仪中黑简" w:eastAsia="汉仪中黑简" w:cs="汉仪中黑简"/>
          <w:color w:val="000000"/>
          <w:szCs w:val="21"/>
          <w:lang w:val="en-US" w:eastAsia="zh-CN"/>
        </w:rPr>
        <w:t>大学生要不断增强四个自信，自觉做共产主义远大理想与中特主义共同理想的坚定信仰者，忠诚实践者，为</w:t>
      </w:r>
    </w:p>
    <w:p>
      <w:pPr>
        <w:numPr>
          <w:ilvl w:val="0"/>
          <w:numId w:val="0"/>
        </w:numPr>
        <w:rPr>
          <w:rFonts w:hint="eastAsia" w:ascii="汉仪中黑简" w:hAnsi="汉仪中黑简" w:eastAsia="汉仪中黑简" w:cs="汉仪中黑简"/>
          <w:color w:val="000000"/>
          <w:szCs w:val="21"/>
          <w:lang w:val="en-US" w:eastAsia="zh-CN"/>
        </w:rPr>
      </w:pPr>
      <w:r>
        <w:rPr>
          <w:rFonts w:hint="eastAsia" w:ascii="汉仪中黑简" w:hAnsi="汉仪中黑简" w:eastAsia="汉仪中黑简" w:cs="汉仪中黑简"/>
          <w:color w:val="000000"/>
          <w:szCs w:val="21"/>
          <w:lang w:val="en-US" w:eastAsia="zh-CN"/>
        </w:rPr>
        <w:t>崇高理想信念矢志奋斗。</w:t>
      </w:r>
    </w:p>
    <w:p>
      <w:pPr>
        <w:numPr>
          <w:ilvl w:val="0"/>
          <w:numId w:val="0"/>
        </w:numPr>
        <w:rPr>
          <w:rFonts w:hint="default" w:ascii="汉仪中黑简" w:hAnsi="汉仪中黑简" w:eastAsia="汉仪中黑简" w:cs="汉仪中黑简"/>
          <w:color w:val="000000"/>
          <w:szCs w:val="21"/>
          <w:lang w:val="en-US" w:eastAsia="zh-CN"/>
        </w:rPr>
      </w:pPr>
    </w:p>
    <w:p>
      <w:pPr>
        <w:numPr>
          <w:ilvl w:val="0"/>
          <w:numId w:val="9"/>
        </w:numPr>
        <w:jc w:val="center"/>
        <w:rPr>
          <w:rFonts w:hint="eastAsia" w:ascii="汉仪中黑简" w:hAnsi="汉仪中黑简" w:eastAsia="汉仪中黑简" w:cs="汉仪中黑简"/>
          <w:b/>
          <w:color w:val="000000"/>
          <w:sz w:val="28"/>
          <w:szCs w:val="28"/>
        </w:rPr>
      </w:pPr>
      <w:r>
        <w:rPr>
          <w:rFonts w:hint="eastAsia" w:ascii="汉仪中黑简" w:hAnsi="汉仪中黑简" w:eastAsia="汉仪中黑简" w:cs="汉仪中黑简"/>
          <w:b/>
          <w:color w:val="000000"/>
          <w:sz w:val="28"/>
          <w:szCs w:val="28"/>
        </w:rPr>
        <w:t>在实现中国梦的实践中放飞青春梦想</w:t>
      </w:r>
    </w:p>
    <w:p>
      <w:pPr>
        <w:ind w:firstLine="420" w:firstLineChars="200"/>
        <w:rPr>
          <w:rFonts w:hint="default" w:ascii="汉仪中黑简" w:hAnsi="汉仪中黑简" w:eastAsia="汉仪中黑简" w:cs="汉仪中黑简"/>
          <w:b/>
          <w:color w:val="000000"/>
          <w:szCs w:val="21"/>
          <w:lang w:val="en-US" w:eastAsia="zh-CN"/>
        </w:rPr>
      </w:pPr>
      <w:r>
        <w:rPr>
          <w:rFonts w:hint="eastAsia" w:ascii="汉仪中黑简" w:hAnsi="汉仪中黑简" w:eastAsia="汉仪中黑简" w:cs="汉仪中黑简"/>
          <w:b/>
          <w:color w:val="000000"/>
          <w:szCs w:val="21"/>
        </w:rPr>
        <w:t>一、</w:t>
      </w:r>
      <w:r>
        <w:rPr>
          <w:rFonts w:hint="eastAsia" w:ascii="汉仪中黑简" w:hAnsi="汉仪中黑简" w:eastAsia="汉仪中黑简" w:cs="汉仪中黑简"/>
          <w:b/>
          <w:color w:val="000000"/>
          <w:szCs w:val="21"/>
          <w:lang w:val="en-US" w:eastAsia="zh-CN"/>
        </w:rPr>
        <w:t>科学把握</w:t>
      </w:r>
      <w:r>
        <w:rPr>
          <w:rFonts w:hint="eastAsia" w:ascii="汉仪中黑简" w:hAnsi="汉仪中黑简" w:eastAsia="汉仪中黑简" w:cs="汉仪中黑简"/>
          <w:b/>
          <w:color w:val="000000"/>
          <w:szCs w:val="21"/>
        </w:rPr>
        <w:t>理想与现实</w:t>
      </w:r>
      <w:r>
        <w:rPr>
          <w:rFonts w:hint="eastAsia" w:ascii="汉仪中黑简" w:hAnsi="汉仪中黑简" w:eastAsia="汉仪中黑简" w:cs="汉仪中黑简"/>
          <w:b/>
          <w:color w:val="000000"/>
          <w:szCs w:val="21"/>
          <w:lang w:val="en-US" w:eastAsia="zh-CN"/>
        </w:rPr>
        <w:t>的统一</w:t>
      </w:r>
    </w:p>
    <w:p>
      <w:pPr>
        <w:ind w:firstLine="420" w:firstLineChars="200"/>
        <w:rPr>
          <w:rFonts w:hint="eastAsia" w:ascii="汉仪中黑简" w:hAnsi="汉仪中黑简" w:eastAsia="汉仪中黑简" w:cs="汉仪中黑简"/>
          <w:color w:val="000000"/>
          <w:szCs w:val="21"/>
          <w:lang w:eastAsia="zh-CN"/>
        </w:rPr>
      </w:pPr>
      <w:r>
        <w:rPr>
          <w:rFonts w:hint="eastAsia" w:ascii="汉仪中黑简" w:hAnsi="汉仪中黑简" w:eastAsia="汉仪中黑简" w:cs="汉仪中黑简"/>
          <w:color w:val="000000"/>
          <w:szCs w:val="21"/>
          <w:lang w:val="en-US" w:eastAsia="zh-CN"/>
        </w:rPr>
        <w:t>①</w:t>
      </w:r>
      <w:r>
        <w:rPr>
          <w:rFonts w:hint="eastAsia" w:ascii="汉仪中黑简" w:hAnsi="汉仪中黑简" w:eastAsia="汉仪中黑简" w:cs="汉仪中黑简"/>
          <w:color w:val="000000"/>
          <w:szCs w:val="21"/>
        </w:rPr>
        <w:t>辩证看待</w:t>
      </w:r>
      <w:r>
        <w:rPr>
          <w:rFonts w:hint="eastAsia" w:ascii="汉仪中黑简" w:hAnsi="汉仪中黑简" w:eastAsia="汉仪中黑简" w:cs="汉仪中黑简"/>
          <w:b/>
          <w:color w:val="000000"/>
          <w:szCs w:val="21"/>
        </w:rPr>
        <w:t>理想与现实的矛盾</w:t>
      </w:r>
      <w:r>
        <w:rPr>
          <w:rFonts w:hint="eastAsia" w:ascii="汉仪中黑简" w:hAnsi="汉仪中黑简" w:eastAsia="汉仪中黑简" w:cs="汉仪中黑简"/>
          <w:b/>
          <w:color w:val="000000"/>
          <w:szCs w:val="21"/>
          <w:lang w:eastAsia="zh-CN"/>
        </w:rPr>
        <w:t>：</w:t>
      </w:r>
      <w:r>
        <w:rPr>
          <w:rFonts w:hint="eastAsia" w:ascii="汉仪中黑简" w:hAnsi="汉仪中黑简" w:eastAsia="汉仪中黑简" w:cs="汉仪中黑简"/>
          <w:color w:val="000000"/>
          <w:szCs w:val="21"/>
        </w:rPr>
        <w:t>理想与现实对立统一</w:t>
      </w:r>
      <w:r>
        <w:rPr>
          <w:rFonts w:hint="eastAsia" w:ascii="汉仪中黑简" w:hAnsi="汉仪中黑简" w:eastAsia="汉仪中黑简" w:cs="汉仪中黑简"/>
          <w:color w:val="000000"/>
          <w:szCs w:val="21"/>
          <w:lang w:eastAsia="zh-CN"/>
        </w:rPr>
        <w:t>，</w:t>
      </w:r>
      <w:r>
        <w:rPr>
          <w:rFonts w:hint="eastAsia" w:ascii="汉仪中黑简" w:hAnsi="汉仪中黑简" w:eastAsia="汉仪中黑简" w:cs="汉仪中黑简"/>
          <w:color w:val="000000"/>
          <w:szCs w:val="21"/>
        </w:rPr>
        <w:t>现实是理想的基础，理想</w:t>
      </w:r>
      <w:r>
        <w:rPr>
          <w:rFonts w:hint="eastAsia" w:ascii="汉仪中黑简" w:hAnsi="汉仪中黑简" w:eastAsia="汉仪中黑简" w:cs="汉仪中黑简"/>
          <w:color w:val="000000"/>
          <w:szCs w:val="21"/>
          <w:lang w:val="en-US" w:eastAsia="zh-CN"/>
        </w:rPr>
        <w:t>一定条件下</w:t>
      </w:r>
      <w:r>
        <w:rPr>
          <w:rFonts w:hint="eastAsia" w:ascii="汉仪中黑简" w:hAnsi="汉仪中黑简" w:eastAsia="汉仪中黑简" w:cs="汉仪中黑简"/>
          <w:color w:val="000000"/>
          <w:szCs w:val="21"/>
        </w:rPr>
        <w:t>转化为未来的现实</w:t>
      </w:r>
      <w:r>
        <w:rPr>
          <w:rFonts w:hint="eastAsia" w:ascii="汉仪中黑简" w:hAnsi="汉仪中黑简" w:eastAsia="汉仪中黑简" w:cs="汉仪中黑简"/>
          <w:color w:val="000000"/>
          <w:szCs w:val="21"/>
          <w:lang w:eastAsia="zh-CN"/>
        </w:rPr>
        <w:t>。</w:t>
      </w:r>
    </w:p>
    <w:p>
      <w:pPr>
        <w:ind w:firstLine="420" w:firstLineChars="200"/>
        <w:rPr>
          <w:rFonts w:hint="eastAsia" w:ascii="汉仪中黑简" w:hAnsi="汉仪中黑简" w:eastAsia="汉仪中黑简" w:cs="汉仪中黑简"/>
          <w:color w:val="000000"/>
          <w:szCs w:val="21"/>
        </w:rPr>
      </w:pPr>
      <w:r>
        <w:rPr>
          <w:rFonts w:hint="eastAsia" w:ascii="汉仪中黑简" w:hAnsi="汉仪中黑简" w:eastAsia="汉仪中黑简" w:cs="汉仪中黑简"/>
          <w:color w:val="000000"/>
          <w:szCs w:val="21"/>
          <w:lang w:val="en-US" w:eastAsia="zh-CN"/>
        </w:rPr>
        <w:t>②</w:t>
      </w:r>
      <w:r>
        <w:rPr>
          <w:rFonts w:hint="eastAsia" w:ascii="汉仪中黑简" w:hAnsi="汉仪中黑简" w:eastAsia="汉仪中黑简" w:cs="汉仪中黑简"/>
          <w:color w:val="000000"/>
          <w:szCs w:val="21"/>
        </w:rPr>
        <w:t>实现理想的</w:t>
      </w:r>
      <w:r>
        <w:rPr>
          <w:rFonts w:hint="eastAsia" w:ascii="汉仪中黑简" w:hAnsi="汉仪中黑简" w:eastAsia="汉仪中黑简" w:cs="汉仪中黑简"/>
          <w:b/>
          <w:color w:val="000000"/>
          <w:szCs w:val="21"/>
        </w:rPr>
        <w:t>长期性、艰巨性和曲折性</w:t>
      </w:r>
      <w:r>
        <w:rPr>
          <w:rFonts w:hint="eastAsia" w:ascii="汉仪中黑简" w:hAnsi="汉仪中黑简" w:eastAsia="汉仪中黑简" w:cs="汉仪中黑简"/>
          <w:color w:val="000000"/>
          <w:szCs w:val="21"/>
        </w:rPr>
        <w:t>。</w:t>
      </w:r>
    </w:p>
    <w:p>
      <w:pPr>
        <w:ind w:firstLine="420" w:firstLineChars="200"/>
        <w:rPr>
          <w:rFonts w:hint="eastAsia" w:ascii="汉仪中黑简" w:hAnsi="汉仪中黑简" w:eastAsia="汉仪中黑简" w:cs="汉仪中黑简"/>
          <w:color w:val="000000"/>
          <w:szCs w:val="21"/>
        </w:rPr>
      </w:pPr>
      <w:r>
        <w:rPr>
          <w:rFonts w:hint="eastAsia" w:ascii="汉仪中黑简" w:hAnsi="汉仪中黑简" w:eastAsia="汉仪中黑简" w:cs="汉仪中黑简"/>
          <w:b w:val="0"/>
          <w:bCs w:val="0"/>
          <w:color w:val="000000"/>
          <w:szCs w:val="21"/>
          <w:lang w:val="en-US" w:eastAsia="zh-CN"/>
        </w:rPr>
        <w:t>③</w:t>
      </w:r>
      <w:r>
        <w:rPr>
          <w:rFonts w:hint="eastAsia" w:ascii="汉仪中黑简" w:hAnsi="汉仪中黑简" w:eastAsia="汉仪中黑简" w:cs="汉仪中黑简"/>
          <w:b/>
          <w:bCs/>
          <w:color w:val="000000"/>
          <w:szCs w:val="21"/>
        </w:rPr>
        <w:t>艰苦奋斗</w:t>
      </w:r>
      <w:r>
        <w:rPr>
          <w:rFonts w:hint="eastAsia" w:ascii="汉仪中黑简" w:hAnsi="汉仪中黑简" w:eastAsia="汉仪中黑简" w:cs="汉仪中黑简"/>
          <w:color w:val="000000"/>
          <w:szCs w:val="21"/>
        </w:rPr>
        <w:t>是实现理想的重要条件。</w:t>
      </w:r>
    </w:p>
    <w:p>
      <w:pPr>
        <w:ind w:firstLine="420" w:firstLineChars="200"/>
        <w:rPr>
          <w:rFonts w:hint="eastAsia" w:ascii="汉仪中黑简" w:hAnsi="汉仪中黑简" w:eastAsia="汉仪中黑简" w:cs="汉仪中黑简"/>
          <w:b/>
          <w:color w:val="000000"/>
          <w:szCs w:val="21"/>
          <w:lang w:val="en-US" w:eastAsia="zh-CN"/>
        </w:rPr>
      </w:pPr>
      <w:r>
        <w:rPr>
          <w:rFonts w:hint="eastAsia" w:ascii="汉仪中黑简" w:hAnsi="汉仪中黑简" w:eastAsia="汉仪中黑简" w:cs="汉仪中黑简"/>
          <w:b/>
          <w:color w:val="000000"/>
          <w:szCs w:val="21"/>
        </w:rPr>
        <w:t>二、</w:t>
      </w:r>
      <w:r>
        <w:rPr>
          <w:rFonts w:hint="eastAsia" w:ascii="汉仪中黑简" w:hAnsi="汉仪中黑简" w:eastAsia="汉仪中黑简" w:cs="汉仪中黑简"/>
          <w:b/>
          <w:color w:val="000000"/>
          <w:szCs w:val="21"/>
          <w:lang w:val="en-US" w:eastAsia="zh-CN"/>
        </w:rPr>
        <w:t>坚持</w:t>
      </w:r>
      <w:r>
        <w:rPr>
          <w:rFonts w:hint="eastAsia" w:ascii="汉仪中黑简" w:hAnsi="汉仪中黑简" w:eastAsia="汉仪中黑简" w:cs="汉仪中黑简"/>
          <w:b/>
          <w:color w:val="000000"/>
          <w:szCs w:val="21"/>
        </w:rPr>
        <w:t>个人理想与社会理想的</w:t>
      </w:r>
      <w:r>
        <w:rPr>
          <w:rFonts w:hint="eastAsia" w:ascii="汉仪中黑简" w:hAnsi="汉仪中黑简" w:eastAsia="汉仪中黑简" w:cs="汉仪中黑简"/>
          <w:b/>
          <w:color w:val="000000"/>
          <w:szCs w:val="21"/>
          <w:lang w:val="en-US" w:eastAsia="zh-CN"/>
        </w:rPr>
        <w:t>有机结合</w:t>
      </w:r>
    </w:p>
    <w:p>
      <w:pPr>
        <w:ind w:firstLine="420" w:firstLineChars="200"/>
        <w:rPr>
          <w:rFonts w:hint="eastAsia" w:ascii="汉仪中黑简" w:hAnsi="汉仪中黑简" w:eastAsia="汉仪中黑简" w:cs="汉仪中黑简"/>
          <w:color w:val="000000"/>
          <w:szCs w:val="21"/>
        </w:rPr>
      </w:pPr>
      <w:r>
        <w:rPr>
          <w:rFonts w:hint="eastAsia" w:ascii="汉仪中黑简" w:hAnsi="汉仪中黑简" w:eastAsia="汉仪中黑简" w:cs="汉仪中黑简"/>
          <w:b/>
          <w:color w:val="000000"/>
          <w:szCs w:val="21"/>
          <w:lang w:val="en-US" w:eastAsia="zh-CN"/>
        </w:rPr>
        <w:t>①</w:t>
      </w:r>
      <w:r>
        <w:rPr>
          <w:rFonts w:hint="eastAsia" w:ascii="汉仪中黑简" w:hAnsi="汉仪中黑简" w:eastAsia="汉仪中黑简" w:cs="汉仪中黑简"/>
          <w:b/>
          <w:color w:val="000000"/>
          <w:szCs w:val="21"/>
        </w:rPr>
        <w:t>个人理想以社会理想为指引：</w:t>
      </w:r>
      <w:r>
        <w:rPr>
          <w:rFonts w:hint="eastAsia" w:ascii="汉仪中黑简" w:hAnsi="汉仪中黑简" w:eastAsia="汉仪中黑简" w:cs="汉仪中黑简"/>
          <w:color w:val="000000"/>
          <w:szCs w:val="21"/>
        </w:rPr>
        <w:t>追求个人理想的实践活动</w:t>
      </w:r>
      <w:r>
        <w:rPr>
          <w:rFonts w:hint="eastAsia" w:ascii="汉仪中黑简" w:hAnsi="汉仪中黑简" w:eastAsia="汉仪中黑简" w:cs="汉仪中黑简"/>
          <w:color w:val="000000"/>
          <w:szCs w:val="21"/>
          <w:lang w:val="en-US" w:eastAsia="zh-CN"/>
        </w:rPr>
        <w:t>都是</w:t>
      </w:r>
      <w:r>
        <w:rPr>
          <w:rFonts w:hint="eastAsia" w:ascii="汉仪中黑简" w:hAnsi="汉仪中黑简" w:eastAsia="汉仪中黑简" w:cs="汉仪中黑简"/>
          <w:color w:val="000000"/>
          <w:szCs w:val="21"/>
        </w:rPr>
        <w:t>在社会中进行</w:t>
      </w:r>
      <w:r>
        <w:rPr>
          <w:rFonts w:hint="eastAsia" w:ascii="汉仪中黑简" w:hAnsi="汉仪中黑简" w:eastAsia="汉仪中黑简" w:cs="汉仪中黑简"/>
          <w:color w:val="000000"/>
          <w:szCs w:val="21"/>
          <w:lang w:val="en-US" w:eastAsia="zh-CN"/>
        </w:rPr>
        <w:t>的</w:t>
      </w:r>
      <w:r>
        <w:rPr>
          <w:rFonts w:hint="eastAsia" w:ascii="汉仪中黑简" w:hAnsi="汉仪中黑简" w:eastAsia="汉仪中黑简" w:cs="汉仪中黑简"/>
          <w:color w:val="000000"/>
          <w:szCs w:val="21"/>
        </w:rPr>
        <w:t>，个人理想由社会理想规定，个人理想从属于社会理想。</w:t>
      </w:r>
    </w:p>
    <w:p>
      <w:pPr>
        <w:ind w:firstLine="420" w:firstLineChars="200"/>
        <w:rPr>
          <w:rFonts w:hint="default" w:ascii="汉仪中黑简" w:hAnsi="汉仪中黑简" w:eastAsia="汉仪中黑简" w:cs="汉仪中黑简"/>
          <w:color w:val="000000"/>
          <w:szCs w:val="21"/>
          <w:lang w:val="en-US" w:eastAsia="zh-CN"/>
        </w:rPr>
      </w:pPr>
      <w:r>
        <w:rPr>
          <w:rFonts w:hint="eastAsia" w:ascii="汉仪中黑简" w:hAnsi="汉仪中黑简" w:eastAsia="汉仪中黑简" w:cs="汉仪中黑简"/>
          <w:b/>
          <w:color w:val="000000"/>
          <w:szCs w:val="21"/>
          <w:lang w:val="en-US" w:eastAsia="zh-CN"/>
        </w:rPr>
        <w:t>②</w:t>
      </w:r>
      <w:r>
        <w:rPr>
          <w:rFonts w:hint="eastAsia" w:ascii="汉仪中黑简" w:hAnsi="汉仪中黑简" w:eastAsia="汉仪中黑简" w:cs="汉仪中黑简"/>
          <w:b/>
          <w:color w:val="000000"/>
          <w:szCs w:val="21"/>
        </w:rPr>
        <w:t>社会理想是对个人理想的</w:t>
      </w:r>
      <w:r>
        <w:rPr>
          <w:rFonts w:hint="eastAsia" w:ascii="汉仪中黑简" w:hAnsi="汉仪中黑简" w:eastAsia="汉仪中黑简" w:cs="汉仪中黑简"/>
          <w:b/>
          <w:color w:val="000000"/>
          <w:szCs w:val="21"/>
          <w:lang w:val="en-US" w:eastAsia="zh-CN"/>
        </w:rPr>
        <w:t>汇聚</w:t>
      </w:r>
      <w:r>
        <w:rPr>
          <w:rFonts w:hint="eastAsia" w:ascii="汉仪中黑简" w:hAnsi="汉仪中黑简" w:eastAsia="汉仪中黑简" w:cs="汉仪中黑简"/>
          <w:b/>
          <w:color w:val="000000"/>
          <w:szCs w:val="21"/>
        </w:rPr>
        <w:t>升华：</w:t>
      </w:r>
      <w:r>
        <w:rPr>
          <w:rFonts w:hint="eastAsia" w:ascii="汉仪中黑简" w:hAnsi="汉仪中黑简" w:eastAsia="汉仪中黑简" w:cs="汉仪中黑简"/>
          <w:color w:val="000000"/>
          <w:szCs w:val="21"/>
        </w:rPr>
        <w:t>建立在</w:t>
      </w:r>
      <w:r>
        <w:rPr>
          <w:rFonts w:hint="eastAsia" w:ascii="汉仪中黑简" w:hAnsi="汉仪中黑简" w:eastAsia="汉仪中黑简" w:cs="汉仪中黑简"/>
          <w:color w:val="000000"/>
          <w:szCs w:val="21"/>
          <w:lang w:val="en-US" w:eastAsia="zh-CN"/>
        </w:rPr>
        <w:t>广大社会成员</w:t>
      </w:r>
      <w:r>
        <w:rPr>
          <w:rFonts w:hint="eastAsia" w:ascii="汉仪中黑简" w:hAnsi="汉仪中黑简" w:eastAsia="汉仪中黑简" w:cs="汉仪中黑简"/>
          <w:color w:val="000000"/>
          <w:szCs w:val="21"/>
        </w:rPr>
        <w:t>的个人理想基础上</w:t>
      </w:r>
      <w:r>
        <w:rPr>
          <w:rFonts w:hint="eastAsia" w:ascii="汉仪中黑简" w:hAnsi="汉仪中黑简" w:eastAsia="汉仪中黑简" w:cs="汉仪中黑简"/>
          <w:color w:val="000000"/>
          <w:szCs w:val="21"/>
          <w:lang w:eastAsia="zh-CN"/>
        </w:rPr>
        <w:t>，</w:t>
      </w:r>
      <w:r>
        <w:rPr>
          <w:rFonts w:hint="eastAsia" w:ascii="汉仪中黑简" w:hAnsi="汉仪中黑简" w:eastAsia="汉仪中黑简" w:cs="汉仪中黑简"/>
          <w:color w:val="000000"/>
          <w:szCs w:val="21"/>
          <w:lang w:val="en-US" w:eastAsia="zh-CN"/>
        </w:rPr>
        <w:t>靠共同努力实现。</w:t>
      </w:r>
    </w:p>
    <w:p>
      <w:pPr>
        <w:ind w:firstLine="420" w:firstLineChars="200"/>
        <w:rPr>
          <w:rFonts w:hint="eastAsia" w:ascii="汉仪中黑简" w:hAnsi="汉仪中黑简" w:eastAsia="汉仪中黑简" w:cs="汉仪中黑简"/>
          <w:b/>
          <w:color w:val="000000"/>
          <w:szCs w:val="21"/>
        </w:rPr>
      </w:pPr>
      <w:r>
        <w:rPr>
          <w:rFonts w:hint="eastAsia" w:ascii="汉仪中黑简" w:hAnsi="汉仪中黑简" w:eastAsia="汉仪中黑简" w:cs="汉仪中黑简"/>
          <w:b/>
          <w:color w:val="000000"/>
          <w:szCs w:val="21"/>
        </w:rPr>
        <w:t>三、为实现中国梦注入青春能量</w:t>
      </w:r>
    </w:p>
    <w:p>
      <w:pPr>
        <w:ind w:firstLine="420" w:firstLineChars="200"/>
        <w:rPr>
          <w:rFonts w:hint="eastAsia" w:ascii="汉仪中黑简" w:hAnsi="汉仪中黑简" w:eastAsia="汉仪中黑简" w:cs="汉仪中黑简"/>
          <w:color w:val="000000"/>
          <w:szCs w:val="21"/>
          <w:lang w:val="en-US" w:eastAsia="zh-CN"/>
        </w:rPr>
      </w:pPr>
      <w:r>
        <w:rPr>
          <w:rFonts w:hint="eastAsia" w:ascii="汉仪中黑简" w:hAnsi="汉仪中黑简" w:eastAsia="汉仪中黑简" w:cs="汉仪中黑简"/>
          <w:color w:val="000000"/>
          <w:szCs w:val="21"/>
          <w:lang w:val="en-US" w:eastAsia="zh-CN"/>
        </w:rPr>
        <w:t>①</w:t>
      </w:r>
      <w:r>
        <w:rPr>
          <w:rFonts w:hint="eastAsia" w:ascii="汉仪中黑简" w:hAnsi="汉仪中黑简" w:eastAsia="汉仪中黑简" w:cs="汉仪中黑简"/>
          <w:color w:val="000000"/>
          <w:szCs w:val="21"/>
        </w:rPr>
        <w:t>志</w:t>
      </w:r>
      <w:r>
        <w:rPr>
          <w:rFonts w:hint="eastAsia" w:ascii="汉仪中黑简" w:hAnsi="汉仪中黑简" w:eastAsia="汉仪中黑简" w:cs="汉仪中黑简"/>
          <w:color w:val="000000"/>
          <w:szCs w:val="21"/>
          <w:lang w:val="en-US" w:eastAsia="zh-CN"/>
        </w:rPr>
        <w:t>存</w:t>
      </w:r>
      <w:r>
        <w:rPr>
          <w:rFonts w:hint="eastAsia" w:ascii="汉仪中黑简" w:hAnsi="汉仪中黑简" w:eastAsia="汉仪中黑简" w:cs="汉仪中黑简"/>
          <w:color w:val="000000"/>
          <w:szCs w:val="21"/>
        </w:rPr>
        <w:t>高远，</w:t>
      </w:r>
      <w:r>
        <w:rPr>
          <w:rFonts w:hint="eastAsia" w:ascii="汉仪中黑简" w:hAnsi="汉仪中黑简" w:eastAsia="汉仪中黑简" w:cs="汉仪中黑简"/>
          <w:color w:val="000000"/>
          <w:szCs w:val="21"/>
          <w:lang w:val="en-US" w:eastAsia="zh-CN"/>
        </w:rPr>
        <w:t>做奋斗者；②心系家国，敢于担当；③躬身实践，知行合一</w:t>
      </w:r>
    </w:p>
    <w:p>
      <w:pPr>
        <w:ind w:firstLine="420" w:firstLineChars="200"/>
        <w:rPr>
          <w:rFonts w:hint="default" w:ascii="汉仪中黑简" w:hAnsi="汉仪中黑简" w:eastAsia="汉仪中黑简" w:cs="汉仪中黑简"/>
          <w:color w:val="000000"/>
          <w:szCs w:val="21"/>
          <w:lang w:val="en-US" w:eastAsia="zh-CN"/>
        </w:rPr>
      </w:pPr>
    </w:p>
    <w:p>
      <w:pPr>
        <w:numPr>
          <w:ilvl w:val="0"/>
          <w:numId w:val="4"/>
        </w:numPr>
        <w:jc w:val="center"/>
        <w:rPr>
          <w:rFonts w:hint="eastAsia" w:ascii="汉仪中黑简" w:hAnsi="汉仪中黑简" w:eastAsia="汉仪中黑简" w:cs="汉仪中黑简"/>
          <w:b/>
          <w:color w:val="000000"/>
          <w:sz w:val="30"/>
          <w:szCs w:val="30"/>
        </w:rPr>
      </w:pPr>
      <w:r>
        <w:rPr>
          <w:rFonts w:hint="eastAsia" w:ascii="汉仪中黑简" w:hAnsi="汉仪中黑简" w:eastAsia="汉仪中黑简" w:cs="汉仪中黑简"/>
          <w:b/>
          <w:color w:val="000000"/>
          <w:sz w:val="30"/>
          <w:szCs w:val="30"/>
          <w:lang w:val="en-US" w:eastAsia="zh-CN"/>
        </w:rPr>
        <w:t>继承优良传统，</w:t>
      </w:r>
      <w:r>
        <w:rPr>
          <w:rFonts w:hint="eastAsia" w:ascii="汉仪中黑简" w:hAnsi="汉仪中黑简" w:eastAsia="汉仪中黑简" w:cs="汉仪中黑简"/>
          <w:b/>
          <w:color w:val="000000"/>
          <w:sz w:val="30"/>
          <w:szCs w:val="30"/>
        </w:rPr>
        <w:t>弘扬中国精神</w:t>
      </w:r>
    </w:p>
    <w:p>
      <w:pPr>
        <w:numPr>
          <w:ilvl w:val="0"/>
          <w:numId w:val="12"/>
        </w:numPr>
        <w:jc w:val="center"/>
        <w:rPr>
          <w:rFonts w:hint="eastAsia" w:ascii="汉仪中黑简" w:hAnsi="汉仪中黑简" w:eastAsia="汉仪中黑简" w:cs="汉仪中黑简"/>
          <w:b/>
          <w:color w:val="000000"/>
          <w:sz w:val="28"/>
          <w:szCs w:val="28"/>
        </w:rPr>
      </w:pPr>
      <w:r>
        <w:rPr>
          <w:rFonts w:hint="eastAsia" w:ascii="汉仪中黑简" w:hAnsi="汉仪中黑简" w:eastAsia="汉仪中黑简" w:cs="汉仪中黑简"/>
          <w:b/>
          <w:color w:val="000000"/>
          <w:sz w:val="28"/>
          <w:szCs w:val="28"/>
        </w:rPr>
        <w:t>中国精神是兴国强国之魂</w:t>
      </w:r>
    </w:p>
    <w:p>
      <w:pPr>
        <w:numPr>
          <w:ilvl w:val="0"/>
          <w:numId w:val="13"/>
        </w:numPr>
        <w:ind w:firstLine="420" w:firstLineChars="200"/>
        <w:rPr>
          <w:rFonts w:hint="eastAsia" w:ascii="汉仪中黑简" w:hAnsi="汉仪中黑简" w:eastAsia="汉仪中黑简" w:cs="汉仪中黑简"/>
          <w:b/>
          <w:color w:val="000000"/>
          <w:szCs w:val="21"/>
        </w:rPr>
      </w:pPr>
      <w:r>
        <w:rPr>
          <w:rFonts w:hint="eastAsia" w:ascii="汉仪中黑简" w:hAnsi="汉仪中黑简" w:eastAsia="汉仪中黑简" w:cs="汉仪中黑简"/>
          <w:b/>
          <w:color w:val="000000"/>
          <w:szCs w:val="21"/>
          <w:lang w:val="en-US" w:eastAsia="zh-CN"/>
        </w:rPr>
        <w:t>崇尚</w:t>
      </w:r>
      <w:r>
        <w:rPr>
          <w:rFonts w:hint="eastAsia" w:ascii="汉仪中黑简" w:hAnsi="汉仪中黑简" w:eastAsia="汉仪中黑简" w:cs="汉仪中黑简"/>
          <w:b/>
          <w:color w:val="000000"/>
          <w:szCs w:val="21"/>
        </w:rPr>
        <w:t>精神是中华民族的优秀传统</w:t>
      </w:r>
    </w:p>
    <w:p>
      <w:pPr>
        <w:ind w:firstLine="420" w:firstLineChars="200"/>
        <w:rPr>
          <w:rFonts w:hint="eastAsia" w:ascii="汉仪中黑简" w:hAnsi="汉仪中黑简" w:eastAsia="汉仪中黑简" w:cs="汉仪中黑简"/>
          <w:b/>
          <w:color w:val="000000"/>
          <w:szCs w:val="21"/>
          <w:lang w:val="en-US" w:eastAsia="zh-CN"/>
        </w:rPr>
      </w:pPr>
      <w:r>
        <w:rPr>
          <w:rFonts w:hint="eastAsia" w:ascii="汉仪中黑简" w:hAnsi="汉仪中黑简" w:eastAsia="汉仪中黑简" w:cs="汉仪中黑简"/>
          <w:color w:val="000000"/>
          <w:szCs w:val="21"/>
        </w:rPr>
        <w:t>中华民族崇尚精神的</w:t>
      </w:r>
      <w:r>
        <w:rPr>
          <w:rFonts w:hint="eastAsia" w:ascii="汉仪中黑简" w:hAnsi="汉仪中黑简" w:eastAsia="汉仪中黑简" w:cs="汉仪中黑简"/>
          <w:b w:val="0"/>
          <w:bCs/>
          <w:color w:val="000000"/>
          <w:szCs w:val="21"/>
        </w:rPr>
        <w:t>优秀传统</w:t>
      </w:r>
      <w:r>
        <w:rPr>
          <w:rFonts w:hint="eastAsia" w:ascii="汉仪中黑简" w:hAnsi="汉仪中黑简" w:eastAsia="汉仪中黑简" w:cs="汉仪中黑简"/>
          <w:b w:val="0"/>
          <w:bCs/>
          <w:color w:val="000000"/>
          <w:szCs w:val="21"/>
          <w:lang w:val="en-US" w:eastAsia="zh-CN"/>
        </w:rPr>
        <w:t>表现为</w:t>
      </w:r>
      <w:r>
        <w:rPr>
          <w:rFonts w:hint="eastAsia" w:ascii="汉仪中黑简" w:hAnsi="汉仪中黑简" w:eastAsia="汉仪中黑简" w:cs="汉仪中黑简"/>
          <w:b/>
          <w:color w:val="000000"/>
          <w:szCs w:val="21"/>
          <w:lang w:val="en-US" w:eastAsia="zh-CN"/>
        </w:rPr>
        <w:t>：</w:t>
      </w:r>
    </w:p>
    <w:p>
      <w:pPr>
        <w:ind w:firstLine="420" w:firstLineChars="200"/>
        <w:rPr>
          <w:rFonts w:hint="default" w:ascii="汉仪中黑简" w:hAnsi="汉仪中黑简" w:eastAsia="汉仪中黑简" w:cs="汉仪中黑简"/>
          <w:color w:val="000000"/>
          <w:szCs w:val="21"/>
          <w:lang w:val="en-US" w:eastAsia="zh-CN"/>
        </w:rPr>
      </w:pPr>
      <w:r>
        <w:rPr>
          <w:rFonts w:hint="eastAsia" w:ascii="汉仪中黑简" w:hAnsi="汉仪中黑简" w:eastAsia="汉仪中黑简" w:cs="汉仪中黑简"/>
          <w:color w:val="000000"/>
          <w:szCs w:val="21"/>
          <w:lang w:val="en-US" w:eastAsia="zh-CN"/>
        </w:rPr>
        <w:t>①</w:t>
      </w:r>
      <w:r>
        <w:rPr>
          <w:rFonts w:hint="eastAsia" w:ascii="汉仪中黑简" w:hAnsi="汉仪中黑简" w:eastAsia="汉仪中黑简" w:cs="汉仪中黑简"/>
          <w:color w:val="000000"/>
          <w:szCs w:val="21"/>
        </w:rPr>
        <w:t>对物质生活与精神生活相互关系的独到理解</w:t>
      </w:r>
      <w:r>
        <w:rPr>
          <w:rFonts w:hint="eastAsia" w:ascii="汉仪中黑简" w:hAnsi="汉仪中黑简" w:eastAsia="汉仪中黑简" w:cs="汉仪中黑简"/>
          <w:color w:val="000000"/>
          <w:szCs w:val="21"/>
          <w:lang w:eastAsia="zh-CN"/>
        </w:rPr>
        <w:t>。</w:t>
      </w:r>
      <w:r>
        <w:rPr>
          <w:rFonts w:hint="eastAsia" w:ascii="汉仪中黑简" w:hAnsi="汉仪中黑简" w:eastAsia="汉仪中黑简" w:cs="汉仪中黑简"/>
          <w:color w:val="000000"/>
          <w:szCs w:val="21"/>
          <w:lang w:val="en-US" w:eastAsia="zh-CN"/>
        </w:rPr>
        <w:t>物质生活必须但应控制。</w:t>
      </w:r>
    </w:p>
    <w:p>
      <w:pPr>
        <w:ind w:firstLine="420" w:firstLineChars="200"/>
        <w:rPr>
          <w:rFonts w:hint="eastAsia" w:ascii="汉仪中黑简" w:hAnsi="汉仪中黑简" w:eastAsia="汉仪中黑简" w:cs="汉仪中黑简"/>
          <w:color w:val="000000"/>
          <w:szCs w:val="21"/>
          <w:lang w:eastAsia="zh-CN"/>
        </w:rPr>
      </w:pPr>
      <w:r>
        <w:rPr>
          <w:rFonts w:hint="eastAsia" w:ascii="汉仪中黑简" w:hAnsi="汉仪中黑简" w:eastAsia="汉仪中黑简" w:cs="汉仪中黑简"/>
          <w:color w:val="000000"/>
          <w:szCs w:val="21"/>
          <w:lang w:val="en-US" w:eastAsia="zh-CN"/>
        </w:rPr>
        <w:t>②</w:t>
      </w:r>
      <w:r>
        <w:rPr>
          <w:rFonts w:hint="eastAsia" w:ascii="汉仪中黑简" w:hAnsi="汉仪中黑简" w:eastAsia="汉仪中黑简" w:cs="汉仪中黑简"/>
          <w:color w:val="000000"/>
          <w:szCs w:val="21"/>
        </w:rPr>
        <w:t>对理想的不懈追求</w:t>
      </w:r>
      <w:r>
        <w:rPr>
          <w:rFonts w:hint="eastAsia" w:ascii="汉仪中黑简" w:hAnsi="汉仪中黑简" w:eastAsia="汉仪中黑简" w:cs="汉仪中黑简"/>
          <w:color w:val="000000"/>
          <w:szCs w:val="21"/>
          <w:lang w:eastAsia="zh-CN"/>
        </w:rPr>
        <w:t>。</w:t>
      </w:r>
    </w:p>
    <w:p>
      <w:pPr>
        <w:ind w:firstLine="420" w:firstLineChars="200"/>
        <w:rPr>
          <w:rFonts w:hint="default" w:ascii="汉仪中黑简" w:hAnsi="汉仪中黑简" w:eastAsia="汉仪中黑简" w:cs="汉仪中黑简"/>
          <w:color w:val="000000"/>
          <w:szCs w:val="21"/>
          <w:lang w:val="en-US" w:eastAsia="zh-CN"/>
        </w:rPr>
      </w:pPr>
      <w:r>
        <w:rPr>
          <w:rFonts w:hint="eastAsia" w:ascii="汉仪中黑简" w:hAnsi="汉仪中黑简" w:eastAsia="汉仪中黑简" w:cs="汉仪中黑简"/>
          <w:color w:val="000000"/>
          <w:szCs w:val="21"/>
          <w:lang w:val="en-US" w:eastAsia="zh-CN"/>
        </w:rPr>
        <w:t>③</w:t>
      </w:r>
      <w:r>
        <w:rPr>
          <w:rFonts w:hint="eastAsia" w:ascii="汉仪中黑简" w:hAnsi="汉仪中黑简" w:eastAsia="汉仪中黑简" w:cs="汉仪中黑简"/>
          <w:color w:val="000000"/>
          <w:szCs w:val="21"/>
        </w:rPr>
        <w:t>对</w:t>
      </w:r>
      <w:r>
        <w:rPr>
          <w:rFonts w:hint="eastAsia" w:ascii="汉仪中黑简" w:hAnsi="汉仪中黑简" w:eastAsia="汉仪中黑简" w:cs="汉仪中黑简"/>
          <w:color w:val="000000"/>
          <w:szCs w:val="21"/>
          <w:lang w:val="en-US" w:eastAsia="zh-CN"/>
        </w:rPr>
        <w:t>品格养成</w:t>
      </w:r>
      <w:r>
        <w:rPr>
          <w:rFonts w:hint="eastAsia" w:ascii="汉仪中黑简" w:hAnsi="汉仪中黑简" w:eastAsia="汉仪中黑简" w:cs="汉仪中黑简"/>
          <w:color w:val="000000"/>
          <w:szCs w:val="21"/>
        </w:rPr>
        <w:t>的重视</w:t>
      </w:r>
      <w:r>
        <w:rPr>
          <w:rFonts w:hint="eastAsia" w:ascii="汉仪中黑简" w:hAnsi="汉仪中黑简" w:eastAsia="汉仪中黑简" w:cs="汉仪中黑简"/>
          <w:color w:val="000000"/>
          <w:szCs w:val="21"/>
          <w:lang w:eastAsia="zh-CN"/>
        </w:rPr>
        <w:t>。</w:t>
      </w:r>
      <w:r>
        <w:rPr>
          <w:rFonts w:hint="eastAsia" w:ascii="汉仪中黑简" w:hAnsi="汉仪中黑简" w:eastAsia="汉仪中黑简" w:cs="汉仪中黑简"/>
          <w:color w:val="000000"/>
          <w:szCs w:val="21"/>
          <w:lang w:val="en-US" w:eastAsia="zh-CN"/>
        </w:rPr>
        <w:t>强调道德修养与道德教化。</w:t>
      </w:r>
    </w:p>
    <w:p>
      <w:pPr>
        <w:numPr>
          <w:ilvl w:val="0"/>
          <w:numId w:val="13"/>
        </w:numPr>
        <w:ind w:left="0" w:leftChars="0" w:firstLine="420" w:firstLineChars="200"/>
        <w:rPr>
          <w:rFonts w:hint="default" w:ascii="汉仪中黑简" w:hAnsi="汉仪中黑简" w:eastAsia="汉仪中黑简" w:cs="汉仪中黑简"/>
          <w:b/>
          <w:color w:val="000000"/>
          <w:szCs w:val="21"/>
          <w:lang w:val="en-US" w:eastAsia="zh-CN"/>
        </w:rPr>
      </w:pPr>
      <w:r>
        <w:rPr>
          <w:rFonts w:hint="eastAsia" w:ascii="汉仪中黑简" w:hAnsi="汉仪中黑简" w:eastAsia="汉仪中黑简" w:cs="汉仪中黑简"/>
          <w:b/>
          <w:color w:val="000000"/>
          <w:szCs w:val="21"/>
        </w:rPr>
        <w:t>中国精神</w:t>
      </w:r>
      <w:r>
        <w:rPr>
          <w:rFonts w:hint="eastAsia" w:ascii="汉仪中黑简" w:hAnsi="汉仪中黑简" w:eastAsia="汉仪中黑简" w:cs="汉仪中黑简"/>
          <w:b/>
          <w:color w:val="000000"/>
          <w:szCs w:val="21"/>
          <w:lang w:val="en-US" w:eastAsia="zh-CN"/>
        </w:rPr>
        <w:t>的丰富内涵</w:t>
      </w:r>
    </w:p>
    <w:p>
      <w:pPr>
        <w:ind w:firstLine="420" w:firstLineChars="0"/>
        <w:rPr>
          <w:rFonts w:hint="eastAsia" w:ascii="汉仪中黑简" w:hAnsi="汉仪中黑简" w:eastAsia="汉仪中黑简" w:cs="汉仪中黑简"/>
          <w:color w:val="000000"/>
          <w:szCs w:val="21"/>
        </w:rPr>
      </w:pPr>
      <w:r>
        <w:rPr>
          <w:rFonts w:hint="eastAsia" w:ascii="汉仪中黑简" w:hAnsi="汉仪中黑简" w:eastAsia="汉仪中黑简" w:cs="汉仪中黑简"/>
          <w:color w:val="000000"/>
          <w:szCs w:val="21"/>
        </w:rPr>
        <w:t>伟大创造精神</w:t>
      </w:r>
      <w:r>
        <w:rPr>
          <w:rFonts w:hint="eastAsia" w:ascii="汉仪中黑简" w:hAnsi="汉仪中黑简" w:eastAsia="汉仪中黑简" w:cs="汉仪中黑简"/>
          <w:color w:val="000000"/>
          <w:szCs w:val="21"/>
          <w:lang w:eastAsia="zh-CN"/>
        </w:rPr>
        <w:t>；</w:t>
      </w:r>
      <w:r>
        <w:rPr>
          <w:rFonts w:hint="eastAsia" w:ascii="汉仪中黑简" w:hAnsi="汉仪中黑简" w:eastAsia="汉仪中黑简" w:cs="汉仪中黑简"/>
          <w:color w:val="000000"/>
          <w:szCs w:val="21"/>
        </w:rPr>
        <w:t>伟大奋斗精神</w:t>
      </w:r>
      <w:r>
        <w:rPr>
          <w:rFonts w:hint="eastAsia" w:ascii="汉仪中黑简" w:hAnsi="汉仪中黑简" w:eastAsia="汉仪中黑简" w:cs="汉仪中黑简"/>
          <w:color w:val="000000"/>
          <w:szCs w:val="21"/>
          <w:lang w:eastAsia="zh-CN"/>
        </w:rPr>
        <w:t>；</w:t>
      </w:r>
      <w:r>
        <w:rPr>
          <w:rFonts w:hint="eastAsia" w:ascii="汉仪中黑简" w:hAnsi="汉仪中黑简" w:eastAsia="汉仪中黑简" w:cs="汉仪中黑简"/>
          <w:color w:val="000000"/>
          <w:szCs w:val="21"/>
        </w:rPr>
        <w:t>伟大团结精神</w:t>
      </w:r>
      <w:r>
        <w:rPr>
          <w:rFonts w:hint="eastAsia" w:ascii="汉仪中黑简" w:hAnsi="汉仪中黑简" w:eastAsia="汉仪中黑简" w:cs="汉仪中黑简"/>
          <w:color w:val="000000"/>
          <w:szCs w:val="21"/>
          <w:lang w:eastAsia="zh-CN"/>
        </w:rPr>
        <w:t>；</w:t>
      </w:r>
      <w:r>
        <w:rPr>
          <w:rFonts w:hint="eastAsia" w:ascii="汉仪中黑简" w:hAnsi="汉仪中黑简" w:eastAsia="汉仪中黑简" w:cs="汉仪中黑简"/>
          <w:color w:val="000000"/>
          <w:szCs w:val="21"/>
        </w:rPr>
        <w:t>伟大梦想精神</w:t>
      </w:r>
    </w:p>
    <w:p>
      <w:pPr>
        <w:numPr>
          <w:ilvl w:val="0"/>
          <w:numId w:val="13"/>
        </w:numPr>
        <w:ind w:left="0" w:leftChars="0" w:firstLine="420" w:firstLineChars="200"/>
        <w:rPr>
          <w:rFonts w:hint="default" w:ascii="汉仪中黑简" w:hAnsi="汉仪中黑简" w:eastAsia="汉仪中黑简" w:cs="汉仪中黑简"/>
          <w:b/>
          <w:bCs/>
          <w:color w:val="000000"/>
          <w:szCs w:val="21"/>
          <w:lang w:val="en-US" w:eastAsia="zh-CN"/>
        </w:rPr>
      </w:pPr>
      <w:r>
        <w:rPr>
          <w:rFonts w:hint="eastAsia" w:ascii="汉仪中黑简" w:hAnsi="汉仪中黑简" w:eastAsia="汉仪中黑简" w:cs="汉仪中黑简"/>
          <w:b/>
          <w:bCs/>
          <w:color w:val="000000"/>
          <w:szCs w:val="21"/>
          <w:lang w:val="en-US" w:eastAsia="zh-CN"/>
        </w:rPr>
        <w:t>中国共产党是中国精神的忠实继承者和坚定弘扬者</w:t>
      </w:r>
    </w:p>
    <w:p>
      <w:pPr>
        <w:numPr>
          <w:ilvl w:val="0"/>
          <w:numId w:val="14"/>
        </w:numPr>
        <w:ind w:firstLine="420" w:firstLineChars="0"/>
        <w:rPr>
          <w:rFonts w:hint="eastAsia" w:ascii="汉仪中黑简" w:hAnsi="汉仪中黑简" w:eastAsia="汉仪中黑简" w:cs="汉仪中黑简"/>
          <w:b/>
          <w:bCs/>
          <w:color w:val="000000"/>
          <w:szCs w:val="21"/>
          <w:lang w:val="en-US" w:eastAsia="zh-CN"/>
        </w:rPr>
      </w:pPr>
      <w:r>
        <w:rPr>
          <w:rFonts w:hint="eastAsia" w:ascii="汉仪中黑简" w:hAnsi="汉仪中黑简" w:eastAsia="汉仪中黑简" w:cs="汉仪中黑简"/>
          <w:b/>
          <w:bCs/>
          <w:color w:val="000000"/>
          <w:szCs w:val="21"/>
          <w:lang w:val="en-US" w:eastAsia="zh-CN"/>
        </w:rPr>
        <w:t>伟大建党精神是中国共产党的精神之源</w:t>
      </w:r>
    </w:p>
    <w:p>
      <w:pPr>
        <w:numPr>
          <w:ilvl w:val="0"/>
          <w:numId w:val="0"/>
        </w:numPr>
        <w:ind w:firstLine="420" w:firstLineChars="0"/>
        <w:rPr>
          <w:rFonts w:hint="default" w:ascii="汉仪中黑简" w:hAnsi="汉仪中黑简" w:eastAsia="汉仪中黑简" w:cs="汉仪中黑简"/>
          <w:b/>
          <w:bCs/>
          <w:color w:val="000000"/>
          <w:szCs w:val="21"/>
          <w:lang w:val="en-US" w:eastAsia="zh-CN"/>
        </w:rPr>
      </w:pPr>
      <w:r>
        <w:rPr>
          <w:rFonts w:hint="eastAsia" w:ascii="汉仪中黑简" w:hAnsi="汉仪中黑简" w:eastAsia="汉仪中黑简" w:cs="汉仪中黑简"/>
          <w:b/>
          <w:bCs/>
          <w:color w:val="000000"/>
          <w:szCs w:val="21"/>
          <w:lang w:val="en-US" w:eastAsia="zh-CN"/>
        </w:rPr>
        <w:t>坚持真理，坚守理想；践行初心，担当使命；不怕牺牲，英勇斗争；对党忠诚，不负人民</w:t>
      </w:r>
    </w:p>
    <w:p>
      <w:pPr>
        <w:numPr>
          <w:ilvl w:val="0"/>
          <w:numId w:val="14"/>
        </w:numPr>
        <w:ind w:firstLine="420" w:firstLineChars="0"/>
        <w:rPr>
          <w:rFonts w:hint="default" w:ascii="汉仪中黑简" w:hAnsi="汉仪中黑简" w:eastAsia="汉仪中黑简" w:cs="汉仪中黑简"/>
          <w:b/>
          <w:bCs/>
          <w:color w:val="000000"/>
          <w:szCs w:val="21"/>
          <w:lang w:val="en-US" w:eastAsia="zh-CN"/>
        </w:rPr>
      </w:pPr>
      <w:r>
        <w:rPr>
          <w:rFonts w:hint="eastAsia" w:ascii="汉仪中黑简" w:hAnsi="汉仪中黑简" w:eastAsia="汉仪中黑简" w:cs="汉仪中黑简"/>
          <w:b/>
          <w:bCs/>
          <w:color w:val="000000"/>
          <w:szCs w:val="21"/>
          <w:lang w:val="en-US" w:eastAsia="zh-CN"/>
        </w:rPr>
        <w:t>中国共产党人的精神谱系</w:t>
      </w:r>
    </w:p>
    <w:p>
      <w:pPr>
        <w:numPr>
          <w:ilvl w:val="0"/>
          <w:numId w:val="13"/>
        </w:numPr>
        <w:ind w:left="0" w:leftChars="0" w:firstLine="420" w:firstLineChars="200"/>
        <w:rPr>
          <w:rFonts w:hint="eastAsia" w:ascii="汉仪中黑简" w:hAnsi="汉仪中黑简" w:eastAsia="汉仪中黑简" w:cs="汉仪中黑简"/>
          <w:b/>
          <w:color w:val="000000"/>
          <w:szCs w:val="21"/>
        </w:rPr>
      </w:pPr>
      <w:r>
        <w:rPr>
          <w:rFonts w:hint="eastAsia" w:ascii="汉仪中黑简" w:hAnsi="汉仪中黑简" w:eastAsia="汉仪中黑简" w:cs="汉仪中黑简"/>
          <w:b/>
          <w:color w:val="000000"/>
          <w:szCs w:val="21"/>
        </w:rPr>
        <w:t>实现中国梦必须弘扬中国精神</w:t>
      </w:r>
    </w:p>
    <w:p>
      <w:pPr>
        <w:numPr>
          <w:ilvl w:val="0"/>
          <w:numId w:val="15"/>
        </w:numPr>
        <w:ind w:leftChars="200"/>
        <w:rPr>
          <w:rFonts w:hint="eastAsia" w:ascii="汉仪中黑简" w:hAnsi="汉仪中黑简" w:eastAsia="汉仪中黑简" w:cs="汉仪中黑简"/>
          <w:b/>
          <w:bCs w:val="0"/>
          <w:color w:val="000000"/>
          <w:szCs w:val="21"/>
          <w:lang w:val="en-US" w:eastAsia="zh-CN"/>
        </w:rPr>
      </w:pPr>
      <w:r>
        <w:rPr>
          <w:rFonts w:hint="eastAsia" w:ascii="汉仪中黑简" w:hAnsi="汉仪中黑简" w:eastAsia="汉仪中黑简" w:cs="汉仪中黑简"/>
          <w:b/>
          <w:bCs w:val="0"/>
          <w:color w:val="000000"/>
          <w:szCs w:val="21"/>
          <w:lang w:val="en-US" w:eastAsia="zh-CN"/>
        </w:rPr>
        <w:t>凝聚兴国强国的磅礴伟力</w:t>
      </w:r>
    </w:p>
    <w:p>
      <w:pPr>
        <w:numPr>
          <w:ilvl w:val="0"/>
          <w:numId w:val="0"/>
        </w:numPr>
        <w:ind w:firstLine="420" w:firstLineChars="0"/>
        <w:rPr>
          <w:rFonts w:hint="default" w:ascii="汉仪中黑简" w:hAnsi="汉仪中黑简" w:eastAsia="汉仪中黑简" w:cs="汉仪中黑简"/>
          <w:b w:val="0"/>
          <w:bCs/>
          <w:color w:val="000000"/>
          <w:szCs w:val="21"/>
          <w:lang w:val="en-US" w:eastAsia="zh-CN"/>
        </w:rPr>
      </w:pPr>
      <w:r>
        <w:rPr>
          <w:rFonts w:hint="eastAsia" w:ascii="汉仪中黑简" w:hAnsi="汉仪中黑简" w:eastAsia="汉仪中黑简" w:cs="汉仪中黑简"/>
          <w:b w:val="0"/>
          <w:bCs/>
          <w:color w:val="000000"/>
          <w:szCs w:val="21"/>
          <w:lang w:val="en-US" w:eastAsia="zh-CN"/>
        </w:rPr>
        <w:t>①</w:t>
      </w:r>
      <w:r>
        <w:rPr>
          <w:rFonts w:hint="default" w:ascii="汉仪中黑简" w:hAnsi="汉仪中黑简" w:eastAsia="汉仪中黑简" w:cs="汉仪中黑简"/>
          <w:b w:val="0"/>
          <w:bCs/>
          <w:color w:val="000000"/>
          <w:szCs w:val="21"/>
          <w:lang w:val="en-US" w:eastAsia="zh-CN"/>
        </w:rPr>
        <w:t>凝聚中国力量的精神纽带</w:t>
      </w:r>
      <w:r>
        <w:rPr>
          <w:rFonts w:hint="eastAsia" w:ascii="汉仪中黑简" w:hAnsi="汉仪中黑简" w:eastAsia="汉仪中黑简" w:cs="汉仪中黑简"/>
          <w:b w:val="0"/>
          <w:bCs/>
          <w:color w:val="000000"/>
          <w:szCs w:val="21"/>
          <w:lang w:val="en-US" w:eastAsia="zh-CN"/>
        </w:rPr>
        <w:t>；②</w:t>
      </w:r>
      <w:r>
        <w:rPr>
          <w:rFonts w:hint="default" w:ascii="汉仪中黑简" w:hAnsi="汉仪中黑简" w:eastAsia="汉仪中黑简" w:cs="汉仪中黑简"/>
          <w:b w:val="0"/>
          <w:bCs/>
          <w:color w:val="000000"/>
          <w:szCs w:val="21"/>
          <w:lang w:val="en-US" w:eastAsia="zh-CN"/>
        </w:rPr>
        <w:t>激发创新创造的精神动力</w:t>
      </w:r>
      <w:r>
        <w:rPr>
          <w:rFonts w:hint="eastAsia" w:ascii="汉仪中黑简" w:hAnsi="汉仪中黑简" w:eastAsia="汉仪中黑简" w:cs="汉仪中黑简"/>
          <w:b w:val="0"/>
          <w:bCs/>
          <w:color w:val="000000"/>
          <w:szCs w:val="21"/>
          <w:lang w:val="en-US" w:eastAsia="zh-CN"/>
        </w:rPr>
        <w:t>；③</w:t>
      </w:r>
      <w:r>
        <w:rPr>
          <w:rFonts w:hint="default" w:ascii="汉仪中黑简" w:hAnsi="汉仪中黑简" w:eastAsia="汉仪中黑简" w:cs="汉仪中黑简"/>
          <w:b w:val="0"/>
          <w:bCs/>
          <w:color w:val="000000"/>
          <w:szCs w:val="21"/>
          <w:lang w:val="en-US" w:eastAsia="zh-CN"/>
        </w:rPr>
        <w:t>推进复兴伟业的精神</w:t>
      </w:r>
      <w:r>
        <w:rPr>
          <w:rFonts w:hint="eastAsia" w:ascii="汉仪中黑简" w:hAnsi="汉仪中黑简" w:eastAsia="汉仪中黑简" w:cs="汉仪中黑简"/>
          <w:b w:val="0"/>
          <w:bCs/>
          <w:color w:val="000000"/>
          <w:szCs w:val="21"/>
          <w:lang w:val="en-US" w:eastAsia="zh-CN"/>
        </w:rPr>
        <w:t>支柱</w:t>
      </w:r>
      <w:r>
        <w:rPr>
          <w:rFonts w:hint="default" w:ascii="汉仪中黑简" w:hAnsi="汉仪中黑简" w:eastAsia="汉仪中黑简" w:cs="汉仪中黑简"/>
          <w:b w:val="0"/>
          <w:bCs/>
          <w:color w:val="000000"/>
          <w:szCs w:val="21"/>
          <w:lang w:val="en-US" w:eastAsia="zh-CN"/>
        </w:rPr>
        <w:t>。</w:t>
      </w:r>
    </w:p>
    <w:p>
      <w:pPr>
        <w:numPr>
          <w:ilvl w:val="0"/>
          <w:numId w:val="15"/>
        </w:numPr>
        <w:ind w:left="420" w:leftChars="200" w:firstLine="0" w:firstLineChars="0"/>
        <w:rPr>
          <w:rFonts w:hint="eastAsia" w:ascii="汉仪中黑简" w:hAnsi="汉仪中黑简" w:eastAsia="汉仪中黑简" w:cs="汉仪中黑简"/>
          <w:b/>
          <w:bCs w:val="0"/>
          <w:color w:val="000000"/>
          <w:szCs w:val="21"/>
        </w:rPr>
      </w:pPr>
      <w:r>
        <w:rPr>
          <w:rFonts w:hint="eastAsia" w:ascii="汉仪中黑简" w:hAnsi="汉仪中黑简" w:eastAsia="汉仪中黑简" w:cs="汉仪中黑简"/>
          <w:b/>
          <w:bCs w:val="0"/>
          <w:color w:val="000000"/>
          <w:szCs w:val="21"/>
          <w:lang w:val="en-US" w:eastAsia="zh-CN"/>
        </w:rPr>
        <w:t>弘扬</w:t>
      </w:r>
      <w:r>
        <w:rPr>
          <w:rFonts w:hint="eastAsia" w:ascii="汉仪中黑简" w:hAnsi="汉仪中黑简" w:eastAsia="汉仪中黑简" w:cs="汉仪中黑简"/>
          <w:b/>
          <w:bCs w:val="0"/>
          <w:color w:val="000000"/>
          <w:szCs w:val="21"/>
        </w:rPr>
        <w:t>以爱国主义为核心的民族精神</w:t>
      </w:r>
    </w:p>
    <w:p>
      <w:pPr>
        <w:numPr>
          <w:ilvl w:val="0"/>
          <w:numId w:val="0"/>
        </w:numPr>
        <w:ind w:leftChars="200"/>
        <w:rPr>
          <w:rFonts w:hint="default" w:ascii="汉仪中黑简" w:hAnsi="汉仪中黑简" w:eastAsia="汉仪中黑简" w:cs="汉仪中黑简"/>
          <w:b w:val="0"/>
          <w:bCs/>
          <w:color w:val="000000"/>
          <w:szCs w:val="21"/>
          <w:lang w:val="en-US" w:eastAsia="zh-CN"/>
        </w:rPr>
      </w:pPr>
      <w:r>
        <w:rPr>
          <w:rFonts w:hint="eastAsia" w:ascii="汉仪中黑简" w:hAnsi="汉仪中黑简" w:eastAsia="汉仪中黑简" w:cs="汉仪中黑简"/>
          <w:b/>
          <w:bCs w:val="0"/>
          <w:color w:val="000000"/>
          <w:szCs w:val="21"/>
        </w:rPr>
        <w:t>爱国主义</w:t>
      </w:r>
      <w:r>
        <w:rPr>
          <w:rFonts w:hint="eastAsia" w:ascii="汉仪中黑简" w:hAnsi="汉仪中黑简" w:eastAsia="汉仪中黑简" w:cs="汉仪中黑简"/>
          <w:b/>
          <w:bCs w:val="0"/>
          <w:color w:val="000000"/>
          <w:szCs w:val="21"/>
          <w:lang w:val="en-US" w:eastAsia="zh-CN"/>
        </w:rPr>
        <w:t>基本内涵</w:t>
      </w:r>
      <w:r>
        <w:rPr>
          <w:rFonts w:hint="eastAsia" w:ascii="汉仪中黑简" w:hAnsi="汉仪中黑简" w:eastAsia="汉仪中黑简" w:cs="汉仪中黑简"/>
          <w:b w:val="0"/>
          <w:bCs/>
          <w:color w:val="000000"/>
          <w:szCs w:val="21"/>
          <w:lang w:val="en-US" w:eastAsia="zh-CN"/>
        </w:rPr>
        <w:t>：①爱大好河山（涉及领土主权完整统一）；②爱骨肉同胞；③爱灿烂文化；④爱自己国家</w:t>
      </w:r>
    </w:p>
    <w:p>
      <w:pPr>
        <w:numPr>
          <w:ilvl w:val="0"/>
          <w:numId w:val="15"/>
        </w:numPr>
        <w:ind w:left="420" w:leftChars="200" w:firstLine="0" w:firstLineChars="0"/>
        <w:rPr>
          <w:rFonts w:hint="eastAsia" w:ascii="汉仪中黑简" w:hAnsi="汉仪中黑简" w:eastAsia="汉仪中黑简" w:cs="汉仪中黑简"/>
          <w:b w:val="0"/>
          <w:bCs/>
          <w:color w:val="000000"/>
          <w:szCs w:val="21"/>
          <w:lang w:eastAsia="zh-CN"/>
        </w:rPr>
      </w:pPr>
      <w:r>
        <w:rPr>
          <w:rFonts w:hint="eastAsia" w:ascii="汉仪中黑简" w:hAnsi="汉仪中黑简" w:eastAsia="汉仪中黑简" w:cs="汉仪中黑简"/>
          <w:b/>
          <w:bCs w:val="0"/>
          <w:color w:val="000000"/>
          <w:szCs w:val="21"/>
          <w:lang w:val="en-US" w:eastAsia="zh-CN"/>
        </w:rPr>
        <w:t>弘扬</w:t>
      </w:r>
      <w:r>
        <w:rPr>
          <w:rFonts w:hint="eastAsia" w:ascii="汉仪中黑简" w:hAnsi="汉仪中黑简" w:eastAsia="汉仪中黑简" w:cs="汉仪中黑简"/>
          <w:b/>
          <w:bCs w:val="0"/>
          <w:color w:val="000000"/>
          <w:szCs w:val="21"/>
        </w:rPr>
        <w:t>以改革创新为核心的时代精神</w:t>
      </w:r>
    </w:p>
    <w:p>
      <w:pPr>
        <w:numPr>
          <w:ilvl w:val="0"/>
          <w:numId w:val="0"/>
        </w:numPr>
        <w:rPr>
          <w:rFonts w:hint="eastAsia" w:ascii="汉仪中黑简" w:hAnsi="汉仪中黑简" w:eastAsia="汉仪中黑简" w:cs="汉仪中黑简"/>
          <w:b w:val="0"/>
          <w:bCs/>
          <w:color w:val="000000"/>
          <w:szCs w:val="21"/>
          <w:lang w:eastAsia="zh-CN"/>
        </w:rPr>
      </w:pPr>
    </w:p>
    <w:p>
      <w:pPr>
        <w:numPr>
          <w:ilvl w:val="0"/>
          <w:numId w:val="12"/>
        </w:numPr>
        <w:jc w:val="center"/>
        <w:rPr>
          <w:rFonts w:hint="eastAsia" w:ascii="汉仪中黑简" w:hAnsi="汉仪中黑简" w:eastAsia="汉仪中黑简" w:cs="汉仪中黑简"/>
          <w:b/>
          <w:color w:val="000000"/>
          <w:sz w:val="28"/>
          <w:szCs w:val="28"/>
        </w:rPr>
      </w:pPr>
      <w:r>
        <w:rPr>
          <w:rFonts w:hint="eastAsia" w:ascii="汉仪中黑简" w:hAnsi="汉仪中黑简" w:eastAsia="汉仪中黑简" w:cs="汉仪中黑简"/>
          <w:b/>
          <w:color w:val="000000"/>
          <w:sz w:val="28"/>
          <w:szCs w:val="28"/>
          <w:lang w:val="en-US" w:eastAsia="zh-CN"/>
        </w:rPr>
        <w:t>做新时代的忠诚爱国者</w:t>
      </w:r>
    </w:p>
    <w:p>
      <w:pPr>
        <w:rPr>
          <w:rFonts w:hint="eastAsia" w:ascii="汉仪中黑简" w:hAnsi="汉仪中黑简" w:eastAsia="汉仪中黑简" w:cs="汉仪中黑简"/>
          <w:b/>
          <w:color w:val="000000"/>
          <w:szCs w:val="21"/>
          <w:lang w:val="en-US" w:eastAsia="zh-CN"/>
        </w:rPr>
      </w:pPr>
    </w:p>
    <w:p>
      <w:pPr>
        <w:numPr>
          <w:ilvl w:val="0"/>
          <w:numId w:val="16"/>
        </w:numPr>
        <w:ind w:firstLine="420" w:firstLineChars="0"/>
        <w:rPr>
          <w:rFonts w:hint="eastAsia" w:ascii="汉仪中黑简" w:hAnsi="汉仪中黑简" w:eastAsia="汉仪中黑简" w:cs="汉仪中黑简"/>
          <w:b/>
          <w:color w:val="000000"/>
          <w:szCs w:val="21"/>
        </w:rPr>
      </w:pPr>
      <w:r>
        <w:rPr>
          <w:rFonts w:hint="eastAsia" w:ascii="汉仪中黑简" w:hAnsi="汉仪中黑简" w:eastAsia="汉仪中黑简" w:cs="汉仪中黑简"/>
          <w:b/>
          <w:color w:val="000000"/>
          <w:szCs w:val="21"/>
        </w:rPr>
        <w:t>坚持爱国</w:t>
      </w:r>
      <w:r>
        <w:rPr>
          <w:rFonts w:hint="eastAsia" w:ascii="汉仪中黑简" w:hAnsi="汉仪中黑简" w:eastAsia="汉仪中黑简" w:cs="汉仪中黑简"/>
          <w:b/>
          <w:color w:val="000000"/>
          <w:szCs w:val="21"/>
          <w:lang w:val="en-US" w:eastAsia="zh-CN"/>
        </w:rPr>
        <w:t>爱党爱社会主义</w:t>
      </w:r>
      <w:r>
        <w:rPr>
          <w:rFonts w:hint="eastAsia" w:ascii="汉仪中黑简" w:hAnsi="汉仪中黑简" w:eastAsia="汉仪中黑简" w:cs="汉仪中黑简"/>
          <w:b/>
          <w:color w:val="000000"/>
          <w:szCs w:val="21"/>
        </w:rPr>
        <w:t>相统一</w:t>
      </w:r>
    </w:p>
    <w:p>
      <w:pPr>
        <w:numPr>
          <w:ilvl w:val="0"/>
          <w:numId w:val="0"/>
        </w:numPr>
        <w:ind w:firstLine="420" w:firstLineChars="0"/>
        <w:rPr>
          <w:rFonts w:hint="eastAsia" w:ascii="汉仪中黑简" w:hAnsi="汉仪中黑简" w:eastAsia="汉仪中黑简" w:cs="汉仪中黑简"/>
          <w:b w:val="0"/>
          <w:bCs/>
          <w:color w:val="000000"/>
          <w:szCs w:val="21"/>
          <w:lang w:val="en-US" w:eastAsia="zh-CN"/>
        </w:rPr>
      </w:pPr>
      <w:r>
        <w:rPr>
          <w:rFonts w:hint="eastAsia" w:ascii="汉仪中黑简" w:hAnsi="汉仪中黑简" w:eastAsia="汉仪中黑简" w:cs="汉仪中黑简"/>
          <w:b w:val="0"/>
          <w:bCs/>
          <w:color w:val="000000"/>
          <w:szCs w:val="21"/>
          <w:lang w:val="en-US" w:eastAsia="zh-CN"/>
        </w:rPr>
        <w:t>当代中国，爱国主义的本质就是坚持爱国爱党爱社会主义高度统一。</w:t>
      </w:r>
    </w:p>
    <w:p>
      <w:pPr>
        <w:numPr>
          <w:ilvl w:val="0"/>
          <w:numId w:val="16"/>
        </w:numPr>
        <w:ind w:left="0" w:leftChars="0" w:firstLine="420" w:firstLineChars="0"/>
        <w:rPr>
          <w:rFonts w:hint="eastAsia" w:ascii="汉仪中黑简" w:hAnsi="汉仪中黑简" w:eastAsia="汉仪中黑简" w:cs="汉仪中黑简"/>
          <w:b/>
          <w:color w:val="000000"/>
          <w:szCs w:val="21"/>
        </w:rPr>
      </w:pPr>
      <w:r>
        <w:rPr>
          <w:rFonts w:hint="eastAsia" w:ascii="汉仪中黑简" w:hAnsi="汉仪中黑简" w:eastAsia="汉仪中黑简" w:cs="汉仪中黑简"/>
          <w:b/>
          <w:color w:val="000000"/>
          <w:szCs w:val="21"/>
        </w:rPr>
        <w:t>维护祖国统一和民族团结</w:t>
      </w:r>
    </w:p>
    <w:p>
      <w:pPr>
        <w:numPr>
          <w:ilvl w:val="0"/>
          <w:numId w:val="0"/>
        </w:numPr>
        <w:ind w:left="420" w:leftChars="0"/>
        <w:rPr>
          <w:rFonts w:hint="default" w:ascii="汉仪中黑简" w:hAnsi="汉仪中黑简" w:eastAsia="汉仪中黑简" w:cs="汉仪中黑简"/>
          <w:b w:val="0"/>
          <w:bCs/>
          <w:color w:val="000000"/>
          <w:szCs w:val="21"/>
          <w:lang w:val="en-US" w:eastAsia="zh-CN"/>
        </w:rPr>
      </w:pPr>
      <w:r>
        <w:rPr>
          <w:rFonts w:hint="eastAsia" w:ascii="汉仪中黑简" w:hAnsi="汉仪中黑简" w:eastAsia="汉仪中黑简" w:cs="汉仪中黑简"/>
          <w:b w:val="0"/>
          <w:bCs/>
          <w:color w:val="000000"/>
          <w:szCs w:val="21"/>
          <w:lang w:val="en-US" w:eastAsia="zh-CN"/>
        </w:rPr>
        <w:t>国家统一与民族团结是中华民族根本利益所在。</w:t>
      </w:r>
    </w:p>
    <w:p>
      <w:pPr>
        <w:ind w:firstLine="420" w:firstLineChars="200"/>
        <w:rPr>
          <w:rFonts w:hint="eastAsia" w:ascii="汉仪中黑简" w:hAnsi="汉仪中黑简" w:eastAsia="汉仪中黑简" w:cs="汉仪中黑简"/>
          <w:b/>
          <w:color w:val="000000"/>
          <w:szCs w:val="21"/>
        </w:rPr>
      </w:pPr>
      <w:r>
        <w:rPr>
          <w:rFonts w:hint="eastAsia" w:ascii="汉仪中黑简" w:hAnsi="汉仪中黑简" w:eastAsia="汉仪中黑简" w:cs="汉仪中黑简"/>
          <w:b/>
          <w:color w:val="000000"/>
          <w:szCs w:val="21"/>
        </w:rPr>
        <w:t>（一）维护和推进祖国统一</w:t>
      </w:r>
    </w:p>
    <w:p>
      <w:pPr>
        <w:ind w:firstLine="420" w:firstLineChars="200"/>
        <w:rPr>
          <w:rFonts w:hint="default" w:ascii="汉仪中黑简" w:hAnsi="汉仪中黑简" w:eastAsia="汉仪中黑简" w:cs="汉仪中黑简"/>
          <w:b w:val="0"/>
          <w:bCs/>
          <w:color w:val="000000"/>
          <w:szCs w:val="21"/>
          <w:lang w:val="en-US" w:eastAsia="zh-CN"/>
        </w:rPr>
      </w:pPr>
      <w:r>
        <w:rPr>
          <w:rFonts w:hint="eastAsia" w:ascii="汉仪中黑简" w:hAnsi="汉仪中黑简" w:eastAsia="汉仪中黑简" w:cs="汉仪中黑简"/>
          <w:b w:val="0"/>
          <w:bCs/>
          <w:color w:val="000000"/>
          <w:szCs w:val="21"/>
          <w:lang w:val="en-US" w:eastAsia="zh-CN"/>
        </w:rPr>
        <w:t>保持港澳长期繁荣稳定，解决台湾问题，实现祖国完全统一，是实现中华民族伟大复兴的必然要求，不可阻挡的历史进程，全体中华儿女的共同心愿。</w:t>
      </w:r>
    </w:p>
    <w:p>
      <w:pPr>
        <w:ind w:firstLine="420" w:firstLineChars="200"/>
        <w:rPr>
          <w:rFonts w:hint="eastAsia" w:ascii="汉仪中黑简" w:hAnsi="汉仪中黑简" w:eastAsia="汉仪中黑简" w:cs="汉仪中黑简"/>
          <w:b/>
          <w:color w:val="000000"/>
          <w:szCs w:val="21"/>
        </w:rPr>
      </w:pPr>
      <w:r>
        <w:rPr>
          <w:rFonts w:hint="eastAsia" w:ascii="汉仪中黑简" w:hAnsi="汉仪中黑简" w:eastAsia="汉仪中黑简" w:cs="汉仪中黑简"/>
          <w:b/>
          <w:color w:val="000000"/>
          <w:szCs w:val="21"/>
        </w:rPr>
        <w:t>（二）促进民族团结</w:t>
      </w:r>
    </w:p>
    <w:p>
      <w:pPr>
        <w:numPr>
          <w:ilvl w:val="0"/>
          <w:numId w:val="0"/>
        </w:numPr>
        <w:ind w:leftChars="200"/>
        <w:rPr>
          <w:rFonts w:hint="eastAsia" w:ascii="汉仪中黑简" w:hAnsi="汉仪中黑简" w:eastAsia="汉仪中黑简" w:cs="汉仪中黑简"/>
          <w:b w:val="0"/>
          <w:bCs/>
          <w:color w:val="000000"/>
          <w:szCs w:val="21"/>
          <w:lang w:val="en-US" w:eastAsia="zh-CN"/>
        </w:rPr>
      </w:pPr>
      <w:r>
        <w:rPr>
          <w:rFonts w:hint="eastAsia" w:ascii="汉仪中黑简" w:hAnsi="汉仪中黑简" w:eastAsia="汉仪中黑简" w:cs="汉仪中黑简"/>
          <w:b w:val="0"/>
          <w:bCs/>
          <w:color w:val="000000"/>
          <w:szCs w:val="21"/>
          <w:lang w:val="en-US" w:eastAsia="zh-CN"/>
        </w:rPr>
        <w:t>自觉做民族团结事业的建设者维护者促进者，发展各民族平等团结互助和谐关系，与分裂势力，破坏民族团结</w:t>
      </w:r>
    </w:p>
    <w:p>
      <w:pPr>
        <w:numPr>
          <w:ilvl w:val="0"/>
          <w:numId w:val="0"/>
        </w:numPr>
        <w:rPr>
          <w:rFonts w:hint="default" w:ascii="汉仪中黑简" w:hAnsi="汉仪中黑简" w:eastAsia="汉仪中黑简" w:cs="汉仪中黑简"/>
          <w:b w:val="0"/>
          <w:bCs/>
          <w:color w:val="000000"/>
          <w:szCs w:val="21"/>
          <w:lang w:val="en-US" w:eastAsia="zh-CN"/>
        </w:rPr>
      </w:pPr>
      <w:r>
        <w:rPr>
          <w:rFonts w:hint="eastAsia" w:ascii="汉仪中黑简" w:hAnsi="汉仪中黑简" w:eastAsia="汉仪中黑简" w:cs="汉仪中黑简"/>
          <w:b w:val="0"/>
          <w:bCs/>
          <w:color w:val="000000"/>
          <w:szCs w:val="21"/>
          <w:lang w:val="en-US" w:eastAsia="zh-CN"/>
        </w:rPr>
        <w:t>的行为作斗争。</w:t>
      </w:r>
    </w:p>
    <w:p>
      <w:pPr>
        <w:numPr>
          <w:ilvl w:val="0"/>
          <w:numId w:val="0"/>
        </w:numPr>
        <w:ind w:leftChars="200"/>
        <w:rPr>
          <w:rFonts w:hint="eastAsia" w:ascii="汉仪中黑简" w:hAnsi="汉仪中黑简" w:eastAsia="汉仪中黑简" w:cs="汉仪中黑简"/>
          <w:b/>
          <w:color w:val="000000"/>
          <w:szCs w:val="21"/>
        </w:rPr>
      </w:pPr>
      <w:r>
        <w:rPr>
          <w:rFonts w:hint="eastAsia" w:ascii="汉仪中黑简" w:hAnsi="汉仪中黑简" w:eastAsia="汉仪中黑简" w:cs="汉仪中黑简"/>
          <w:b/>
          <w:color w:val="000000"/>
          <w:szCs w:val="21"/>
          <w:lang w:val="en-US" w:eastAsia="zh-CN"/>
        </w:rPr>
        <w:t>三、</w:t>
      </w:r>
      <w:r>
        <w:rPr>
          <w:rFonts w:hint="eastAsia" w:ascii="汉仪中黑简" w:hAnsi="汉仪中黑简" w:eastAsia="汉仪中黑简" w:cs="汉仪中黑简"/>
          <w:b/>
          <w:color w:val="000000"/>
          <w:szCs w:val="21"/>
        </w:rPr>
        <w:t>尊重和传承中华民族历史和文化</w:t>
      </w:r>
    </w:p>
    <w:p>
      <w:pPr>
        <w:numPr>
          <w:ilvl w:val="0"/>
          <w:numId w:val="0"/>
        </w:numPr>
        <w:ind w:leftChars="200"/>
        <w:rPr>
          <w:rFonts w:hint="eastAsia" w:ascii="汉仪中黑简" w:hAnsi="汉仪中黑简" w:eastAsia="汉仪中黑简" w:cs="汉仪中黑简"/>
          <w:b/>
          <w:color w:val="000000"/>
          <w:szCs w:val="21"/>
          <w:lang w:val="en-US" w:eastAsia="zh-CN"/>
        </w:rPr>
      </w:pPr>
      <w:r>
        <w:rPr>
          <w:rFonts w:hint="eastAsia" w:ascii="汉仪中黑简" w:hAnsi="汉仪中黑简" w:eastAsia="汉仪中黑简" w:cs="汉仪中黑简"/>
          <w:b/>
          <w:color w:val="000000"/>
          <w:szCs w:val="21"/>
          <w:lang w:eastAsia="zh-CN"/>
        </w:rPr>
        <w:t>（</w:t>
      </w:r>
      <w:r>
        <w:rPr>
          <w:rFonts w:hint="eastAsia" w:ascii="汉仪中黑简" w:hAnsi="汉仪中黑简" w:eastAsia="汉仪中黑简" w:cs="汉仪中黑简"/>
          <w:b/>
          <w:color w:val="000000"/>
          <w:szCs w:val="21"/>
          <w:lang w:val="en-US" w:eastAsia="zh-CN"/>
        </w:rPr>
        <w:t>一</w:t>
      </w:r>
      <w:r>
        <w:rPr>
          <w:rFonts w:hint="eastAsia" w:ascii="汉仪中黑简" w:hAnsi="汉仪中黑简" w:eastAsia="汉仪中黑简" w:cs="汉仪中黑简"/>
          <w:b/>
          <w:color w:val="000000"/>
          <w:szCs w:val="21"/>
          <w:lang w:eastAsia="zh-CN"/>
        </w:rPr>
        <w:t>）</w:t>
      </w:r>
      <w:r>
        <w:rPr>
          <w:rFonts w:hint="eastAsia" w:ascii="汉仪中黑简" w:hAnsi="汉仪中黑简" w:eastAsia="汉仪中黑简" w:cs="汉仪中黑简"/>
          <w:b/>
          <w:color w:val="000000"/>
          <w:szCs w:val="21"/>
          <w:lang w:val="en-US" w:eastAsia="zh-CN"/>
        </w:rPr>
        <w:t>历史文化是民族生生不息的丰厚滋养</w:t>
      </w:r>
    </w:p>
    <w:p>
      <w:pPr>
        <w:numPr>
          <w:ilvl w:val="0"/>
          <w:numId w:val="0"/>
        </w:numPr>
        <w:ind w:leftChars="200"/>
        <w:rPr>
          <w:rFonts w:hint="default" w:ascii="汉仪中黑简" w:hAnsi="汉仪中黑简" w:eastAsia="汉仪中黑简" w:cs="汉仪中黑简"/>
          <w:b w:val="0"/>
          <w:bCs/>
          <w:color w:val="000000"/>
          <w:szCs w:val="21"/>
          <w:lang w:val="en-US" w:eastAsia="zh-CN"/>
        </w:rPr>
      </w:pPr>
      <w:r>
        <w:rPr>
          <w:rFonts w:hint="eastAsia" w:ascii="汉仪中黑简" w:hAnsi="汉仪中黑简" w:eastAsia="汉仪中黑简" w:cs="汉仪中黑简"/>
          <w:b w:val="0"/>
          <w:bCs/>
          <w:color w:val="000000"/>
          <w:szCs w:val="21"/>
          <w:lang w:val="en-US" w:eastAsia="zh-CN"/>
        </w:rPr>
        <w:t>推动优秀传统文化创造性转化，创新性发展。</w:t>
      </w:r>
    </w:p>
    <w:p>
      <w:pPr>
        <w:numPr>
          <w:ilvl w:val="0"/>
          <w:numId w:val="14"/>
        </w:numPr>
        <w:ind w:left="0" w:leftChars="0" w:firstLine="420" w:firstLineChars="0"/>
        <w:rPr>
          <w:rFonts w:hint="default" w:ascii="汉仪中黑简" w:hAnsi="汉仪中黑简" w:eastAsia="汉仪中黑简" w:cs="汉仪中黑简"/>
          <w:b/>
          <w:color w:val="000000"/>
          <w:szCs w:val="21"/>
          <w:lang w:val="en-US" w:eastAsia="zh-CN"/>
        </w:rPr>
      </w:pPr>
      <w:r>
        <w:rPr>
          <w:rFonts w:hint="eastAsia" w:ascii="汉仪中黑简" w:hAnsi="汉仪中黑简" w:eastAsia="汉仪中黑简" w:cs="汉仪中黑简"/>
          <w:b/>
          <w:color w:val="000000"/>
          <w:szCs w:val="21"/>
          <w:lang w:val="en-US" w:eastAsia="zh-CN"/>
        </w:rPr>
        <w:t>旗帜鲜明反对历史虚无主义</w:t>
      </w:r>
    </w:p>
    <w:p>
      <w:pPr>
        <w:ind w:firstLine="420" w:firstLineChars="200"/>
        <w:rPr>
          <w:rFonts w:hint="eastAsia" w:ascii="汉仪中黑简" w:hAnsi="汉仪中黑简" w:eastAsia="汉仪中黑简" w:cs="汉仪中黑简"/>
          <w:b/>
          <w:color w:val="000000"/>
          <w:szCs w:val="21"/>
        </w:rPr>
      </w:pPr>
      <w:r>
        <w:rPr>
          <w:rFonts w:hint="eastAsia" w:ascii="汉仪中黑简" w:hAnsi="汉仪中黑简" w:eastAsia="汉仪中黑简" w:cs="汉仪中黑简"/>
          <w:b/>
          <w:color w:val="000000"/>
          <w:szCs w:val="21"/>
          <w:lang w:val="en-US" w:eastAsia="zh-CN"/>
        </w:rPr>
        <w:t>四、</w:t>
      </w:r>
      <w:r>
        <w:rPr>
          <w:rFonts w:hint="eastAsia" w:ascii="汉仪中黑简" w:hAnsi="汉仪中黑简" w:eastAsia="汉仪中黑简" w:cs="汉仪中黑简"/>
          <w:b/>
          <w:color w:val="000000"/>
          <w:szCs w:val="21"/>
        </w:rPr>
        <w:t>坚持立足</w:t>
      </w:r>
      <w:r>
        <w:rPr>
          <w:rFonts w:hint="eastAsia" w:ascii="汉仪中黑简" w:hAnsi="汉仪中黑简" w:eastAsia="汉仪中黑简" w:cs="汉仪中黑简"/>
          <w:b/>
          <w:color w:val="000000"/>
          <w:szCs w:val="21"/>
          <w:lang w:val="en-US" w:eastAsia="zh-CN"/>
        </w:rPr>
        <w:t>中国</w:t>
      </w:r>
      <w:r>
        <w:rPr>
          <w:rFonts w:hint="eastAsia" w:ascii="汉仪中黑简" w:hAnsi="汉仪中黑简" w:eastAsia="汉仪中黑简" w:cs="汉仪中黑简"/>
          <w:b/>
          <w:color w:val="000000"/>
          <w:szCs w:val="21"/>
        </w:rPr>
        <w:t>又面向世界</w:t>
      </w:r>
    </w:p>
    <w:p>
      <w:pPr>
        <w:ind w:firstLine="420" w:firstLineChars="0"/>
        <w:rPr>
          <w:rFonts w:hint="default" w:ascii="汉仪中黑简" w:hAnsi="汉仪中黑简" w:eastAsia="汉仪中黑简" w:cs="汉仪中黑简"/>
          <w:b/>
          <w:color w:val="000000"/>
          <w:szCs w:val="21"/>
          <w:lang w:val="en-US" w:eastAsia="zh-CN"/>
        </w:rPr>
      </w:pPr>
      <w:r>
        <w:rPr>
          <w:rFonts w:hint="eastAsia" w:ascii="汉仪中黑简" w:hAnsi="汉仪中黑简" w:eastAsia="汉仪中黑简" w:cs="汉仪中黑简"/>
          <w:b/>
          <w:color w:val="000000"/>
          <w:szCs w:val="21"/>
          <w:lang w:eastAsia="zh-CN"/>
        </w:rPr>
        <w:t>（</w:t>
      </w:r>
      <w:r>
        <w:rPr>
          <w:rFonts w:hint="eastAsia" w:ascii="汉仪中黑简" w:hAnsi="汉仪中黑简" w:eastAsia="汉仪中黑简" w:cs="汉仪中黑简"/>
          <w:b/>
          <w:color w:val="000000"/>
          <w:szCs w:val="21"/>
          <w:lang w:val="en-US" w:eastAsia="zh-CN"/>
        </w:rPr>
        <w:t>一） 维护国家发展主体性</w:t>
      </w:r>
    </w:p>
    <w:p>
      <w:pPr>
        <w:ind w:firstLine="420" w:firstLineChars="200"/>
        <w:rPr>
          <w:rFonts w:hint="default" w:ascii="汉仪中黑简" w:hAnsi="汉仪中黑简" w:eastAsia="汉仪中黑简" w:cs="汉仪中黑简"/>
          <w:b w:val="0"/>
          <w:bCs/>
          <w:color w:val="000000"/>
          <w:szCs w:val="21"/>
          <w:lang w:val="en-US" w:eastAsia="zh-CN"/>
        </w:rPr>
      </w:pPr>
      <w:r>
        <w:rPr>
          <w:rFonts w:hint="eastAsia" w:ascii="汉仪中黑简" w:hAnsi="汉仪中黑简" w:eastAsia="汉仪中黑简" w:cs="汉仪中黑简"/>
          <w:b w:val="0"/>
          <w:bCs/>
          <w:color w:val="000000"/>
          <w:szCs w:val="21"/>
          <w:lang w:val="en-US" w:eastAsia="zh-CN"/>
        </w:rPr>
        <w:t>既虚心借鉴国外有益经验，又坚持独立自主、自力更生，从国情出发解决中国问题。</w:t>
      </w:r>
    </w:p>
    <w:p>
      <w:pPr>
        <w:numPr>
          <w:ilvl w:val="0"/>
          <w:numId w:val="0"/>
        </w:numPr>
        <w:ind w:left="420" w:leftChars="0"/>
        <w:rPr>
          <w:rFonts w:hint="eastAsia" w:ascii="汉仪中黑简" w:hAnsi="汉仪中黑简" w:eastAsia="汉仪中黑简" w:cs="汉仪中黑简"/>
          <w:b/>
          <w:color w:val="000000"/>
          <w:szCs w:val="21"/>
          <w:lang w:val="en-US" w:eastAsia="zh-CN"/>
        </w:rPr>
      </w:pPr>
      <w:r>
        <w:rPr>
          <w:rFonts w:hint="eastAsia" w:ascii="汉仪中黑简" w:hAnsi="汉仪中黑简" w:eastAsia="汉仪中黑简" w:cs="汉仪中黑简"/>
          <w:b/>
          <w:color w:val="000000"/>
          <w:szCs w:val="21"/>
          <w:lang w:val="en-US" w:eastAsia="zh-CN"/>
        </w:rPr>
        <w:t>（二）自觉维护国家安全</w:t>
      </w:r>
    </w:p>
    <w:p>
      <w:pPr>
        <w:ind w:firstLine="420" w:firstLineChars="200"/>
        <w:rPr>
          <w:rFonts w:hint="default" w:ascii="汉仪中黑简" w:hAnsi="汉仪中黑简" w:eastAsia="汉仪中黑简" w:cs="汉仪中黑简"/>
          <w:color w:val="000000"/>
          <w:szCs w:val="21"/>
          <w:lang w:val="en-US" w:eastAsia="zh-CN"/>
        </w:rPr>
      </w:pPr>
      <w:r>
        <w:rPr>
          <w:rFonts w:hint="eastAsia" w:ascii="汉仪中黑简" w:hAnsi="汉仪中黑简" w:eastAsia="汉仪中黑简" w:cs="汉仪中黑简"/>
          <w:color w:val="000000"/>
          <w:szCs w:val="21"/>
          <w:lang w:val="en-US" w:eastAsia="zh-CN"/>
        </w:rPr>
        <w:t>①国家安全是民族复兴的根基，社会稳定是国家强盛的前提。（大学生增强国家安全意识，警惕境外渗透）</w:t>
      </w:r>
    </w:p>
    <w:p>
      <w:pPr>
        <w:ind w:firstLine="420" w:firstLineChars="200"/>
        <w:rPr>
          <w:rFonts w:hint="eastAsia" w:ascii="汉仪中黑简" w:hAnsi="汉仪中黑简" w:eastAsia="汉仪中黑简" w:cs="汉仪中黑简"/>
          <w:color w:val="000000"/>
          <w:szCs w:val="21"/>
          <w:lang w:eastAsia="zh-CN"/>
        </w:rPr>
      </w:pPr>
      <w:r>
        <w:rPr>
          <w:rFonts w:hint="eastAsia" w:ascii="汉仪中黑简" w:hAnsi="汉仪中黑简" w:eastAsia="汉仪中黑简" w:cs="汉仪中黑简"/>
          <w:color w:val="000000"/>
          <w:szCs w:val="21"/>
          <w:lang w:val="en-US" w:eastAsia="zh-CN"/>
        </w:rPr>
        <w:t>②</w:t>
      </w:r>
      <w:r>
        <w:rPr>
          <w:rFonts w:hint="eastAsia" w:ascii="汉仪中黑简" w:hAnsi="汉仪中黑简" w:eastAsia="汉仪中黑简" w:cs="汉仪中黑简"/>
          <w:color w:val="000000"/>
          <w:szCs w:val="21"/>
        </w:rPr>
        <w:t>确立总体国家安全观</w:t>
      </w:r>
      <w:r>
        <w:rPr>
          <w:rFonts w:hint="eastAsia" w:ascii="汉仪中黑简" w:hAnsi="汉仪中黑简" w:eastAsia="汉仪中黑简" w:cs="汉仪中黑简"/>
          <w:color w:val="000000"/>
          <w:szCs w:val="21"/>
          <w:lang w:eastAsia="zh-CN"/>
        </w:rPr>
        <w:t>。</w:t>
      </w:r>
    </w:p>
    <w:p>
      <w:pPr>
        <w:ind w:firstLine="420" w:firstLineChars="200"/>
        <w:rPr>
          <w:rFonts w:hint="eastAsia" w:ascii="汉仪中黑简" w:hAnsi="汉仪中黑简" w:eastAsia="汉仪中黑简" w:cs="汉仪中黑简"/>
          <w:color w:val="000000"/>
          <w:szCs w:val="21"/>
          <w:lang w:val="en-US" w:eastAsia="zh-CN"/>
        </w:rPr>
      </w:pPr>
      <w:r>
        <w:rPr>
          <w:rFonts w:hint="eastAsia" w:ascii="汉仪中黑简" w:hAnsi="汉仪中黑简" w:eastAsia="汉仪中黑简" w:cs="汉仪中黑简"/>
          <w:color w:val="000000"/>
          <w:szCs w:val="21"/>
          <w:lang w:val="en-US" w:eastAsia="zh-CN"/>
        </w:rPr>
        <w:t>③</w:t>
      </w:r>
      <w:r>
        <w:rPr>
          <w:rFonts w:hint="eastAsia" w:ascii="汉仪中黑简" w:hAnsi="汉仪中黑简" w:eastAsia="汉仪中黑简" w:cs="汉仪中黑简"/>
          <w:color w:val="000000"/>
          <w:szCs w:val="21"/>
        </w:rPr>
        <w:t>增强国防意识</w:t>
      </w:r>
      <w:r>
        <w:rPr>
          <w:rFonts w:hint="eastAsia" w:ascii="汉仪中黑简" w:hAnsi="汉仪中黑简" w:eastAsia="汉仪中黑简" w:cs="汉仪中黑简"/>
          <w:color w:val="000000"/>
          <w:szCs w:val="21"/>
          <w:lang w:eastAsia="zh-CN"/>
        </w:rPr>
        <w:t>，</w:t>
      </w:r>
      <w:r>
        <w:rPr>
          <w:rFonts w:hint="eastAsia" w:ascii="汉仪中黑简" w:hAnsi="汉仪中黑简" w:eastAsia="汉仪中黑简" w:cs="汉仪中黑简"/>
          <w:color w:val="000000"/>
          <w:szCs w:val="21"/>
        </w:rPr>
        <w:t>履行维护国家安全的义务。</w:t>
      </w:r>
      <w:r>
        <w:rPr>
          <w:rFonts w:hint="eastAsia" w:ascii="汉仪中黑简" w:hAnsi="汉仪中黑简" w:eastAsia="汉仪中黑简" w:cs="汉仪中黑简"/>
          <w:color w:val="000000"/>
          <w:szCs w:val="21"/>
          <w:lang w:eastAsia="zh-CN"/>
        </w:rPr>
        <w:t>（</w:t>
      </w:r>
      <w:r>
        <w:rPr>
          <w:rFonts w:hint="eastAsia" w:ascii="汉仪中黑简" w:hAnsi="汉仪中黑简" w:eastAsia="汉仪中黑简" w:cs="汉仪中黑简"/>
          <w:color w:val="000000"/>
          <w:szCs w:val="21"/>
          <w:lang w:val="en-US" w:eastAsia="zh-CN"/>
        </w:rPr>
        <w:t>大学生自觉接受国防军事教育，关心了解投身国防</w:t>
      </w:r>
      <w:r>
        <w:rPr>
          <w:rFonts w:hint="eastAsia" w:ascii="汉仪中黑简" w:hAnsi="汉仪中黑简" w:eastAsia="汉仪中黑简" w:cs="汉仪中黑简"/>
          <w:color w:val="000000"/>
          <w:szCs w:val="21"/>
          <w:lang w:eastAsia="zh-CN"/>
        </w:rPr>
        <w:t>）</w:t>
      </w:r>
    </w:p>
    <w:p>
      <w:pPr>
        <w:numPr>
          <w:ilvl w:val="0"/>
          <w:numId w:val="0"/>
        </w:numPr>
        <w:ind w:leftChars="200"/>
        <w:rPr>
          <w:rFonts w:hint="eastAsia" w:ascii="汉仪中黑简" w:hAnsi="汉仪中黑简" w:eastAsia="汉仪中黑简" w:cs="汉仪中黑简"/>
          <w:b/>
          <w:color w:val="000000"/>
          <w:szCs w:val="21"/>
          <w:lang w:val="en-US" w:eastAsia="zh-CN"/>
        </w:rPr>
      </w:pPr>
      <w:r>
        <w:rPr>
          <w:rFonts w:hint="eastAsia" w:ascii="汉仪中黑简" w:hAnsi="汉仪中黑简" w:eastAsia="汉仪中黑简" w:cs="汉仪中黑简"/>
          <w:b/>
          <w:color w:val="000000"/>
          <w:szCs w:val="21"/>
          <w:lang w:val="en-US" w:eastAsia="zh-CN"/>
        </w:rPr>
        <w:t>（三）推动构建人类命运共同体</w:t>
      </w:r>
    </w:p>
    <w:p>
      <w:pPr>
        <w:numPr>
          <w:ilvl w:val="0"/>
          <w:numId w:val="0"/>
        </w:numPr>
        <w:ind w:leftChars="200"/>
        <w:rPr>
          <w:rFonts w:hint="eastAsia" w:ascii="汉仪中黑简" w:hAnsi="汉仪中黑简" w:eastAsia="汉仪中黑简" w:cs="汉仪中黑简"/>
          <w:b w:val="0"/>
          <w:bCs/>
          <w:color w:val="000000"/>
          <w:szCs w:val="21"/>
          <w:lang w:val="en-US" w:eastAsia="zh-CN"/>
        </w:rPr>
      </w:pPr>
      <w:r>
        <w:rPr>
          <w:rFonts w:hint="eastAsia" w:ascii="汉仪中黑简" w:hAnsi="汉仪中黑简" w:eastAsia="汉仪中黑简" w:cs="汉仪中黑简"/>
          <w:b w:val="0"/>
          <w:bCs/>
          <w:color w:val="000000"/>
          <w:szCs w:val="21"/>
          <w:lang w:val="en-US" w:eastAsia="zh-CN"/>
        </w:rPr>
        <w:t>（和平发展，合作共赢是潮流；霸权主义，全球问题在加重。</w:t>
      </w:r>
    </w:p>
    <w:p>
      <w:pPr>
        <w:numPr>
          <w:ilvl w:val="0"/>
          <w:numId w:val="0"/>
        </w:numPr>
        <w:ind w:leftChars="200"/>
        <w:rPr>
          <w:rFonts w:hint="eastAsia" w:ascii="汉仪中黑简" w:hAnsi="汉仪中黑简" w:eastAsia="汉仪中黑简" w:cs="汉仪中黑简"/>
          <w:b w:val="0"/>
          <w:bCs/>
          <w:color w:val="000000"/>
          <w:szCs w:val="21"/>
          <w:lang w:val="en-US" w:eastAsia="zh-CN"/>
        </w:rPr>
      </w:pPr>
      <w:r>
        <w:rPr>
          <w:rFonts w:hint="eastAsia" w:ascii="汉仪中黑简" w:hAnsi="汉仪中黑简" w:eastAsia="汉仪中黑简" w:cs="汉仪中黑简"/>
          <w:b w:val="0"/>
          <w:bCs/>
          <w:color w:val="000000"/>
          <w:szCs w:val="21"/>
          <w:lang w:val="en-US" w:eastAsia="zh-CN"/>
        </w:rPr>
        <w:t>共同建设一个持久和平、普遍安全、共同繁荣、开放包容、清洁美丽的世界。）</w:t>
      </w:r>
    </w:p>
    <w:p>
      <w:pPr>
        <w:numPr>
          <w:ilvl w:val="0"/>
          <w:numId w:val="0"/>
        </w:numPr>
        <w:ind w:leftChars="200"/>
        <w:rPr>
          <w:rFonts w:hint="default" w:ascii="汉仪中黑简" w:hAnsi="汉仪中黑简" w:eastAsia="汉仪中黑简" w:cs="汉仪中黑简"/>
          <w:b w:val="0"/>
          <w:bCs/>
          <w:color w:val="000000"/>
          <w:szCs w:val="21"/>
          <w:lang w:val="en-US" w:eastAsia="zh-CN"/>
        </w:rPr>
      </w:pPr>
    </w:p>
    <w:p>
      <w:pPr>
        <w:numPr>
          <w:ilvl w:val="0"/>
          <w:numId w:val="12"/>
        </w:numPr>
        <w:jc w:val="center"/>
        <w:rPr>
          <w:rFonts w:hint="eastAsia" w:ascii="汉仪中黑简" w:hAnsi="汉仪中黑简" w:eastAsia="汉仪中黑简" w:cs="汉仪中黑简"/>
          <w:b/>
          <w:color w:val="000000"/>
          <w:sz w:val="28"/>
          <w:szCs w:val="28"/>
        </w:rPr>
      </w:pPr>
      <w:r>
        <w:rPr>
          <w:rFonts w:hint="eastAsia" w:ascii="汉仪中黑简" w:hAnsi="汉仪中黑简" w:eastAsia="汉仪中黑简" w:cs="汉仪中黑简"/>
          <w:b/>
          <w:color w:val="000000"/>
          <w:sz w:val="28"/>
          <w:szCs w:val="28"/>
        </w:rPr>
        <w:t>让改革创新成为青春远航的动力</w:t>
      </w:r>
    </w:p>
    <w:p>
      <w:pPr>
        <w:numPr>
          <w:ilvl w:val="0"/>
          <w:numId w:val="17"/>
        </w:numPr>
        <w:ind w:firstLine="420" w:firstLineChars="0"/>
        <w:rPr>
          <w:rFonts w:hint="eastAsia" w:ascii="汉仪中黑简" w:hAnsi="汉仪中黑简" w:eastAsia="汉仪中黑简" w:cs="汉仪中黑简"/>
          <w:b/>
          <w:color w:val="000000"/>
          <w:szCs w:val="21"/>
          <w:lang w:val="en-US" w:eastAsia="zh-CN"/>
        </w:rPr>
      </w:pPr>
      <w:r>
        <w:rPr>
          <w:rFonts w:hint="eastAsia" w:ascii="汉仪中黑简" w:hAnsi="汉仪中黑简" w:eastAsia="汉仪中黑简" w:cs="汉仪中黑简"/>
          <w:b/>
          <w:color w:val="000000"/>
          <w:szCs w:val="21"/>
          <w:lang w:val="en-US" w:eastAsia="zh-CN"/>
        </w:rPr>
        <w:t>改革开放是当代中国的显著特征</w:t>
      </w:r>
    </w:p>
    <w:p>
      <w:pPr>
        <w:numPr>
          <w:ilvl w:val="0"/>
          <w:numId w:val="0"/>
        </w:numPr>
        <w:ind w:firstLine="420" w:firstLineChars="0"/>
        <w:rPr>
          <w:rFonts w:hint="default" w:ascii="汉仪中黑简" w:hAnsi="汉仪中黑简" w:eastAsia="汉仪中黑简" w:cs="汉仪中黑简"/>
          <w:b w:val="0"/>
          <w:bCs/>
          <w:color w:val="000000"/>
          <w:szCs w:val="21"/>
          <w:lang w:val="en-US" w:eastAsia="zh-CN"/>
        </w:rPr>
      </w:pPr>
      <w:r>
        <w:rPr>
          <w:rFonts w:hint="eastAsia" w:ascii="汉仪中黑简" w:hAnsi="汉仪中黑简" w:eastAsia="汉仪中黑简" w:cs="汉仪中黑简"/>
          <w:b w:val="0"/>
          <w:bCs/>
          <w:color w:val="000000"/>
          <w:szCs w:val="21"/>
          <w:lang w:val="en-US" w:eastAsia="zh-CN"/>
        </w:rPr>
        <w:t>改革开放是当代中国最鲜明的特色。</w:t>
      </w:r>
    </w:p>
    <w:p>
      <w:pPr>
        <w:numPr>
          <w:ilvl w:val="0"/>
          <w:numId w:val="0"/>
        </w:numPr>
        <w:ind w:firstLine="420" w:firstLineChars="0"/>
        <w:rPr>
          <w:rFonts w:hint="default" w:ascii="汉仪中黑简" w:hAnsi="汉仪中黑简" w:eastAsia="汉仪中黑简" w:cs="汉仪中黑简"/>
          <w:b w:val="0"/>
          <w:bCs/>
          <w:color w:val="000000"/>
          <w:szCs w:val="21"/>
          <w:lang w:val="en-US" w:eastAsia="zh-CN"/>
        </w:rPr>
      </w:pPr>
      <w:r>
        <w:rPr>
          <w:rFonts w:hint="eastAsia" w:ascii="汉仪中黑简" w:hAnsi="汉仪中黑简" w:eastAsia="汉仪中黑简" w:cs="汉仪中黑简"/>
          <w:b w:val="0"/>
          <w:bCs/>
          <w:color w:val="000000"/>
          <w:szCs w:val="21"/>
          <w:lang w:val="en-US" w:eastAsia="zh-CN"/>
        </w:rPr>
        <w:t>创新是改革开放的生命。</w:t>
      </w:r>
    </w:p>
    <w:p>
      <w:pPr>
        <w:ind w:firstLine="420" w:firstLineChars="200"/>
        <w:rPr>
          <w:rFonts w:hint="default" w:ascii="汉仪中黑简" w:hAnsi="汉仪中黑简" w:eastAsia="汉仪中黑简" w:cs="汉仪中黑简"/>
          <w:b/>
          <w:color w:val="000000"/>
          <w:szCs w:val="21"/>
          <w:lang w:val="en-US" w:eastAsia="zh-CN"/>
        </w:rPr>
      </w:pPr>
      <w:r>
        <w:rPr>
          <w:rFonts w:hint="eastAsia" w:ascii="汉仪中黑简" w:hAnsi="汉仪中黑简" w:eastAsia="汉仪中黑简" w:cs="汉仪中黑简"/>
          <w:b/>
          <w:color w:val="000000"/>
          <w:szCs w:val="21"/>
        </w:rPr>
        <w:t>二、改革创新是</w:t>
      </w:r>
      <w:r>
        <w:rPr>
          <w:rFonts w:hint="eastAsia" w:ascii="汉仪中黑简" w:hAnsi="汉仪中黑简" w:eastAsia="汉仪中黑简" w:cs="汉仪中黑简"/>
          <w:b/>
          <w:color w:val="000000"/>
          <w:szCs w:val="21"/>
          <w:lang w:val="en-US" w:eastAsia="zh-CN"/>
        </w:rPr>
        <w:t>新时代的迫切要求</w:t>
      </w:r>
    </w:p>
    <w:p>
      <w:pPr>
        <w:ind w:firstLine="420" w:firstLineChars="200"/>
        <w:rPr>
          <w:rFonts w:hint="default" w:ascii="汉仪中黑简" w:hAnsi="汉仪中黑简" w:eastAsia="汉仪中黑简" w:cs="汉仪中黑简"/>
          <w:color w:val="000000"/>
          <w:szCs w:val="21"/>
          <w:lang w:val="en-US" w:eastAsia="zh-CN"/>
        </w:rPr>
      </w:pPr>
      <w:r>
        <w:rPr>
          <w:rFonts w:hint="eastAsia" w:ascii="汉仪中黑简" w:hAnsi="汉仪中黑简" w:eastAsia="汉仪中黑简" w:cs="汉仪中黑简"/>
          <w:color w:val="000000"/>
          <w:szCs w:val="21"/>
        </w:rPr>
        <w:t>创新</w:t>
      </w:r>
      <w:r>
        <w:rPr>
          <w:rFonts w:hint="eastAsia" w:ascii="汉仪中黑简" w:hAnsi="汉仪中黑简" w:eastAsia="汉仪中黑简" w:cs="汉仪中黑简"/>
          <w:color w:val="000000"/>
          <w:szCs w:val="21"/>
          <w:lang w:val="en-US" w:eastAsia="zh-CN"/>
        </w:rPr>
        <w:t>是推动人类社会发展的重要力量。</w:t>
      </w:r>
    </w:p>
    <w:p>
      <w:pPr>
        <w:ind w:firstLine="420" w:firstLineChars="200"/>
        <w:rPr>
          <w:rFonts w:hint="eastAsia" w:ascii="汉仪中黑简" w:hAnsi="汉仪中黑简" w:eastAsia="汉仪中黑简" w:cs="汉仪中黑简"/>
          <w:color w:val="000000"/>
          <w:szCs w:val="21"/>
        </w:rPr>
      </w:pPr>
      <w:r>
        <w:rPr>
          <w:rFonts w:hint="eastAsia" w:ascii="汉仪中黑简" w:hAnsi="汉仪中黑简" w:eastAsia="汉仪中黑简" w:cs="汉仪中黑简"/>
          <w:color w:val="000000"/>
          <w:szCs w:val="21"/>
        </w:rPr>
        <w:t>创新能力是当今国际竞争新优势的集中体现。</w:t>
      </w:r>
    </w:p>
    <w:p>
      <w:pPr>
        <w:ind w:firstLine="420" w:firstLineChars="200"/>
        <w:rPr>
          <w:rFonts w:hint="eastAsia" w:ascii="汉仪中黑简" w:hAnsi="汉仪中黑简" w:eastAsia="汉仪中黑简" w:cs="汉仪中黑简"/>
          <w:color w:val="000000"/>
          <w:szCs w:val="21"/>
        </w:rPr>
      </w:pPr>
      <w:r>
        <w:rPr>
          <w:rFonts w:hint="eastAsia" w:ascii="汉仪中黑简" w:hAnsi="汉仪中黑简" w:eastAsia="汉仪中黑简" w:cs="汉仪中黑简"/>
          <w:color w:val="000000"/>
          <w:szCs w:val="21"/>
        </w:rPr>
        <w:t>改革创新是我国赢得未来的必然要求。</w:t>
      </w:r>
    </w:p>
    <w:p>
      <w:pPr>
        <w:ind w:firstLine="420" w:firstLineChars="200"/>
        <w:rPr>
          <w:rFonts w:hint="eastAsia" w:ascii="汉仪中黑简" w:hAnsi="汉仪中黑简" w:eastAsia="汉仪中黑简" w:cs="汉仪中黑简"/>
          <w:b/>
          <w:color w:val="000000"/>
          <w:szCs w:val="21"/>
        </w:rPr>
      </w:pPr>
      <w:r>
        <w:rPr>
          <w:rFonts w:hint="eastAsia" w:ascii="汉仪中黑简" w:hAnsi="汉仪中黑简" w:eastAsia="汉仪中黑简" w:cs="汉仪中黑简"/>
          <w:b/>
          <w:color w:val="000000"/>
          <w:szCs w:val="21"/>
        </w:rPr>
        <w:t>三、做改革创新生力军</w:t>
      </w:r>
    </w:p>
    <w:p>
      <w:pPr>
        <w:ind w:firstLine="420" w:firstLineChars="200"/>
        <w:rPr>
          <w:rFonts w:hint="eastAsia" w:ascii="汉仪中黑简" w:hAnsi="汉仪中黑简" w:eastAsia="汉仪中黑简" w:cs="汉仪中黑简"/>
          <w:b/>
          <w:color w:val="000000"/>
          <w:szCs w:val="21"/>
        </w:rPr>
      </w:pPr>
      <w:r>
        <w:rPr>
          <w:rFonts w:hint="eastAsia" w:ascii="汉仪中黑简" w:hAnsi="汉仪中黑简" w:eastAsia="汉仪中黑简" w:cs="汉仪中黑简"/>
          <w:b/>
          <w:color w:val="000000"/>
          <w:szCs w:val="21"/>
        </w:rPr>
        <w:t>（一）树立改革创新的自觉意识</w:t>
      </w:r>
    </w:p>
    <w:p>
      <w:pPr>
        <w:ind w:firstLine="420" w:firstLineChars="200"/>
        <w:rPr>
          <w:rFonts w:hint="eastAsia" w:ascii="汉仪中黑简" w:hAnsi="汉仪中黑简" w:eastAsia="汉仪中黑简" w:cs="汉仪中黑简"/>
          <w:color w:val="000000"/>
          <w:szCs w:val="21"/>
        </w:rPr>
      </w:pPr>
      <w:r>
        <w:rPr>
          <w:rFonts w:hint="eastAsia" w:ascii="汉仪中黑简" w:hAnsi="汉仪中黑简" w:eastAsia="汉仪中黑简" w:cs="汉仪中黑简"/>
          <w:color w:val="000000"/>
          <w:szCs w:val="21"/>
        </w:rPr>
        <w:t>增强改革创新责任感。</w:t>
      </w:r>
    </w:p>
    <w:p>
      <w:pPr>
        <w:ind w:firstLine="420" w:firstLineChars="200"/>
        <w:rPr>
          <w:rFonts w:hint="eastAsia" w:ascii="汉仪中黑简" w:hAnsi="汉仪中黑简" w:eastAsia="汉仪中黑简" w:cs="汉仪中黑简"/>
          <w:color w:val="000000"/>
          <w:szCs w:val="21"/>
        </w:rPr>
      </w:pPr>
      <w:r>
        <w:rPr>
          <w:rFonts w:hint="eastAsia" w:ascii="汉仪中黑简" w:hAnsi="汉仪中黑简" w:eastAsia="汉仪中黑简" w:cs="汉仪中黑简"/>
          <w:color w:val="000000"/>
          <w:szCs w:val="21"/>
        </w:rPr>
        <w:t>树立敢于突破陈规的意识。</w:t>
      </w:r>
    </w:p>
    <w:p>
      <w:pPr>
        <w:ind w:firstLine="420" w:firstLineChars="200"/>
        <w:rPr>
          <w:rFonts w:hint="eastAsia" w:ascii="汉仪中黑简" w:hAnsi="汉仪中黑简" w:eastAsia="汉仪中黑简" w:cs="汉仪中黑简"/>
          <w:color w:val="000000"/>
          <w:szCs w:val="21"/>
        </w:rPr>
      </w:pPr>
      <w:r>
        <w:rPr>
          <w:rFonts w:hint="eastAsia" w:ascii="汉仪中黑简" w:hAnsi="汉仪中黑简" w:eastAsia="汉仪中黑简" w:cs="汉仪中黑简"/>
          <w:color w:val="000000"/>
          <w:szCs w:val="21"/>
        </w:rPr>
        <w:t>树立大胆探索未知领域的信心。</w:t>
      </w:r>
    </w:p>
    <w:p>
      <w:pPr>
        <w:ind w:firstLine="420" w:firstLineChars="200"/>
        <w:rPr>
          <w:rFonts w:hint="eastAsia" w:ascii="汉仪中黑简" w:hAnsi="汉仪中黑简" w:eastAsia="汉仪中黑简" w:cs="汉仪中黑简"/>
          <w:b/>
          <w:color w:val="000000"/>
          <w:szCs w:val="21"/>
        </w:rPr>
      </w:pPr>
      <w:r>
        <w:rPr>
          <w:rFonts w:hint="eastAsia" w:ascii="汉仪中黑简" w:hAnsi="汉仪中黑简" w:eastAsia="汉仪中黑简" w:cs="汉仪中黑简"/>
          <w:b/>
          <w:color w:val="000000"/>
          <w:szCs w:val="21"/>
        </w:rPr>
        <w:t>（二）增强改革创新的能力本领</w:t>
      </w:r>
    </w:p>
    <w:p>
      <w:pPr>
        <w:ind w:firstLine="420" w:firstLineChars="200"/>
        <w:rPr>
          <w:rFonts w:hint="default" w:ascii="汉仪中黑简" w:hAnsi="汉仪中黑简" w:eastAsia="汉仪中黑简" w:cs="汉仪中黑简"/>
          <w:color w:val="000000"/>
          <w:szCs w:val="21"/>
          <w:lang w:val="en-US" w:eastAsia="zh-CN"/>
        </w:rPr>
      </w:pPr>
      <w:r>
        <w:rPr>
          <w:rFonts w:hint="eastAsia" w:ascii="汉仪中黑简" w:hAnsi="汉仪中黑简" w:eastAsia="汉仪中黑简" w:cs="汉仪中黑简"/>
          <w:color w:val="000000"/>
          <w:szCs w:val="21"/>
        </w:rPr>
        <w:t>夯实创新基础</w:t>
      </w:r>
      <w:r>
        <w:rPr>
          <w:rFonts w:hint="eastAsia" w:ascii="汉仪中黑简" w:hAnsi="汉仪中黑简" w:eastAsia="汉仪中黑简" w:cs="汉仪中黑简"/>
          <w:color w:val="000000"/>
          <w:szCs w:val="21"/>
          <w:lang w:eastAsia="zh-CN"/>
        </w:rPr>
        <w:t>。</w:t>
      </w:r>
      <w:r>
        <w:rPr>
          <w:rFonts w:hint="eastAsia" w:ascii="汉仪中黑简" w:hAnsi="汉仪中黑简" w:eastAsia="汉仪中黑简" w:cs="汉仪中黑简"/>
          <w:color w:val="000000"/>
          <w:szCs w:val="21"/>
          <w:lang w:val="en-US" w:eastAsia="zh-CN"/>
        </w:rPr>
        <w:t>创新者要具有扎实专业基础，深厚知识积淀。</w:t>
      </w:r>
    </w:p>
    <w:p>
      <w:pPr>
        <w:ind w:firstLine="420" w:firstLineChars="200"/>
        <w:rPr>
          <w:rFonts w:hint="default" w:ascii="汉仪中黑简" w:hAnsi="汉仪中黑简" w:eastAsia="汉仪中黑简" w:cs="汉仪中黑简"/>
          <w:color w:val="000000"/>
          <w:szCs w:val="21"/>
          <w:lang w:val="en-US" w:eastAsia="zh-CN"/>
        </w:rPr>
      </w:pPr>
      <w:r>
        <w:rPr>
          <w:rFonts w:hint="eastAsia" w:ascii="汉仪中黑简" w:hAnsi="汉仪中黑简" w:eastAsia="汉仪中黑简" w:cs="汉仪中黑简"/>
          <w:color w:val="000000"/>
          <w:szCs w:val="21"/>
        </w:rPr>
        <w:t>培养创新思维</w:t>
      </w:r>
      <w:r>
        <w:rPr>
          <w:rFonts w:hint="eastAsia" w:ascii="汉仪中黑简" w:hAnsi="汉仪中黑简" w:eastAsia="汉仪中黑简" w:cs="汉仪中黑简"/>
          <w:color w:val="000000"/>
          <w:szCs w:val="21"/>
          <w:lang w:eastAsia="zh-CN"/>
        </w:rPr>
        <w:t>。</w:t>
      </w:r>
    </w:p>
    <w:p>
      <w:pPr>
        <w:ind w:firstLine="420" w:firstLineChars="200"/>
        <w:rPr>
          <w:rFonts w:hint="eastAsia" w:ascii="汉仪中黑简" w:hAnsi="汉仪中黑简" w:eastAsia="汉仪中黑简" w:cs="汉仪中黑简"/>
          <w:color w:val="000000"/>
          <w:szCs w:val="21"/>
        </w:rPr>
      </w:pPr>
      <w:r>
        <w:rPr>
          <w:rFonts w:hint="eastAsia" w:ascii="汉仪中黑简" w:hAnsi="汉仪中黑简" w:eastAsia="汉仪中黑简" w:cs="汉仪中黑简"/>
          <w:color w:val="000000"/>
          <w:szCs w:val="21"/>
        </w:rPr>
        <w:t>投身创新实践。</w:t>
      </w:r>
    </w:p>
    <w:p>
      <w:pPr>
        <w:ind w:firstLine="420" w:firstLineChars="200"/>
        <w:rPr>
          <w:rFonts w:hint="eastAsia" w:ascii="汉仪中黑简" w:hAnsi="汉仪中黑简" w:eastAsia="汉仪中黑简" w:cs="汉仪中黑简"/>
          <w:color w:val="000000"/>
          <w:szCs w:val="21"/>
        </w:rPr>
      </w:pPr>
    </w:p>
    <w:p>
      <w:pPr>
        <w:numPr>
          <w:ilvl w:val="0"/>
          <w:numId w:val="4"/>
        </w:numPr>
        <w:jc w:val="center"/>
        <w:rPr>
          <w:rFonts w:hint="eastAsia" w:ascii="汉仪中黑简" w:hAnsi="汉仪中黑简" w:eastAsia="汉仪中黑简" w:cs="汉仪中黑简"/>
          <w:b/>
          <w:color w:val="000000"/>
          <w:sz w:val="30"/>
          <w:szCs w:val="30"/>
        </w:rPr>
      </w:pPr>
      <w:r>
        <w:rPr>
          <w:rFonts w:hint="eastAsia" w:ascii="汉仪中黑简" w:hAnsi="汉仪中黑简" w:eastAsia="汉仪中黑简" w:cs="汉仪中黑简"/>
          <w:b/>
          <w:color w:val="000000"/>
          <w:sz w:val="30"/>
          <w:szCs w:val="30"/>
          <w:lang w:val="en-US" w:eastAsia="zh-CN"/>
        </w:rPr>
        <w:t>明确价值要求，践行价值准则</w:t>
      </w:r>
    </w:p>
    <w:p>
      <w:pPr>
        <w:numPr>
          <w:ilvl w:val="0"/>
          <w:numId w:val="18"/>
        </w:numPr>
        <w:jc w:val="center"/>
        <w:rPr>
          <w:rFonts w:hint="eastAsia" w:ascii="汉仪中黑简" w:hAnsi="汉仪中黑简" w:eastAsia="汉仪中黑简" w:cs="汉仪中黑简"/>
          <w:b/>
          <w:color w:val="000000"/>
          <w:sz w:val="28"/>
          <w:szCs w:val="28"/>
        </w:rPr>
      </w:pPr>
      <w:r>
        <w:rPr>
          <w:rFonts w:hint="eastAsia" w:ascii="汉仪中黑简" w:hAnsi="汉仪中黑简" w:eastAsia="汉仪中黑简" w:cs="汉仪中黑简"/>
          <w:b/>
          <w:color w:val="000000"/>
          <w:sz w:val="28"/>
          <w:szCs w:val="28"/>
        </w:rPr>
        <w:t>全体人民共同的价值追求</w:t>
      </w:r>
    </w:p>
    <w:p>
      <w:pPr>
        <w:numPr>
          <w:ilvl w:val="0"/>
          <w:numId w:val="19"/>
        </w:numPr>
        <w:ind w:firstLine="420" w:firstLineChars="200"/>
        <w:rPr>
          <w:rFonts w:hint="eastAsia" w:ascii="汉仪中黑简" w:hAnsi="汉仪中黑简" w:eastAsia="汉仪中黑简" w:cs="汉仪中黑简"/>
          <w:b/>
          <w:color w:val="000000"/>
          <w:szCs w:val="21"/>
          <w:lang w:val="en-US" w:eastAsia="zh-CN"/>
        </w:rPr>
      </w:pPr>
      <w:r>
        <w:rPr>
          <w:rFonts w:hint="eastAsia" w:ascii="汉仪中黑简" w:hAnsi="汉仪中黑简" w:eastAsia="汉仪中黑简" w:cs="汉仪中黑简"/>
          <w:b/>
          <w:color w:val="000000"/>
          <w:szCs w:val="21"/>
          <w:lang w:val="en-US" w:eastAsia="zh-CN"/>
        </w:rPr>
        <w:t>价值观与社会主义核心价值观</w:t>
      </w:r>
    </w:p>
    <w:p>
      <w:pPr>
        <w:numPr>
          <w:ilvl w:val="0"/>
          <w:numId w:val="20"/>
        </w:numPr>
        <w:ind w:firstLine="420" w:firstLineChars="0"/>
        <w:rPr>
          <w:rFonts w:hint="eastAsia" w:ascii="汉仪中黑简" w:hAnsi="汉仪中黑简" w:eastAsia="汉仪中黑简" w:cs="汉仪中黑简"/>
          <w:b/>
          <w:color w:val="000000"/>
          <w:szCs w:val="21"/>
          <w:lang w:val="en-US" w:eastAsia="zh-CN"/>
        </w:rPr>
      </w:pPr>
      <w:r>
        <w:rPr>
          <w:rFonts w:hint="eastAsia" w:ascii="汉仪中黑简" w:hAnsi="汉仪中黑简" w:eastAsia="汉仪中黑简" w:cs="汉仪中黑简"/>
          <w:b/>
          <w:color w:val="000000"/>
          <w:szCs w:val="21"/>
          <w:lang w:val="en-US" w:eastAsia="zh-CN"/>
        </w:rPr>
        <w:t>价值观与核心价值观</w:t>
      </w:r>
    </w:p>
    <w:p>
      <w:pPr>
        <w:numPr>
          <w:ilvl w:val="0"/>
          <w:numId w:val="0"/>
        </w:numPr>
        <w:ind w:firstLine="420" w:firstLineChars="0"/>
        <w:rPr>
          <w:rFonts w:hint="eastAsia" w:ascii="汉仪中黑简" w:hAnsi="汉仪中黑简" w:eastAsia="汉仪中黑简" w:cs="汉仪中黑简"/>
          <w:color w:val="000000"/>
          <w:szCs w:val="21"/>
        </w:rPr>
      </w:pPr>
      <w:r>
        <w:rPr>
          <w:rFonts w:hint="eastAsia" w:ascii="汉仪中黑简" w:hAnsi="汉仪中黑简" w:eastAsia="汉仪中黑简" w:cs="汉仪中黑简"/>
          <w:b/>
          <w:color w:val="000000"/>
          <w:szCs w:val="21"/>
          <w:lang w:val="en-US" w:eastAsia="zh-CN"/>
        </w:rPr>
        <w:t>价值观：</w:t>
      </w:r>
      <w:r>
        <w:rPr>
          <w:rFonts w:hint="eastAsia" w:ascii="汉仪中黑简" w:hAnsi="汉仪中黑简" w:eastAsia="汉仪中黑简" w:cs="汉仪中黑简"/>
          <w:b w:val="0"/>
          <w:bCs/>
          <w:color w:val="000000"/>
          <w:szCs w:val="21"/>
          <w:lang w:val="en-US" w:eastAsia="zh-CN"/>
        </w:rPr>
        <w:t>反映特定时代精神；体现鲜明民族特色；蕴含特定阶级立场。</w:t>
      </w:r>
    </w:p>
    <w:p>
      <w:pPr>
        <w:ind w:firstLine="420" w:firstLineChars="200"/>
        <w:rPr>
          <w:rFonts w:hint="default" w:ascii="汉仪中黑简" w:hAnsi="汉仪中黑简" w:eastAsia="汉仪中黑简" w:cs="汉仪中黑简"/>
          <w:b/>
          <w:bCs/>
          <w:color w:val="000000"/>
          <w:szCs w:val="21"/>
          <w:lang w:val="en-US" w:eastAsia="zh-CN"/>
        </w:rPr>
      </w:pPr>
      <w:r>
        <w:rPr>
          <w:rFonts w:hint="eastAsia" w:ascii="汉仪中黑简" w:hAnsi="汉仪中黑简" w:eastAsia="汉仪中黑简" w:cs="汉仪中黑简"/>
          <w:b/>
          <w:bCs/>
          <w:color w:val="000000"/>
          <w:szCs w:val="21"/>
          <w:lang w:eastAsia="zh-CN"/>
        </w:rPr>
        <w:t>（</w:t>
      </w:r>
      <w:r>
        <w:rPr>
          <w:rFonts w:hint="eastAsia" w:ascii="汉仪中黑简" w:hAnsi="汉仪中黑简" w:eastAsia="汉仪中黑简" w:cs="汉仪中黑简"/>
          <w:b/>
          <w:bCs/>
          <w:color w:val="000000"/>
          <w:szCs w:val="21"/>
          <w:lang w:val="en-US" w:eastAsia="zh-CN"/>
        </w:rPr>
        <w:t>二</w:t>
      </w:r>
      <w:r>
        <w:rPr>
          <w:rFonts w:hint="eastAsia" w:ascii="汉仪中黑简" w:hAnsi="汉仪中黑简" w:eastAsia="汉仪中黑简" w:cs="汉仪中黑简"/>
          <w:b/>
          <w:bCs/>
          <w:color w:val="000000"/>
          <w:szCs w:val="21"/>
          <w:lang w:eastAsia="zh-CN"/>
        </w:rPr>
        <w:t>）</w:t>
      </w:r>
      <w:r>
        <w:rPr>
          <w:rFonts w:hint="eastAsia" w:ascii="汉仪中黑简" w:hAnsi="汉仪中黑简" w:eastAsia="汉仪中黑简" w:cs="汉仪中黑简"/>
          <w:b/>
          <w:bCs/>
          <w:color w:val="000000"/>
          <w:szCs w:val="21"/>
          <w:lang w:val="en-US" w:eastAsia="zh-CN"/>
        </w:rPr>
        <w:t>社会主义核心价值观</w:t>
      </w:r>
    </w:p>
    <w:p>
      <w:pPr>
        <w:ind w:firstLine="420" w:firstLineChars="200"/>
        <w:rPr>
          <w:rFonts w:hint="eastAsia" w:ascii="汉仪中黑简" w:hAnsi="汉仪中黑简" w:eastAsia="汉仪中黑简" w:cs="汉仪中黑简"/>
          <w:color w:val="000000"/>
          <w:szCs w:val="21"/>
        </w:rPr>
      </w:pPr>
      <w:r>
        <w:rPr>
          <w:rFonts w:hint="eastAsia" w:ascii="汉仪中黑简" w:hAnsi="汉仪中黑简" w:eastAsia="汉仪中黑简" w:cs="汉仪中黑简"/>
          <w:b/>
          <w:color w:val="000000"/>
          <w:szCs w:val="21"/>
          <w:lang w:val="en-US" w:eastAsia="zh-CN"/>
        </w:rPr>
        <w:t>社会主义</w:t>
      </w:r>
      <w:r>
        <w:rPr>
          <w:rFonts w:hint="eastAsia" w:ascii="汉仪中黑简" w:hAnsi="汉仪中黑简" w:eastAsia="汉仪中黑简" w:cs="汉仪中黑简"/>
          <w:b/>
          <w:color w:val="000000"/>
          <w:szCs w:val="21"/>
        </w:rPr>
        <w:t>核心价值体系：</w:t>
      </w:r>
      <w:r>
        <w:rPr>
          <w:rFonts w:hint="eastAsia" w:ascii="汉仪中黑简" w:hAnsi="汉仪中黑简" w:eastAsia="汉仪中黑简" w:cs="汉仪中黑简"/>
          <w:color w:val="000000"/>
          <w:szCs w:val="21"/>
        </w:rPr>
        <w:t>马克思主义指导思想、中国特色社会主义共同理想、民族精神和时代精神、社会主义荣辱观。</w:t>
      </w:r>
    </w:p>
    <w:p>
      <w:pPr>
        <w:ind w:firstLine="420" w:firstLineChars="200"/>
        <w:rPr>
          <w:rFonts w:hint="eastAsia" w:ascii="汉仪中黑简" w:hAnsi="汉仪中黑简" w:eastAsia="汉仪中黑简" w:cs="汉仪中黑简"/>
          <w:color w:val="000000"/>
          <w:szCs w:val="21"/>
        </w:rPr>
      </w:pPr>
      <w:r>
        <w:rPr>
          <w:rFonts w:hint="eastAsia" w:ascii="汉仪中黑简" w:hAnsi="汉仪中黑简" w:eastAsia="汉仪中黑简" w:cs="汉仪中黑简"/>
          <w:b/>
          <w:color w:val="000000"/>
          <w:szCs w:val="21"/>
        </w:rPr>
        <w:t>核心价值观和核心价值体系的关系：</w:t>
      </w:r>
      <w:r>
        <w:rPr>
          <w:rFonts w:hint="eastAsia" w:ascii="汉仪中黑简" w:hAnsi="汉仪中黑简" w:eastAsia="汉仪中黑简" w:cs="汉仪中黑简"/>
          <w:color w:val="000000"/>
          <w:szCs w:val="21"/>
        </w:rPr>
        <w:t>紧密联系、相辅相成</w:t>
      </w:r>
    </w:p>
    <w:p>
      <w:pPr>
        <w:ind w:firstLine="420" w:firstLineChars="200"/>
        <w:rPr>
          <w:rFonts w:hint="eastAsia" w:ascii="汉仪中黑简" w:hAnsi="汉仪中黑简" w:eastAsia="汉仪中黑简" w:cs="汉仪中黑简"/>
          <w:color w:val="000000"/>
          <w:szCs w:val="21"/>
        </w:rPr>
      </w:pPr>
      <w:r>
        <w:rPr>
          <w:rFonts w:hint="eastAsia" w:ascii="汉仪中黑简" w:hAnsi="汉仪中黑简" w:eastAsia="汉仪中黑简" w:cs="汉仪中黑简"/>
          <w:color w:val="000000"/>
          <w:szCs w:val="21"/>
          <w:lang w:val="en-US" w:eastAsia="zh-CN"/>
        </w:rPr>
        <w:t>社</w:t>
      </w:r>
      <w:r>
        <w:rPr>
          <w:rFonts w:hint="eastAsia" w:ascii="汉仪中黑简" w:hAnsi="汉仪中黑简" w:eastAsia="汉仪中黑简" w:cs="汉仪中黑简"/>
          <w:color w:val="000000"/>
          <w:szCs w:val="21"/>
        </w:rPr>
        <w:t>核心价值观是社核心价值体系的精神内核，是</w:t>
      </w:r>
      <w:r>
        <w:rPr>
          <w:rFonts w:hint="eastAsia" w:ascii="汉仪中黑简" w:hAnsi="汉仪中黑简" w:eastAsia="汉仪中黑简" w:cs="汉仪中黑简"/>
          <w:color w:val="000000"/>
          <w:szCs w:val="21"/>
          <w:lang w:val="en-US" w:eastAsia="zh-CN"/>
        </w:rPr>
        <w:t>社</w:t>
      </w:r>
      <w:r>
        <w:rPr>
          <w:rFonts w:hint="eastAsia" w:ascii="汉仪中黑简" w:hAnsi="汉仪中黑简" w:eastAsia="汉仪中黑简" w:cs="汉仪中黑简"/>
          <w:color w:val="000000"/>
          <w:szCs w:val="21"/>
        </w:rPr>
        <w:t>核心价值体系的高度凝练和集中表达。</w:t>
      </w:r>
    </w:p>
    <w:p>
      <w:pPr>
        <w:ind w:firstLine="420" w:firstLineChars="200"/>
        <w:rPr>
          <w:rFonts w:hint="eastAsia" w:ascii="汉仪中黑简" w:hAnsi="汉仪中黑简" w:eastAsia="汉仪中黑简" w:cs="汉仪中黑简"/>
          <w:color w:val="000000"/>
          <w:szCs w:val="21"/>
        </w:rPr>
      </w:pPr>
      <w:r>
        <w:rPr>
          <w:rFonts w:hint="eastAsia" w:ascii="汉仪中黑简" w:hAnsi="汉仪中黑简" w:eastAsia="汉仪中黑简" w:cs="汉仪中黑简"/>
          <w:color w:val="000000"/>
          <w:szCs w:val="21"/>
        </w:rPr>
        <w:t>具有内在一致性，都</w:t>
      </w:r>
      <w:r>
        <w:rPr>
          <w:rFonts w:hint="eastAsia" w:ascii="汉仪中黑简" w:hAnsi="汉仪中黑简" w:eastAsia="汉仪中黑简" w:cs="汉仪中黑简"/>
          <w:color w:val="000000"/>
          <w:szCs w:val="21"/>
          <w:lang w:val="en-US" w:eastAsia="zh-CN"/>
        </w:rPr>
        <w:t>体现社会主义意识形态的本质要求，</w:t>
      </w:r>
      <w:r>
        <w:rPr>
          <w:rFonts w:hint="eastAsia" w:ascii="汉仪中黑简" w:hAnsi="汉仪中黑简" w:eastAsia="汉仪中黑简" w:cs="汉仪中黑简"/>
          <w:color w:val="000000"/>
          <w:szCs w:val="21"/>
        </w:rPr>
        <w:t>是</w:t>
      </w:r>
      <w:r>
        <w:rPr>
          <w:rFonts w:hint="eastAsia" w:ascii="汉仪中黑简" w:hAnsi="汉仪中黑简" w:eastAsia="汉仪中黑简" w:cs="汉仪中黑简"/>
          <w:color w:val="000000"/>
          <w:szCs w:val="21"/>
          <w:lang w:val="en-US" w:eastAsia="zh-CN"/>
        </w:rPr>
        <w:t>全面建成</w:t>
      </w:r>
      <w:r>
        <w:rPr>
          <w:rFonts w:hint="eastAsia" w:ascii="汉仪中黑简" w:hAnsi="汉仪中黑简" w:eastAsia="汉仪中黑简" w:cs="汉仪中黑简"/>
          <w:color w:val="000000"/>
          <w:szCs w:val="21"/>
        </w:rPr>
        <w:t>社会主义现代化强国的价值引领。</w:t>
      </w:r>
    </w:p>
    <w:p>
      <w:pPr>
        <w:numPr>
          <w:ilvl w:val="0"/>
          <w:numId w:val="19"/>
        </w:numPr>
        <w:ind w:left="0" w:leftChars="0" w:firstLine="420" w:firstLineChars="200"/>
        <w:rPr>
          <w:rFonts w:hint="eastAsia" w:ascii="汉仪中黑简" w:hAnsi="汉仪中黑简" w:eastAsia="汉仪中黑简" w:cs="汉仪中黑简"/>
          <w:b/>
          <w:color w:val="000000"/>
          <w:szCs w:val="21"/>
          <w:lang w:val="en-US" w:eastAsia="zh-CN"/>
        </w:rPr>
      </w:pPr>
      <w:r>
        <w:rPr>
          <w:rFonts w:hint="eastAsia" w:ascii="汉仪中黑简" w:hAnsi="汉仪中黑简" w:eastAsia="汉仪中黑简" w:cs="汉仪中黑简"/>
          <w:b/>
          <w:color w:val="000000"/>
          <w:szCs w:val="21"/>
          <w:lang w:val="en-US" w:eastAsia="zh-CN"/>
        </w:rPr>
        <w:t>社会主义核心价值观的基本内容</w:t>
      </w:r>
    </w:p>
    <w:p>
      <w:pPr>
        <w:numPr>
          <w:ilvl w:val="0"/>
          <w:numId w:val="0"/>
        </w:numPr>
        <w:ind w:firstLine="420" w:firstLineChars="0"/>
        <w:rPr>
          <w:rFonts w:hint="eastAsia" w:ascii="汉仪中黑简" w:hAnsi="汉仪中黑简" w:eastAsia="汉仪中黑简" w:cs="汉仪中黑简"/>
          <w:b w:val="0"/>
          <w:bCs/>
          <w:color w:val="000000"/>
          <w:szCs w:val="21"/>
          <w:lang w:val="en-US" w:eastAsia="zh-CN"/>
        </w:rPr>
      </w:pPr>
      <w:r>
        <w:rPr>
          <w:rFonts w:hint="eastAsia" w:ascii="汉仪中黑简" w:hAnsi="汉仪中黑简" w:eastAsia="汉仪中黑简" w:cs="汉仪中黑简"/>
          <w:b w:val="0"/>
          <w:bCs/>
          <w:color w:val="000000"/>
          <w:szCs w:val="21"/>
          <w:lang w:val="en-US" w:eastAsia="zh-CN"/>
        </w:rPr>
        <w:t>（国家）富强民主文明和谐 （社会）自由平等公正法治 （公民）爱国敬业诚信友善</w:t>
      </w:r>
    </w:p>
    <w:p>
      <w:pPr>
        <w:numPr>
          <w:ilvl w:val="0"/>
          <w:numId w:val="19"/>
        </w:numPr>
        <w:ind w:left="0" w:leftChars="0" w:firstLine="420" w:firstLineChars="200"/>
        <w:rPr>
          <w:rFonts w:hint="default" w:ascii="汉仪中黑简" w:hAnsi="汉仪中黑简" w:eastAsia="汉仪中黑简" w:cs="汉仪中黑简"/>
          <w:b/>
          <w:color w:val="000000"/>
          <w:szCs w:val="21"/>
          <w:lang w:val="en-US" w:eastAsia="zh-CN"/>
        </w:rPr>
      </w:pPr>
      <w:r>
        <w:rPr>
          <w:rFonts w:hint="eastAsia" w:ascii="汉仪中黑简" w:hAnsi="汉仪中黑简" w:eastAsia="汉仪中黑简" w:cs="汉仪中黑简"/>
          <w:b/>
          <w:color w:val="000000"/>
          <w:szCs w:val="21"/>
          <w:lang w:val="en-US" w:eastAsia="zh-CN"/>
        </w:rPr>
        <w:t>当代中国发展进步的精神指引</w:t>
      </w:r>
    </w:p>
    <w:p>
      <w:pPr>
        <w:numPr>
          <w:ilvl w:val="0"/>
          <w:numId w:val="21"/>
        </w:numPr>
        <w:ind w:firstLine="420" w:firstLineChars="200"/>
        <w:rPr>
          <w:rFonts w:hint="eastAsia" w:ascii="汉仪中黑简" w:hAnsi="汉仪中黑简" w:eastAsia="汉仪中黑简" w:cs="汉仪中黑简"/>
          <w:color w:val="000000"/>
          <w:szCs w:val="21"/>
          <w:lang w:val="en-US" w:eastAsia="zh-CN"/>
        </w:rPr>
      </w:pPr>
      <w:r>
        <w:rPr>
          <w:rFonts w:hint="eastAsia" w:ascii="汉仪中黑简" w:hAnsi="汉仪中黑简" w:eastAsia="汉仪中黑简" w:cs="汉仪中黑简"/>
          <w:b/>
          <w:bCs/>
          <w:color w:val="000000"/>
          <w:szCs w:val="21"/>
        </w:rPr>
        <w:t>坚持和发展中国特色社会主义的价值遵循</w:t>
      </w:r>
      <w:r>
        <w:rPr>
          <w:rFonts w:hint="eastAsia" w:ascii="汉仪中黑简" w:hAnsi="汉仪中黑简" w:eastAsia="汉仪中黑简" w:cs="汉仪中黑简"/>
          <w:color w:val="000000"/>
          <w:szCs w:val="21"/>
          <w:lang w:eastAsia="zh-CN"/>
        </w:rPr>
        <w:t>（</w:t>
      </w:r>
      <w:r>
        <w:rPr>
          <w:rFonts w:hint="eastAsia" w:ascii="汉仪中黑简" w:hAnsi="汉仪中黑简" w:eastAsia="汉仪中黑简" w:cs="汉仪中黑简"/>
          <w:color w:val="000000"/>
          <w:szCs w:val="21"/>
        </w:rPr>
        <w:t>坚守价值观立场，坚定</w:t>
      </w:r>
      <w:r>
        <w:rPr>
          <w:rFonts w:hint="eastAsia" w:ascii="汉仪中黑简" w:hAnsi="汉仪中黑简" w:eastAsia="汉仪中黑简" w:cs="汉仪中黑简"/>
          <w:color w:val="000000"/>
          <w:szCs w:val="21"/>
          <w:lang w:val="en-US" w:eastAsia="zh-CN"/>
        </w:rPr>
        <w:t>四个自信）</w:t>
      </w:r>
    </w:p>
    <w:p>
      <w:pPr>
        <w:numPr>
          <w:ilvl w:val="0"/>
          <w:numId w:val="21"/>
        </w:numPr>
        <w:ind w:left="0" w:leftChars="0" w:firstLine="420" w:firstLineChars="200"/>
        <w:rPr>
          <w:rFonts w:hint="default" w:ascii="汉仪中黑简" w:hAnsi="汉仪中黑简" w:eastAsia="汉仪中黑简" w:cs="汉仪中黑简"/>
          <w:color w:val="000000"/>
          <w:szCs w:val="21"/>
          <w:lang w:val="en-US" w:eastAsia="zh-CN"/>
        </w:rPr>
      </w:pPr>
      <w:r>
        <w:rPr>
          <w:rFonts w:hint="eastAsia" w:ascii="汉仪中黑简" w:hAnsi="汉仪中黑简" w:eastAsia="汉仪中黑简" w:cs="汉仪中黑简"/>
          <w:b/>
          <w:bCs/>
          <w:color w:val="000000"/>
          <w:szCs w:val="21"/>
        </w:rPr>
        <w:t>提高国家文化软实力的迫切要求</w:t>
      </w:r>
      <w:r>
        <w:rPr>
          <w:rFonts w:hint="eastAsia" w:ascii="汉仪中黑简" w:hAnsi="汉仪中黑简" w:eastAsia="汉仪中黑简" w:cs="汉仪中黑简"/>
          <w:color w:val="000000"/>
          <w:szCs w:val="21"/>
          <w:lang w:eastAsia="zh-CN"/>
        </w:rPr>
        <w:t>（</w:t>
      </w:r>
      <w:r>
        <w:rPr>
          <w:rFonts w:hint="eastAsia" w:ascii="汉仪中黑简" w:hAnsi="汉仪中黑简" w:eastAsia="汉仪中黑简" w:cs="汉仪中黑简"/>
          <w:color w:val="000000"/>
          <w:szCs w:val="21"/>
        </w:rPr>
        <w:t>核心价值观是文化软实力的灵魂、文化软实力建设的重点。</w:t>
      </w:r>
      <w:r>
        <w:rPr>
          <w:rFonts w:hint="eastAsia" w:ascii="汉仪中黑简" w:hAnsi="汉仪中黑简" w:eastAsia="汉仪中黑简" w:cs="汉仪中黑简"/>
          <w:color w:val="000000"/>
          <w:szCs w:val="21"/>
          <w:lang w:val="en-US" w:eastAsia="zh-CN"/>
        </w:rPr>
        <w:t>利于</w:t>
      </w:r>
      <w:r>
        <w:rPr>
          <w:rFonts w:hint="eastAsia" w:ascii="汉仪中黑简" w:hAnsi="汉仪中黑简" w:eastAsia="汉仪中黑简" w:cs="汉仪中黑简"/>
          <w:color w:val="000000"/>
          <w:szCs w:val="21"/>
        </w:rPr>
        <w:t>扩大中华文化影响力</w:t>
      </w:r>
      <w:r>
        <w:rPr>
          <w:rFonts w:hint="eastAsia" w:ascii="汉仪中黑简" w:hAnsi="汉仪中黑简" w:eastAsia="汉仪中黑简" w:cs="汉仪中黑简"/>
          <w:color w:val="000000"/>
          <w:szCs w:val="21"/>
          <w:lang w:eastAsia="zh-CN"/>
        </w:rPr>
        <w:t>，</w:t>
      </w:r>
      <w:r>
        <w:rPr>
          <w:rFonts w:hint="eastAsia" w:ascii="汉仪中黑简" w:hAnsi="汉仪中黑简" w:eastAsia="汉仪中黑简" w:cs="汉仪中黑简"/>
          <w:color w:val="000000"/>
          <w:szCs w:val="21"/>
        </w:rPr>
        <w:t>增强社会主义意识形态竞争力</w:t>
      </w:r>
      <w:r>
        <w:rPr>
          <w:rFonts w:hint="eastAsia" w:ascii="汉仪中黑简" w:hAnsi="汉仪中黑简" w:eastAsia="汉仪中黑简" w:cs="汉仪中黑简"/>
          <w:color w:val="000000"/>
          <w:szCs w:val="21"/>
          <w:lang w:eastAsia="zh-CN"/>
        </w:rPr>
        <w:t>，</w:t>
      </w:r>
      <w:r>
        <w:rPr>
          <w:rFonts w:hint="eastAsia" w:ascii="汉仪中黑简" w:hAnsi="汉仪中黑简" w:eastAsia="汉仪中黑简" w:cs="汉仪中黑简"/>
          <w:color w:val="000000"/>
          <w:szCs w:val="21"/>
          <w:lang w:val="en-US" w:eastAsia="zh-CN"/>
        </w:rPr>
        <w:t>掌握话语权，赢得主动权。）</w:t>
      </w:r>
    </w:p>
    <w:p>
      <w:pPr>
        <w:numPr>
          <w:ilvl w:val="0"/>
          <w:numId w:val="21"/>
        </w:numPr>
        <w:ind w:left="0" w:leftChars="0" w:firstLine="420" w:firstLineChars="200"/>
        <w:rPr>
          <w:rFonts w:hint="default" w:ascii="汉仪中黑简" w:hAnsi="汉仪中黑简" w:eastAsia="汉仪中黑简" w:cs="汉仪中黑简"/>
          <w:color w:val="000000"/>
          <w:szCs w:val="21"/>
          <w:lang w:val="en-US" w:eastAsia="zh-CN"/>
        </w:rPr>
      </w:pPr>
      <w:r>
        <w:rPr>
          <w:rFonts w:hint="eastAsia" w:ascii="汉仪中黑简" w:hAnsi="汉仪中黑简" w:eastAsia="汉仪中黑简" w:cs="汉仪中黑简"/>
          <w:b/>
          <w:bCs/>
          <w:color w:val="000000"/>
          <w:szCs w:val="21"/>
        </w:rPr>
        <w:t>增进社会团结和谐的最大公约数</w:t>
      </w:r>
      <w:r>
        <w:rPr>
          <w:rFonts w:hint="eastAsia" w:ascii="汉仪中黑简" w:hAnsi="汉仪中黑简" w:eastAsia="汉仪中黑简" w:cs="汉仪中黑简"/>
          <w:color w:val="000000"/>
          <w:szCs w:val="21"/>
          <w:lang w:eastAsia="zh-CN"/>
        </w:rPr>
        <w:t>（</w:t>
      </w:r>
      <w:r>
        <w:rPr>
          <w:rFonts w:hint="eastAsia" w:ascii="汉仪中黑简" w:hAnsi="汉仪中黑简" w:eastAsia="汉仪中黑简" w:cs="汉仪中黑简"/>
          <w:color w:val="000000"/>
          <w:szCs w:val="21"/>
          <w:lang w:val="en-US" w:eastAsia="zh-CN"/>
        </w:rPr>
        <w:t>避免利益格局调整可能带来的思想对立混乱，形成广泛价值共识）</w:t>
      </w:r>
    </w:p>
    <w:p>
      <w:pPr>
        <w:numPr>
          <w:ilvl w:val="0"/>
          <w:numId w:val="0"/>
        </w:numPr>
        <w:ind w:leftChars="200"/>
        <w:rPr>
          <w:rFonts w:hint="default" w:ascii="汉仪中黑简" w:hAnsi="汉仪中黑简" w:eastAsia="汉仪中黑简" w:cs="汉仪中黑简"/>
          <w:color w:val="000000"/>
          <w:szCs w:val="21"/>
          <w:lang w:val="en-US" w:eastAsia="zh-CN"/>
        </w:rPr>
      </w:pPr>
    </w:p>
    <w:p>
      <w:pPr>
        <w:numPr>
          <w:ilvl w:val="0"/>
          <w:numId w:val="18"/>
        </w:numPr>
        <w:jc w:val="center"/>
        <w:rPr>
          <w:rFonts w:hint="eastAsia" w:ascii="汉仪中黑简" w:hAnsi="汉仪中黑简" w:eastAsia="汉仪中黑简" w:cs="汉仪中黑简"/>
          <w:b/>
          <w:color w:val="000000"/>
          <w:sz w:val="28"/>
          <w:szCs w:val="28"/>
        </w:rPr>
      </w:pPr>
      <w:r>
        <w:rPr>
          <w:rFonts w:hint="eastAsia" w:ascii="汉仪中黑简" w:hAnsi="汉仪中黑简" w:eastAsia="汉仪中黑简" w:cs="汉仪中黑简"/>
          <w:b/>
          <w:color w:val="000000"/>
          <w:sz w:val="28"/>
          <w:szCs w:val="28"/>
          <w:lang w:val="en-US" w:eastAsia="zh-CN"/>
        </w:rPr>
        <w:t>社会主义核心价值观的</w:t>
      </w:r>
      <w:r>
        <w:rPr>
          <w:rFonts w:hint="eastAsia" w:ascii="汉仪中黑简" w:hAnsi="汉仪中黑简" w:eastAsia="汉仪中黑简" w:cs="汉仪中黑简"/>
          <w:b/>
          <w:color w:val="000000" w:themeColor="text1"/>
          <w:sz w:val="28"/>
          <w:szCs w:val="28"/>
          <w:lang w:val="en-US" w:eastAsia="zh-CN"/>
          <w14:textFill>
            <w14:solidFill>
              <w14:schemeClr w14:val="tx1"/>
            </w14:solidFill>
          </w14:textFill>
        </w:rPr>
        <w:t>显著特征</w:t>
      </w:r>
    </w:p>
    <w:p>
      <w:pPr>
        <w:numPr>
          <w:ilvl w:val="0"/>
          <w:numId w:val="22"/>
        </w:numPr>
        <w:ind w:firstLine="420" w:firstLineChars="200"/>
        <w:rPr>
          <w:rFonts w:hint="eastAsia" w:ascii="汉仪中黑简" w:hAnsi="汉仪中黑简" w:eastAsia="汉仪中黑简" w:cs="汉仪中黑简"/>
          <w:b/>
          <w:color w:val="000000"/>
          <w:szCs w:val="21"/>
        </w:rPr>
      </w:pPr>
      <w:r>
        <w:rPr>
          <w:rFonts w:hint="eastAsia" w:ascii="汉仪中黑简" w:hAnsi="汉仪中黑简" w:eastAsia="汉仪中黑简" w:cs="汉仪中黑简"/>
          <w:b/>
          <w:color w:val="000000"/>
          <w:szCs w:val="21"/>
          <w:lang w:val="en-US" w:eastAsia="zh-CN"/>
        </w:rPr>
        <w:t>反映人类社会发展进步的价值理念</w:t>
      </w:r>
    </w:p>
    <w:p>
      <w:pPr>
        <w:numPr>
          <w:ilvl w:val="0"/>
          <w:numId w:val="23"/>
        </w:numPr>
        <w:ind w:firstLine="420" w:firstLineChars="0"/>
        <w:rPr>
          <w:rFonts w:hint="default" w:ascii="汉仪中黑简" w:hAnsi="汉仪中黑简" w:eastAsia="汉仪中黑简" w:cs="汉仪中黑简"/>
          <w:b/>
          <w:color w:val="000000"/>
          <w:szCs w:val="21"/>
          <w:lang w:val="en-US" w:eastAsia="zh-CN"/>
        </w:rPr>
      </w:pPr>
      <w:r>
        <w:rPr>
          <w:rFonts w:hint="eastAsia" w:ascii="汉仪中黑简" w:hAnsi="汉仪中黑简" w:eastAsia="汉仪中黑简" w:cs="汉仪中黑简"/>
          <w:b/>
          <w:color w:val="000000"/>
          <w:szCs w:val="21"/>
          <w:lang w:val="en-US" w:eastAsia="zh-CN"/>
        </w:rPr>
        <w:t>体现社会主义的本质属性</w:t>
      </w:r>
    </w:p>
    <w:p>
      <w:pPr>
        <w:numPr>
          <w:ilvl w:val="0"/>
          <w:numId w:val="23"/>
        </w:numPr>
        <w:ind w:firstLine="420" w:firstLineChars="0"/>
        <w:rPr>
          <w:rFonts w:hint="default" w:ascii="汉仪中黑简" w:hAnsi="汉仪中黑简" w:eastAsia="汉仪中黑简" w:cs="汉仪中黑简"/>
          <w:b/>
          <w:color w:val="000000"/>
          <w:szCs w:val="21"/>
          <w:lang w:val="en-US" w:eastAsia="zh-CN"/>
        </w:rPr>
      </w:pPr>
      <w:r>
        <w:rPr>
          <w:rFonts w:hint="eastAsia" w:ascii="汉仪中黑简" w:hAnsi="汉仪中黑简" w:eastAsia="汉仪中黑简" w:cs="汉仪中黑简"/>
          <w:b/>
          <w:color w:val="000000"/>
          <w:szCs w:val="21"/>
          <w:lang w:val="en-US" w:eastAsia="zh-CN"/>
        </w:rPr>
        <w:t>扎根中华优秀传统文化土壤</w:t>
      </w:r>
    </w:p>
    <w:p>
      <w:pPr>
        <w:numPr>
          <w:ilvl w:val="0"/>
          <w:numId w:val="23"/>
        </w:numPr>
        <w:ind w:firstLine="420" w:firstLineChars="0"/>
        <w:rPr>
          <w:rFonts w:hint="eastAsia" w:ascii="汉仪中黑简" w:hAnsi="汉仪中黑简" w:eastAsia="汉仪中黑简" w:cs="汉仪中黑简"/>
          <w:b/>
          <w:color w:val="000000"/>
          <w:szCs w:val="21"/>
          <w:lang w:val="en-US" w:eastAsia="zh-CN"/>
        </w:rPr>
      </w:pPr>
      <w:r>
        <w:rPr>
          <w:rFonts w:hint="eastAsia" w:ascii="汉仪中黑简" w:hAnsi="汉仪中黑简" w:eastAsia="汉仪中黑简" w:cs="汉仪中黑简"/>
          <w:b/>
          <w:color w:val="000000"/>
          <w:szCs w:val="21"/>
          <w:lang w:val="en-US" w:eastAsia="zh-CN"/>
        </w:rPr>
        <w:t>吸纳世界文明有益成果</w:t>
      </w:r>
    </w:p>
    <w:p>
      <w:pPr>
        <w:numPr>
          <w:ilvl w:val="0"/>
          <w:numId w:val="22"/>
        </w:numPr>
        <w:ind w:firstLine="420" w:firstLineChars="200"/>
        <w:rPr>
          <w:rFonts w:hint="eastAsia" w:ascii="汉仪中黑简" w:hAnsi="汉仪中黑简" w:eastAsia="汉仪中黑简" w:cs="汉仪中黑简"/>
          <w:b/>
          <w:color w:val="000000"/>
          <w:szCs w:val="21"/>
        </w:rPr>
      </w:pPr>
      <w:r>
        <w:rPr>
          <w:rFonts w:hint="eastAsia" w:ascii="汉仪中黑简" w:hAnsi="汉仪中黑简" w:eastAsia="汉仪中黑简" w:cs="汉仪中黑简"/>
          <w:b/>
          <w:color w:val="000000"/>
          <w:szCs w:val="21"/>
          <w:lang w:val="en-US" w:eastAsia="zh-CN"/>
        </w:rPr>
        <w:t>彰显人民至上的价值立场</w:t>
      </w:r>
    </w:p>
    <w:p>
      <w:pPr>
        <w:numPr>
          <w:ilvl w:val="0"/>
          <w:numId w:val="24"/>
        </w:numPr>
        <w:ind w:firstLine="420" w:firstLineChars="0"/>
        <w:rPr>
          <w:rFonts w:hint="eastAsia" w:ascii="汉仪中黑简" w:hAnsi="汉仪中黑简" w:eastAsia="汉仪中黑简" w:cs="汉仪中黑简"/>
          <w:b/>
          <w:color w:val="000000"/>
          <w:szCs w:val="21"/>
          <w:lang w:val="en-US" w:eastAsia="zh-CN"/>
        </w:rPr>
      </w:pPr>
      <w:r>
        <w:rPr>
          <w:rFonts w:hint="eastAsia" w:ascii="汉仪中黑简" w:hAnsi="汉仪中黑简" w:eastAsia="汉仪中黑简" w:cs="汉仪中黑简"/>
          <w:b/>
          <w:color w:val="000000"/>
          <w:szCs w:val="21"/>
          <w:lang w:val="en-US" w:eastAsia="zh-CN"/>
        </w:rPr>
        <w:t>尊重人民群众的历史主体地位</w:t>
      </w:r>
    </w:p>
    <w:p>
      <w:pPr>
        <w:numPr>
          <w:ilvl w:val="0"/>
          <w:numId w:val="24"/>
        </w:numPr>
        <w:ind w:firstLine="420" w:firstLineChars="0"/>
        <w:rPr>
          <w:rFonts w:hint="default" w:ascii="汉仪中黑简" w:hAnsi="汉仪中黑简" w:eastAsia="汉仪中黑简" w:cs="汉仪中黑简"/>
          <w:b/>
          <w:color w:val="000000"/>
          <w:szCs w:val="21"/>
          <w:lang w:val="en-US" w:eastAsia="zh-CN"/>
        </w:rPr>
      </w:pPr>
      <w:r>
        <w:rPr>
          <w:rFonts w:hint="eastAsia" w:ascii="汉仪中黑简" w:hAnsi="汉仪中黑简" w:eastAsia="汉仪中黑简" w:cs="汉仪中黑简"/>
          <w:b/>
          <w:color w:val="000000"/>
          <w:szCs w:val="21"/>
          <w:lang w:val="en-US" w:eastAsia="zh-CN"/>
        </w:rPr>
        <w:t>体现以人民为中心的价值导向</w:t>
      </w:r>
    </w:p>
    <w:p>
      <w:pPr>
        <w:numPr>
          <w:ilvl w:val="0"/>
          <w:numId w:val="22"/>
        </w:numPr>
        <w:ind w:firstLine="420" w:firstLineChars="200"/>
        <w:rPr>
          <w:rFonts w:hint="eastAsia" w:ascii="汉仪中黑简" w:hAnsi="汉仪中黑简" w:eastAsia="汉仪中黑简" w:cs="汉仪中黑简"/>
          <w:b/>
          <w:color w:val="000000"/>
          <w:szCs w:val="21"/>
        </w:rPr>
      </w:pPr>
      <w:r>
        <w:rPr>
          <w:rFonts w:hint="eastAsia" w:ascii="汉仪中黑简" w:hAnsi="汉仪中黑简" w:eastAsia="汉仪中黑简" w:cs="汉仪中黑简"/>
          <w:b/>
          <w:color w:val="000000"/>
          <w:szCs w:val="21"/>
          <w:lang w:val="en-US" w:eastAsia="zh-CN"/>
        </w:rPr>
        <w:t>因真实可信而具有强大道义力量</w:t>
      </w:r>
    </w:p>
    <w:p>
      <w:pPr>
        <w:numPr>
          <w:ilvl w:val="0"/>
          <w:numId w:val="25"/>
        </w:numPr>
        <w:ind w:firstLine="420" w:firstLineChars="0"/>
        <w:rPr>
          <w:rFonts w:hint="eastAsia" w:ascii="汉仪中黑简" w:hAnsi="汉仪中黑简" w:eastAsia="汉仪中黑简" w:cs="汉仪中黑简"/>
          <w:b/>
          <w:color w:val="000000"/>
          <w:szCs w:val="21"/>
          <w:lang w:val="en-US" w:eastAsia="zh-CN"/>
        </w:rPr>
      </w:pPr>
      <w:r>
        <w:rPr>
          <w:rFonts w:hint="eastAsia" w:ascii="汉仪中黑简" w:hAnsi="汉仪中黑简" w:eastAsia="汉仪中黑简" w:cs="汉仪中黑简"/>
          <w:b/>
          <w:color w:val="000000"/>
          <w:szCs w:val="21"/>
          <w:lang w:val="en-US" w:eastAsia="zh-CN"/>
        </w:rPr>
        <w:t>社会主义核心价值观是真实可信的</w:t>
      </w:r>
    </w:p>
    <w:p>
      <w:pPr>
        <w:numPr>
          <w:ilvl w:val="0"/>
          <w:numId w:val="25"/>
        </w:numPr>
        <w:ind w:firstLine="420" w:firstLineChars="0"/>
        <w:rPr>
          <w:rFonts w:hint="default" w:ascii="汉仪中黑简" w:hAnsi="汉仪中黑简" w:eastAsia="汉仪中黑简" w:cs="汉仪中黑简"/>
          <w:b/>
          <w:color w:val="000000"/>
          <w:szCs w:val="21"/>
          <w:lang w:val="en-US" w:eastAsia="zh-CN"/>
        </w:rPr>
      </w:pPr>
      <w:r>
        <w:rPr>
          <w:rFonts w:hint="eastAsia" w:ascii="汉仪中黑简" w:hAnsi="汉仪中黑简" w:eastAsia="汉仪中黑简" w:cs="汉仪中黑简"/>
          <w:b/>
          <w:color w:val="000000"/>
          <w:szCs w:val="21"/>
          <w:lang w:val="en-US" w:eastAsia="zh-CN"/>
        </w:rPr>
        <w:t>认清西方“普世价值”的实质</w:t>
      </w:r>
    </w:p>
    <w:p>
      <w:pPr>
        <w:numPr>
          <w:ilvl w:val="0"/>
          <w:numId w:val="0"/>
        </w:numPr>
        <w:ind w:firstLine="420" w:firstLineChars="0"/>
        <w:rPr>
          <w:rFonts w:hint="eastAsia" w:ascii="汉仪中黑简" w:hAnsi="汉仪中黑简" w:eastAsia="汉仪中黑简" w:cs="汉仪中黑简"/>
          <w:b w:val="0"/>
          <w:bCs/>
          <w:color w:val="000000"/>
          <w:szCs w:val="21"/>
          <w:lang w:val="en-US" w:eastAsia="zh-CN"/>
        </w:rPr>
      </w:pPr>
      <w:r>
        <w:rPr>
          <w:rFonts w:hint="eastAsia" w:ascii="汉仪中黑简" w:hAnsi="汉仪中黑简" w:eastAsia="汉仪中黑简" w:cs="汉仪中黑简"/>
          <w:b w:val="0"/>
          <w:bCs/>
          <w:color w:val="000000"/>
          <w:szCs w:val="21"/>
          <w:lang w:val="en-US" w:eastAsia="zh-CN"/>
        </w:rPr>
        <w:t>西方普世价值观是一种极具迷惑性、欺骗性、并带有鲜明政治倾向的价值观，有理论与实践上的虚伪性。</w:t>
      </w:r>
    </w:p>
    <w:p>
      <w:pPr>
        <w:numPr>
          <w:ilvl w:val="0"/>
          <w:numId w:val="0"/>
        </w:numPr>
        <w:ind w:firstLine="420" w:firstLineChars="0"/>
        <w:rPr>
          <w:rFonts w:hint="default" w:ascii="汉仪中黑简" w:hAnsi="汉仪中黑简" w:eastAsia="汉仪中黑简" w:cs="汉仪中黑简"/>
          <w:b w:val="0"/>
          <w:bCs/>
          <w:color w:val="000000"/>
          <w:szCs w:val="21"/>
          <w:lang w:val="en-US" w:eastAsia="zh-CN"/>
        </w:rPr>
      </w:pPr>
    </w:p>
    <w:p>
      <w:pPr>
        <w:numPr>
          <w:ilvl w:val="0"/>
          <w:numId w:val="18"/>
        </w:numPr>
        <w:jc w:val="center"/>
        <w:rPr>
          <w:rFonts w:hint="eastAsia" w:ascii="汉仪中黑简" w:hAnsi="汉仪中黑简" w:eastAsia="汉仪中黑简" w:cs="汉仪中黑简"/>
          <w:b/>
          <w:color w:val="000000"/>
          <w:sz w:val="28"/>
          <w:szCs w:val="28"/>
        </w:rPr>
      </w:pPr>
      <w:r>
        <w:rPr>
          <w:rFonts w:hint="eastAsia" w:ascii="汉仪中黑简" w:hAnsi="汉仪中黑简" w:eastAsia="汉仪中黑简" w:cs="汉仪中黑简"/>
          <w:b/>
          <w:color w:val="000000"/>
          <w:sz w:val="28"/>
          <w:szCs w:val="28"/>
        </w:rPr>
        <w:t>积极践行</w:t>
      </w:r>
      <w:r>
        <w:rPr>
          <w:rFonts w:hint="eastAsia" w:ascii="汉仪中黑简" w:hAnsi="汉仪中黑简" w:eastAsia="汉仪中黑简" w:cs="汉仪中黑简"/>
          <w:b/>
          <w:color w:val="000000"/>
          <w:sz w:val="28"/>
          <w:szCs w:val="28"/>
          <w:lang w:val="en-US" w:eastAsia="zh-CN"/>
        </w:rPr>
        <w:t>社会主义核心价值观</w:t>
      </w:r>
    </w:p>
    <w:p>
      <w:pPr>
        <w:ind w:firstLine="420" w:firstLineChars="200"/>
        <w:rPr>
          <w:rFonts w:hint="eastAsia" w:ascii="汉仪中黑简" w:hAnsi="汉仪中黑简" w:eastAsia="汉仪中黑简" w:cs="汉仪中黑简"/>
          <w:b/>
          <w:color w:val="000000"/>
          <w:szCs w:val="21"/>
        </w:rPr>
      </w:pPr>
      <w:r>
        <w:rPr>
          <w:rFonts w:hint="eastAsia" w:ascii="汉仪中黑简" w:hAnsi="汉仪中黑简" w:eastAsia="汉仪中黑简" w:cs="汉仪中黑简"/>
          <w:b/>
          <w:color w:val="000000"/>
          <w:szCs w:val="21"/>
        </w:rPr>
        <w:t>一、扣好人生的扣子</w:t>
      </w:r>
    </w:p>
    <w:p>
      <w:pPr>
        <w:ind w:firstLine="420" w:firstLineChars="200"/>
        <w:rPr>
          <w:rFonts w:hint="eastAsia" w:ascii="汉仪中黑简" w:hAnsi="汉仪中黑简" w:eastAsia="汉仪中黑简" w:cs="汉仪中黑简"/>
          <w:color w:val="000000"/>
          <w:szCs w:val="21"/>
          <w:lang w:val="en-US" w:eastAsia="zh-CN"/>
        </w:rPr>
      </w:pPr>
      <w:r>
        <w:rPr>
          <w:rFonts w:hint="eastAsia" w:ascii="汉仪中黑简" w:hAnsi="汉仪中黑简" w:eastAsia="汉仪中黑简" w:cs="汉仪中黑简"/>
          <w:color w:val="000000"/>
          <w:szCs w:val="21"/>
          <w:lang w:val="en-US" w:eastAsia="zh-CN"/>
        </w:rPr>
        <w:t>大学时期是价值养成关键阶段。</w:t>
      </w:r>
    </w:p>
    <w:p>
      <w:pPr>
        <w:ind w:firstLine="420" w:firstLineChars="200"/>
        <w:rPr>
          <w:rFonts w:hint="default" w:ascii="汉仪中黑简" w:hAnsi="汉仪中黑简" w:eastAsia="汉仪中黑简" w:cs="汉仪中黑简"/>
          <w:color w:val="000000"/>
          <w:szCs w:val="21"/>
          <w:lang w:val="en-US" w:eastAsia="zh-CN"/>
        </w:rPr>
      </w:pPr>
      <w:r>
        <w:rPr>
          <w:rFonts w:hint="eastAsia" w:ascii="汉仪中黑简" w:hAnsi="汉仪中黑简" w:eastAsia="汉仪中黑简" w:cs="汉仪中黑简"/>
          <w:color w:val="000000"/>
          <w:szCs w:val="21"/>
          <w:lang w:val="en-US" w:eastAsia="zh-CN"/>
        </w:rPr>
        <w:t>大学生健康成长成才需要正确价值观引领</w:t>
      </w:r>
    </w:p>
    <w:p>
      <w:pPr>
        <w:ind w:firstLine="420" w:firstLineChars="200"/>
        <w:rPr>
          <w:rFonts w:hint="default" w:ascii="汉仪中黑简" w:hAnsi="汉仪中黑简" w:eastAsia="汉仪中黑简" w:cs="汉仪中黑简"/>
          <w:b w:val="0"/>
          <w:bCs/>
          <w:color w:val="000000"/>
          <w:szCs w:val="21"/>
          <w:lang w:val="en-US" w:eastAsia="zh-CN"/>
        </w:rPr>
      </w:pPr>
      <w:r>
        <w:rPr>
          <w:rFonts w:hint="eastAsia" w:ascii="汉仪中黑简" w:hAnsi="汉仪中黑简" w:eastAsia="汉仪中黑简" w:cs="汉仪中黑简"/>
          <w:b w:val="0"/>
          <w:bCs/>
          <w:color w:val="000000"/>
          <w:szCs w:val="21"/>
          <w:lang w:val="en-US" w:eastAsia="zh-CN"/>
        </w:rPr>
        <w:t>核心价值观养成需要从现在、从自己做起，为实现中国梦凝聚强大青春能量。</w:t>
      </w:r>
    </w:p>
    <w:p>
      <w:pPr>
        <w:ind w:firstLine="420" w:firstLineChars="200"/>
        <w:rPr>
          <w:rFonts w:hint="default" w:ascii="汉仪中黑简" w:hAnsi="汉仪中黑简" w:eastAsia="汉仪中黑简" w:cs="汉仪中黑简"/>
          <w:b/>
          <w:color w:val="000000"/>
          <w:szCs w:val="21"/>
          <w:lang w:val="en-US" w:eastAsia="zh-CN"/>
        </w:rPr>
      </w:pPr>
      <w:r>
        <w:rPr>
          <w:rFonts w:hint="eastAsia" w:ascii="汉仪中黑简" w:hAnsi="汉仪中黑简" w:eastAsia="汉仪中黑简" w:cs="汉仪中黑简"/>
          <w:b/>
          <w:color w:val="000000"/>
          <w:szCs w:val="21"/>
        </w:rPr>
        <w:t>二、</w:t>
      </w:r>
      <w:r>
        <w:rPr>
          <w:rFonts w:hint="eastAsia" w:ascii="汉仪中黑简" w:hAnsi="汉仪中黑简" w:eastAsia="汉仪中黑简" w:cs="汉仪中黑简"/>
          <w:b/>
          <w:color w:val="000000"/>
          <w:szCs w:val="21"/>
          <w:lang w:val="en-US" w:eastAsia="zh-CN"/>
        </w:rPr>
        <w:t>把社会主义核心价值观落细落小落实</w:t>
      </w:r>
    </w:p>
    <w:p>
      <w:pPr>
        <w:ind w:firstLine="420" w:firstLineChars="200"/>
        <w:rPr>
          <w:rFonts w:hint="eastAsia" w:ascii="汉仪中黑简" w:hAnsi="汉仪中黑简" w:eastAsia="汉仪中黑简" w:cs="汉仪中黑简"/>
          <w:color w:val="000000"/>
          <w:szCs w:val="21"/>
        </w:rPr>
      </w:pPr>
      <w:r>
        <w:rPr>
          <w:rFonts w:hint="eastAsia" w:ascii="汉仪中黑简" w:hAnsi="汉仪中黑简" w:eastAsia="汉仪中黑简" w:cs="汉仪中黑简"/>
          <w:color w:val="000000"/>
          <w:szCs w:val="21"/>
          <w:lang w:val="en-US" w:eastAsia="zh-CN"/>
        </w:rPr>
        <w:t>大学生要</w:t>
      </w:r>
      <w:r>
        <w:rPr>
          <w:rFonts w:hint="eastAsia" w:ascii="汉仪中黑简" w:hAnsi="汉仪中黑简" w:eastAsia="汉仪中黑简" w:cs="汉仪中黑简"/>
          <w:color w:val="000000"/>
          <w:szCs w:val="21"/>
        </w:rPr>
        <w:t>勤学、修德、明辨、笃实。</w:t>
      </w:r>
    </w:p>
    <w:p>
      <w:pPr>
        <w:ind w:firstLine="420" w:firstLineChars="200"/>
        <w:rPr>
          <w:rFonts w:hint="eastAsia" w:ascii="汉仪中黑简" w:hAnsi="汉仪中黑简" w:eastAsia="汉仪中黑简" w:cs="汉仪中黑简"/>
          <w:color w:val="000000"/>
          <w:szCs w:val="21"/>
        </w:rPr>
      </w:pPr>
    </w:p>
    <w:p>
      <w:pPr>
        <w:numPr>
          <w:ilvl w:val="0"/>
          <w:numId w:val="4"/>
        </w:numPr>
        <w:jc w:val="center"/>
        <w:rPr>
          <w:rFonts w:hint="eastAsia" w:ascii="汉仪中黑简" w:hAnsi="汉仪中黑简" w:eastAsia="汉仪中黑简" w:cs="汉仪中黑简"/>
          <w:b/>
          <w:color w:val="000000"/>
          <w:sz w:val="30"/>
          <w:szCs w:val="30"/>
        </w:rPr>
      </w:pPr>
      <w:r>
        <w:rPr>
          <w:rFonts w:hint="eastAsia" w:ascii="汉仪中黑简" w:hAnsi="汉仪中黑简" w:eastAsia="汉仪中黑简" w:cs="汉仪中黑简"/>
          <w:b/>
          <w:color w:val="000000"/>
          <w:sz w:val="30"/>
          <w:szCs w:val="30"/>
          <w:lang w:val="en-US" w:eastAsia="zh-CN"/>
        </w:rPr>
        <w:t>遵守道德规范，锤炼道德品格</w:t>
      </w:r>
    </w:p>
    <w:p>
      <w:pPr>
        <w:numPr>
          <w:ilvl w:val="0"/>
          <w:numId w:val="26"/>
        </w:numPr>
        <w:jc w:val="center"/>
        <w:rPr>
          <w:rFonts w:hint="eastAsia" w:ascii="汉仪中黑简" w:hAnsi="汉仪中黑简" w:eastAsia="汉仪中黑简" w:cs="汉仪中黑简"/>
          <w:b/>
          <w:color w:val="000000"/>
          <w:sz w:val="28"/>
          <w:szCs w:val="28"/>
        </w:rPr>
      </w:pPr>
      <w:r>
        <w:rPr>
          <w:rFonts w:hint="eastAsia" w:ascii="汉仪中黑简" w:hAnsi="汉仪中黑简" w:eastAsia="汉仪中黑简" w:cs="汉仪中黑简"/>
          <w:b/>
          <w:color w:val="000000"/>
          <w:sz w:val="28"/>
          <w:szCs w:val="28"/>
          <w:lang w:val="en-US" w:eastAsia="zh-CN"/>
        </w:rPr>
        <w:t>社会主义道德的核心与原则</w:t>
      </w:r>
    </w:p>
    <w:p>
      <w:pPr>
        <w:ind w:firstLine="420" w:firstLineChars="200"/>
        <w:rPr>
          <w:rFonts w:hint="eastAsia" w:ascii="汉仪中黑简" w:hAnsi="汉仪中黑简" w:eastAsia="汉仪中黑简" w:cs="汉仪中黑简"/>
          <w:b/>
          <w:color w:val="000000"/>
          <w:szCs w:val="21"/>
          <w:lang w:val="en-US" w:eastAsia="zh-CN"/>
        </w:rPr>
      </w:pPr>
      <w:r>
        <w:rPr>
          <w:rFonts w:hint="eastAsia" w:ascii="汉仪中黑简" w:hAnsi="汉仪中黑简" w:eastAsia="汉仪中黑简" w:cs="汉仪中黑简"/>
          <w:b/>
          <w:color w:val="000000"/>
          <w:szCs w:val="21"/>
        </w:rPr>
        <w:t>一、</w:t>
      </w:r>
      <w:r>
        <w:rPr>
          <w:rFonts w:hint="eastAsia" w:ascii="汉仪中黑简" w:hAnsi="汉仪中黑简" w:eastAsia="汉仪中黑简" w:cs="汉仪中黑简"/>
          <w:b/>
          <w:color w:val="000000"/>
          <w:szCs w:val="21"/>
          <w:lang w:val="en-US" w:eastAsia="zh-CN"/>
        </w:rPr>
        <w:t>坚持马克思主义道德观</w:t>
      </w:r>
    </w:p>
    <w:p>
      <w:pPr>
        <w:numPr>
          <w:ilvl w:val="0"/>
          <w:numId w:val="27"/>
        </w:numPr>
        <w:ind w:firstLine="420" w:firstLineChars="200"/>
        <w:rPr>
          <w:rFonts w:hint="default" w:ascii="汉仪中黑简" w:hAnsi="汉仪中黑简" w:eastAsia="汉仪中黑简" w:cs="汉仪中黑简"/>
          <w:b/>
          <w:color w:val="000000"/>
          <w:szCs w:val="21"/>
          <w:lang w:val="en-US" w:eastAsia="zh-CN"/>
        </w:rPr>
      </w:pPr>
      <w:r>
        <w:rPr>
          <w:rFonts w:hint="eastAsia" w:ascii="汉仪中黑简" w:hAnsi="汉仪中黑简" w:eastAsia="汉仪中黑简" w:cs="汉仪中黑简"/>
          <w:b/>
          <w:color w:val="000000"/>
          <w:szCs w:val="21"/>
        </w:rPr>
        <w:t>道德的起源</w:t>
      </w:r>
      <w:r>
        <w:rPr>
          <w:rFonts w:hint="eastAsia" w:ascii="汉仪中黑简" w:hAnsi="汉仪中黑简" w:eastAsia="汉仪中黑简" w:cs="汉仪中黑简"/>
          <w:b/>
          <w:color w:val="000000"/>
          <w:szCs w:val="21"/>
          <w:lang w:val="en-US" w:eastAsia="zh-CN"/>
        </w:rPr>
        <w:t>与本质</w:t>
      </w:r>
    </w:p>
    <w:p>
      <w:pPr>
        <w:numPr>
          <w:ilvl w:val="0"/>
          <w:numId w:val="0"/>
        </w:numPr>
        <w:ind w:firstLine="420" w:firstLineChars="0"/>
        <w:rPr>
          <w:rFonts w:hint="default" w:ascii="汉仪中黑简" w:hAnsi="汉仪中黑简" w:eastAsia="汉仪中黑简" w:cs="汉仪中黑简"/>
          <w:b/>
          <w:color w:val="000000"/>
          <w:szCs w:val="21"/>
          <w:lang w:val="en-US" w:eastAsia="zh-CN"/>
        </w:rPr>
      </w:pPr>
      <w:r>
        <w:rPr>
          <w:rFonts w:hint="eastAsia" w:ascii="汉仪中黑简" w:hAnsi="汉仪中黑简" w:eastAsia="汉仪中黑简" w:cs="汉仪中黑简"/>
          <w:b/>
          <w:color w:val="000000"/>
          <w:szCs w:val="21"/>
          <w:lang w:val="en-US" w:eastAsia="zh-CN"/>
        </w:rPr>
        <w:t>起源</w:t>
      </w:r>
    </w:p>
    <w:p>
      <w:pPr>
        <w:ind w:firstLine="420" w:firstLineChars="200"/>
        <w:rPr>
          <w:rFonts w:hint="eastAsia" w:ascii="汉仪中黑简" w:hAnsi="汉仪中黑简" w:eastAsia="汉仪中黑简" w:cs="汉仪中黑简"/>
          <w:b w:val="0"/>
          <w:bCs/>
          <w:color w:val="000000"/>
          <w:szCs w:val="21"/>
        </w:rPr>
      </w:pPr>
      <w:r>
        <w:rPr>
          <w:rFonts w:hint="eastAsia" w:ascii="汉仪中黑简" w:hAnsi="汉仪中黑简" w:eastAsia="汉仪中黑简" w:cs="汉仪中黑简"/>
          <w:b w:val="0"/>
          <w:bCs/>
          <w:color w:val="000000"/>
          <w:szCs w:val="21"/>
          <w:lang w:val="en-US" w:eastAsia="zh-CN"/>
        </w:rPr>
        <w:t>①</w:t>
      </w:r>
      <w:r>
        <w:rPr>
          <w:rFonts w:hint="eastAsia" w:ascii="汉仪中黑简" w:hAnsi="汉仪中黑简" w:eastAsia="汉仪中黑简" w:cs="汉仪中黑简"/>
          <w:b w:val="0"/>
          <w:bCs/>
          <w:color w:val="000000"/>
          <w:szCs w:val="21"/>
        </w:rPr>
        <w:t>劳动是道德起源的首要前提。</w:t>
      </w:r>
    </w:p>
    <w:p>
      <w:pPr>
        <w:ind w:firstLine="420" w:firstLineChars="200"/>
        <w:rPr>
          <w:rFonts w:hint="eastAsia" w:ascii="汉仪中黑简" w:hAnsi="汉仪中黑简" w:eastAsia="汉仪中黑简" w:cs="汉仪中黑简"/>
          <w:b w:val="0"/>
          <w:bCs/>
          <w:color w:val="000000"/>
          <w:szCs w:val="21"/>
        </w:rPr>
      </w:pPr>
      <w:r>
        <w:rPr>
          <w:rFonts w:hint="eastAsia" w:ascii="汉仪中黑简" w:hAnsi="汉仪中黑简" w:eastAsia="汉仪中黑简" w:cs="汉仪中黑简"/>
          <w:b w:val="0"/>
          <w:bCs/>
          <w:color w:val="000000"/>
          <w:szCs w:val="21"/>
          <w:lang w:val="en-US" w:eastAsia="zh-CN"/>
        </w:rPr>
        <w:t>②</w:t>
      </w:r>
      <w:r>
        <w:rPr>
          <w:rFonts w:hint="eastAsia" w:ascii="汉仪中黑简" w:hAnsi="汉仪中黑简" w:eastAsia="汉仪中黑简" w:cs="汉仪中黑简"/>
          <w:b w:val="0"/>
          <w:bCs/>
          <w:color w:val="000000"/>
          <w:szCs w:val="21"/>
        </w:rPr>
        <w:t>社会关系是道德赖以产生的客观条件。</w:t>
      </w:r>
    </w:p>
    <w:p>
      <w:pPr>
        <w:ind w:firstLine="420" w:firstLineChars="200"/>
        <w:rPr>
          <w:rFonts w:hint="eastAsia" w:ascii="汉仪中黑简" w:hAnsi="汉仪中黑简" w:eastAsia="汉仪中黑简" w:cs="汉仪中黑简"/>
          <w:b w:val="0"/>
          <w:bCs/>
          <w:color w:val="000000"/>
          <w:szCs w:val="21"/>
        </w:rPr>
      </w:pPr>
      <w:r>
        <w:rPr>
          <w:rFonts w:hint="eastAsia" w:ascii="汉仪中黑简" w:hAnsi="汉仪中黑简" w:eastAsia="汉仪中黑简" w:cs="汉仪中黑简"/>
          <w:b w:val="0"/>
          <w:bCs/>
          <w:color w:val="000000"/>
          <w:szCs w:val="21"/>
          <w:lang w:val="en-US" w:eastAsia="zh-CN"/>
        </w:rPr>
        <w:t>③</w:t>
      </w:r>
      <w:r>
        <w:rPr>
          <w:rFonts w:hint="eastAsia" w:ascii="汉仪中黑简" w:hAnsi="汉仪中黑简" w:eastAsia="汉仪中黑简" w:cs="汉仪中黑简"/>
          <w:b w:val="0"/>
          <w:bCs/>
          <w:color w:val="000000"/>
          <w:szCs w:val="21"/>
        </w:rPr>
        <w:t>人的自我意识是道德产生的主观条件。</w:t>
      </w:r>
    </w:p>
    <w:p>
      <w:pPr>
        <w:ind w:firstLine="420" w:firstLineChars="200"/>
        <w:rPr>
          <w:rFonts w:hint="eastAsia" w:ascii="汉仪中黑简" w:hAnsi="汉仪中黑简" w:eastAsia="汉仪中黑简" w:cs="汉仪中黑简"/>
          <w:color w:val="000000"/>
          <w:szCs w:val="21"/>
        </w:rPr>
      </w:pPr>
      <w:r>
        <w:rPr>
          <w:rFonts w:hint="eastAsia" w:ascii="汉仪中黑简" w:hAnsi="汉仪中黑简" w:eastAsia="汉仪中黑简" w:cs="汉仪中黑简"/>
          <w:color w:val="000000"/>
          <w:szCs w:val="21"/>
          <w:lang w:val="en-US" w:eastAsia="zh-CN"/>
        </w:rPr>
        <w:t>④</w:t>
      </w:r>
      <w:r>
        <w:rPr>
          <w:rFonts w:hint="eastAsia" w:ascii="汉仪中黑简" w:hAnsi="汉仪中黑简" w:eastAsia="汉仪中黑简" w:cs="汉仪中黑简"/>
          <w:color w:val="000000"/>
          <w:szCs w:val="21"/>
        </w:rPr>
        <w:t>马克思主义道德理论第一次科学全面地论述了道德起源问题，为正确认识理解道德本质奠定基础。</w:t>
      </w:r>
    </w:p>
    <w:p>
      <w:pPr>
        <w:ind w:firstLine="420" w:firstLineChars="200"/>
        <w:rPr>
          <w:rFonts w:hint="eastAsia" w:ascii="汉仪中黑简" w:hAnsi="汉仪中黑简" w:eastAsia="汉仪中黑简" w:cs="汉仪中黑简"/>
          <w:b/>
          <w:bCs/>
          <w:color w:val="000000"/>
          <w:szCs w:val="21"/>
          <w:lang w:val="en-US" w:eastAsia="zh-CN"/>
        </w:rPr>
      </w:pPr>
      <w:r>
        <w:rPr>
          <w:rFonts w:hint="eastAsia" w:ascii="汉仪中黑简" w:hAnsi="汉仪中黑简" w:eastAsia="汉仪中黑简" w:cs="汉仪中黑简"/>
          <w:b/>
          <w:bCs/>
          <w:color w:val="000000"/>
          <w:szCs w:val="21"/>
          <w:lang w:val="en-US" w:eastAsia="zh-CN"/>
        </w:rPr>
        <w:t>本质</w:t>
      </w:r>
    </w:p>
    <w:p>
      <w:pPr>
        <w:ind w:firstLine="420" w:firstLineChars="200"/>
        <w:rPr>
          <w:rFonts w:hint="eastAsia" w:ascii="汉仪中黑简" w:hAnsi="汉仪中黑简" w:eastAsia="汉仪中黑简" w:cs="汉仪中黑简"/>
          <w:color w:val="000000"/>
          <w:szCs w:val="21"/>
        </w:rPr>
      </w:pPr>
      <w:r>
        <w:rPr>
          <w:rFonts w:hint="eastAsia" w:ascii="汉仪中黑简" w:hAnsi="汉仪中黑简" w:eastAsia="汉仪中黑简" w:cs="汉仪中黑简"/>
          <w:color w:val="000000"/>
          <w:szCs w:val="21"/>
        </w:rPr>
        <w:t>道德是</w:t>
      </w:r>
    </w:p>
    <w:p>
      <w:pPr>
        <w:ind w:firstLine="420" w:firstLineChars="200"/>
        <w:rPr>
          <w:rFonts w:hint="eastAsia" w:ascii="汉仪中黑简" w:hAnsi="汉仪中黑简" w:eastAsia="汉仪中黑简" w:cs="汉仪中黑简"/>
          <w:color w:val="000000"/>
          <w:szCs w:val="21"/>
        </w:rPr>
      </w:pPr>
      <w:r>
        <w:rPr>
          <w:rFonts w:hint="eastAsia" w:ascii="汉仪中黑简" w:hAnsi="汉仪中黑简" w:eastAsia="汉仪中黑简" w:cs="汉仪中黑简"/>
          <w:color w:val="000000"/>
          <w:szCs w:val="21"/>
          <w:lang w:val="en-US" w:eastAsia="zh-CN"/>
        </w:rPr>
        <w:t>①</w:t>
      </w:r>
      <w:r>
        <w:rPr>
          <w:rFonts w:hint="eastAsia" w:ascii="汉仪中黑简" w:hAnsi="汉仪中黑简" w:eastAsia="汉仪中黑简" w:cs="汉仪中黑简"/>
          <w:color w:val="000000"/>
          <w:szCs w:val="21"/>
        </w:rPr>
        <w:t>反映社会经济关系的特殊意识形态</w:t>
      </w:r>
    </w:p>
    <w:p>
      <w:pPr>
        <w:ind w:firstLine="420" w:firstLineChars="200"/>
        <w:rPr>
          <w:rFonts w:hint="default" w:ascii="汉仪中黑简" w:hAnsi="汉仪中黑简" w:eastAsia="汉仪中黑简" w:cs="汉仪中黑简"/>
          <w:color w:val="000000"/>
          <w:szCs w:val="21"/>
          <w:lang w:val="en-US" w:eastAsia="zh-CN"/>
        </w:rPr>
      </w:pPr>
      <w:r>
        <w:rPr>
          <w:rFonts w:hint="eastAsia" w:ascii="汉仪中黑简" w:hAnsi="汉仪中黑简" w:eastAsia="汉仪中黑简" w:cs="汉仪中黑简"/>
          <w:color w:val="000000"/>
          <w:szCs w:val="21"/>
          <w:lang w:val="en-US" w:eastAsia="zh-CN"/>
        </w:rPr>
        <w:t>②</w:t>
      </w:r>
      <w:r>
        <w:rPr>
          <w:rFonts w:hint="eastAsia" w:ascii="汉仪中黑简" w:hAnsi="汉仪中黑简" w:eastAsia="汉仪中黑简" w:cs="汉仪中黑简"/>
          <w:color w:val="000000"/>
          <w:szCs w:val="21"/>
        </w:rPr>
        <w:t>社会利益关系的特殊调节方式</w:t>
      </w:r>
      <w:r>
        <w:rPr>
          <w:rFonts w:hint="eastAsia" w:ascii="汉仪中黑简" w:hAnsi="汉仪中黑简" w:eastAsia="汉仪中黑简" w:cs="汉仪中黑简"/>
          <w:color w:val="000000"/>
          <w:szCs w:val="21"/>
          <w:lang w:eastAsia="zh-CN"/>
        </w:rPr>
        <w:t>。（</w:t>
      </w:r>
      <w:r>
        <w:rPr>
          <w:rFonts w:hint="eastAsia" w:ascii="汉仪中黑简" w:hAnsi="汉仪中黑简" w:eastAsia="汉仪中黑简" w:cs="汉仪中黑简"/>
          <w:color w:val="000000"/>
          <w:szCs w:val="21"/>
          <w:lang w:val="en-US" w:eastAsia="zh-CN"/>
        </w:rPr>
        <w:t>非强制性规范，依靠社会舆论、传统习俗、内心信念维持）</w:t>
      </w:r>
    </w:p>
    <w:p>
      <w:pPr>
        <w:ind w:firstLine="420" w:firstLineChars="200"/>
        <w:rPr>
          <w:rFonts w:hint="eastAsia" w:ascii="汉仪中黑简" w:hAnsi="汉仪中黑简" w:eastAsia="汉仪中黑简" w:cs="汉仪中黑简"/>
          <w:color w:val="000000"/>
          <w:szCs w:val="21"/>
        </w:rPr>
      </w:pPr>
      <w:r>
        <w:rPr>
          <w:rFonts w:hint="eastAsia" w:ascii="汉仪中黑简" w:hAnsi="汉仪中黑简" w:eastAsia="汉仪中黑简" w:cs="汉仪中黑简"/>
          <w:color w:val="000000"/>
          <w:szCs w:val="21"/>
          <w:lang w:val="en-US" w:eastAsia="zh-CN"/>
        </w:rPr>
        <w:t>③</w:t>
      </w:r>
      <w:r>
        <w:rPr>
          <w:rFonts w:hint="eastAsia" w:ascii="汉仪中黑简" w:hAnsi="汉仪中黑简" w:eastAsia="汉仪中黑简" w:cs="汉仪中黑简"/>
          <w:color w:val="000000"/>
          <w:szCs w:val="21"/>
        </w:rPr>
        <w:t>一种</w:t>
      </w:r>
      <w:r>
        <w:rPr>
          <w:rFonts w:hint="eastAsia" w:ascii="汉仪中黑简" w:hAnsi="汉仪中黑简" w:eastAsia="汉仪中黑简" w:cs="汉仪中黑简"/>
          <w:color w:val="000000"/>
          <w:szCs w:val="21"/>
          <w:lang w:eastAsia="zh-CN"/>
        </w:rPr>
        <w:t>（</w:t>
      </w:r>
      <w:r>
        <w:rPr>
          <w:rFonts w:hint="eastAsia" w:ascii="汉仪中黑简" w:hAnsi="汉仪中黑简" w:eastAsia="汉仪中黑简" w:cs="汉仪中黑简"/>
          <w:color w:val="000000"/>
          <w:szCs w:val="21"/>
        </w:rPr>
        <w:t>以指导人的行为为目的、以形成人的正确的行为方式为内容的</w:t>
      </w:r>
      <w:r>
        <w:rPr>
          <w:rFonts w:hint="eastAsia" w:ascii="汉仪中黑简" w:hAnsi="汉仪中黑简" w:eastAsia="汉仪中黑简" w:cs="汉仪中黑简"/>
          <w:color w:val="000000"/>
          <w:szCs w:val="21"/>
          <w:lang w:eastAsia="zh-CN"/>
        </w:rPr>
        <w:t>）</w:t>
      </w:r>
      <w:r>
        <w:rPr>
          <w:rFonts w:hint="eastAsia" w:ascii="汉仪中黑简" w:hAnsi="汉仪中黑简" w:eastAsia="汉仪中黑简" w:cs="汉仪中黑简"/>
          <w:color w:val="000000"/>
          <w:szCs w:val="21"/>
        </w:rPr>
        <w:t>实践精神，本质上知行合一。</w:t>
      </w:r>
    </w:p>
    <w:p>
      <w:pPr>
        <w:numPr>
          <w:ilvl w:val="0"/>
          <w:numId w:val="27"/>
        </w:numPr>
        <w:ind w:left="0" w:leftChars="0" w:firstLine="420" w:firstLineChars="200"/>
        <w:rPr>
          <w:rFonts w:hint="eastAsia" w:ascii="汉仪中黑简" w:hAnsi="汉仪中黑简" w:eastAsia="汉仪中黑简" w:cs="汉仪中黑简"/>
          <w:b/>
          <w:color w:val="000000"/>
          <w:szCs w:val="21"/>
        </w:rPr>
      </w:pPr>
      <w:r>
        <w:rPr>
          <w:rFonts w:hint="eastAsia" w:ascii="汉仪中黑简" w:hAnsi="汉仪中黑简" w:eastAsia="汉仪中黑简" w:cs="汉仪中黑简"/>
          <w:b/>
          <w:color w:val="000000"/>
          <w:szCs w:val="21"/>
        </w:rPr>
        <w:t>道德的功能与作用</w:t>
      </w:r>
    </w:p>
    <w:p>
      <w:pPr>
        <w:ind w:firstLine="420" w:firstLineChars="200"/>
        <w:rPr>
          <w:rFonts w:hint="eastAsia" w:ascii="汉仪中黑简" w:hAnsi="汉仪中黑简" w:eastAsia="汉仪中黑简" w:cs="汉仪中黑简"/>
          <w:b/>
          <w:color w:val="000000"/>
          <w:szCs w:val="21"/>
        </w:rPr>
      </w:pPr>
      <w:r>
        <w:rPr>
          <w:rFonts w:hint="eastAsia" w:ascii="汉仪中黑简" w:hAnsi="汉仪中黑简" w:eastAsia="汉仪中黑简" w:cs="汉仪中黑简"/>
          <w:b/>
          <w:color w:val="000000"/>
          <w:szCs w:val="21"/>
        </w:rPr>
        <w:t>功能</w:t>
      </w:r>
    </w:p>
    <w:p>
      <w:pPr>
        <w:ind w:firstLine="420" w:firstLineChars="200"/>
        <w:rPr>
          <w:rFonts w:hint="eastAsia" w:ascii="汉仪中黑简" w:hAnsi="汉仪中黑简" w:eastAsia="汉仪中黑简" w:cs="汉仪中黑简"/>
          <w:color w:val="000000"/>
          <w:szCs w:val="21"/>
        </w:rPr>
      </w:pPr>
      <w:r>
        <w:rPr>
          <w:rFonts w:hint="eastAsia" w:ascii="汉仪中黑简" w:hAnsi="汉仪中黑简" w:eastAsia="汉仪中黑简" w:cs="汉仪中黑简"/>
          <w:b/>
          <w:color w:val="000000"/>
          <w:szCs w:val="21"/>
          <w:lang w:val="en-US" w:eastAsia="zh-CN"/>
        </w:rPr>
        <w:t>①</w:t>
      </w:r>
      <w:r>
        <w:rPr>
          <w:rFonts w:hint="eastAsia" w:ascii="汉仪中黑简" w:hAnsi="汉仪中黑简" w:eastAsia="汉仪中黑简" w:cs="汉仪中黑简"/>
          <w:b/>
          <w:color w:val="000000"/>
          <w:szCs w:val="21"/>
        </w:rPr>
        <w:t>认识功能</w:t>
      </w:r>
      <w:r>
        <w:rPr>
          <w:rFonts w:hint="eastAsia" w:ascii="汉仪中黑简" w:hAnsi="汉仪中黑简" w:eastAsia="汉仪中黑简" w:cs="汉仪中黑简"/>
          <w:color w:val="000000"/>
          <w:szCs w:val="21"/>
        </w:rPr>
        <w:t>：</w:t>
      </w:r>
      <w:r>
        <w:rPr>
          <w:rFonts w:hint="eastAsia" w:ascii="汉仪中黑简" w:hAnsi="汉仪中黑简" w:eastAsia="汉仪中黑简" w:cs="汉仪中黑简"/>
          <w:color w:val="000000"/>
          <w:szCs w:val="21"/>
          <w:lang w:val="en-US" w:eastAsia="zh-CN"/>
        </w:rPr>
        <w:t>道德有</w:t>
      </w:r>
      <w:r>
        <w:rPr>
          <w:rFonts w:hint="eastAsia" w:ascii="汉仪中黑简" w:hAnsi="汉仪中黑简" w:eastAsia="汉仪中黑简" w:cs="汉仪中黑简"/>
          <w:color w:val="000000"/>
          <w:szCs w:val="21"/>
        </w:rPr>
        <w:t>反映社会关系特别是社会经济关系</w:t>
      </w:r>
      <w:r>
        <w:rPr>
          <w:rFonts w:hint="eastAsia" w:ascii="汉仪中黑简" w:hAnsi="汉仪中黑简" w:eastAsia="汉仪中黑简" w:cs="汉仪中黑简"/>
          <w:color w:val="000000"/>
          <w:szCs w:val="21"/>
          <w:lang w:val="en-US" w:eastAsia="zh-CN"/>
        </w:rPr>
        <w:t>的能力</w:t>
      </w:r>
      <w:r>
        <w:rPr>
          <w:rFonts w:hint="eastAsia" w:ascii="汉仪中黑简" w:hAnsi="汉仪中黑简" w:eastAsia="汉仪中黑简" w:cs="汉仪中黑简"/>
          <w:color w:val="000000"/>
          <w:szCs w:val="21"/>
        </w:rPr>
        <w:t>。</w:t>
      </w:r>
    </w:p>
    <w:p>
      <w:pPr>
        <w:ind w:firstLine="420" w:firstLineChars="200"/>
        <w:rPr>
          <w:rFonts w:hint="eastAsia" w:ascii="汉仪中黑简" w:hAnsi="汉仪中黑简" w:eastAsia="汉仪中黑简" w:cs="汉仪中黑简"/>
          <w:color w:val="000000"/>
          <w:szCs w:val="21"/>
        </w:rPr>
      </w:pPr>
      <w:r>
        <w:rPr>
          <w:rFonts w:hint="eastAsia" w:ascii="汉仪中黑简" w:hAnsi="汉仪中黑简" w:eastAsia="汉仪中黑简" w:cs="汉仪中黑简"/>
          <w:b/>
          <w:color w:val="000000"/>
          <w:szCs w:val="21"/>
          <w:lang w:val="en-US" w:eastAsia="zh-CN"/>
        </w:rPr>
        <w:t>②</w:t>
      </w:r>
      <w:r>
        <w:rPr>
          <w:rFonts w:hint="eastAsia" w:ascii="汉仪中黑简" w:hAnsi="汉仪中黑简" w:eastAsia="汉仪中黑简" w:cs="汉仪中黑简"/>
          <w:b/>
          <w:color w:val="000000"/>
          <w:szCs w:val="21"/>
        </w:rPr>
        <w:t>规范功能</w:t>
      </w:r>
      <w:r>
        <w:rPr>
          <w:rFonts w:hint="eastAsia" w:ascii="汉仪中黑简" w:hAnsi="汉仪中黑简" w:eastAsia="汉仪中黑简" w:cs="汉仪中黑简"/>
          <w:color w:val="000000"/>
          <w:szCs w:val="21"/>
        </w:rPr>
        <w:t>：规范社会成员在不同领域的行为，规范个人品德养成，引导促进崇德向善。</w:t>
      </w:r>
    </w:p>
    <w:p>
      <w:pPr>
        <w:ind w:firstLine="420" w:firstLineChars="200"/>
        <w:rPr>
          <w:rFonts w:hint="eastAsia" w:ascii="汉仪中黑简" w:hAnsi="汉仪中黑简" w:eastAsia="汉仪中黑简" w:cs="汉仪中黑简"/>
          <w:color w:val="000000"/>
          <w:szCs w:val="21"/>
        </w:rPr>
      </w:pPr>
      <w:r>
        <w:rPr>
          <w:rFonts w:hint="eastAsia" w:ascii="汉仪中黑简" w:hAnsi="汉仪中黑简" w:eastAsia="汉仪中黑简" w:cs="汉仪中黑简"/>
          <w:b/>
          <w:color w:val="000000"/>
          <w:szCs w:val="21"/>
          <w:lang w:val="en-US" w:eastAsia="zh-CN"/>
        </w:rPr>
        <w:t>③</w:t>
      </w:r>
      <w:r>
        <w:rPr>
          <w:rFonts w:hint="eastAsia" w:ascii="汉仪中黑简" w:hAnsi="汉仪中黑简" w:eastAsia="汉仪中黑简" w:cs="汉仪中黑简"/>
          <w:b/>
          <w:color w:val="000000"/>
          <w:szCs w:val="21"/>
        </w:rPr>
        <w:t>调节功能</w:t>
      </w:r>
      <w:r>
        <w:rPr>
          <w:rFonts w:hint="eastAsia" w:ascii="汉仪中黑简" w:hAnsi="汉仪中黑简" w:eastAsia="汉仪中黑简" w:cs="汉仪中黑简"/>
          <w:color w:val="000000"/>
          <w:szCs w:val="21"/>
        </w:rPr>
        <w:t>：通过评价等方式，指导纠正</w:t>
      </w:r>
      <w:r>
        <w:rPr>
          <w:rFonts w:hint="eastAsia" w:ascii="汉仪中黑简" w:hAnsi="汉仪中黑简" w:eastAsia="汉仪中黑简" w:cs="汉仪中黑简"/>
          <w:color w:val="000000"/>
          <w:szCs w:val="21"/>
          <w:lang w:val="en-US" w:eastAsia="zh-CN"/>
        </w:rPr>
        <w:t>行为</w:t>
      </w:r>
      <w:r>
        <w:rPr>
          <w:rFonts w:hint="eastAsia" w:ascii="汉仪中黑简" w:hAnsi="汉仪中黑简" w:eastAsia="汉仪中黑简" w:cs="汉仪中黑简"/>
          <w:color w:val="000000"/>
          <w:szCs w:val="21"/>
        </w:rPr>
        <w:t>，协调社会关系和人际关系。</w:t>
      </w:r>
    </w:p>
    <w:p>
      <w:pPr>
        <w:ind w:firstLine="420" w:firstLineChars="200"/>
        <w:rPr>
          <w:rFonts w:hint="eastAsia" w:ascii="汉仪中黑简" w:hAnsi="汉仪中黑简" w:eastAsia="汉仪中黑简" w:cs="汉仪中黑简"/>
          <w:b/>
          <w:color w:val="000000"/>
          <w:szCs w:val="21"/>
        </w:rPr>
      </w:pPr>
      <w:r>
        <w:rPr>
          <w:rFonts w:hint="eastAsia" w:ascii="汉仪中黑简" w:hAnsi="汉仪中黑简" w:eastAsia="汉仪中黑简" w:cs="汉仪中黑简"/>
          <w:b/>
          <w:color w:val="000000"/>
          <w:szCs w:val="21"/>
        </w:rPr>
        <w:t>作用</w:t>
      </w:r>
    </w:p>
    <w:p>
      <w:pPr>
        <w:ind w:firstLine="420" w:firstLineChars="200"/>
        <w:rPr>
          <w:rFonts w:hint="eastAsia" w:ascii="汉仪中黑简" w:hAnsi="汉仪中黑简" w:eastAsia="汉仪中黑简" w:cs="汉仪中黑简"/>
          <w:color w:val="000000"/>
          <w:szCs w:val="21"/>
          <w:lang w:val="en-US" w:eastAsia="zh-CN"/>
        </w:rPr>
      </w:pPr>
      <w:r>
        <w:rPr>
          <w:rFonts w:hint="eastAsia" w:ascii="汉仪中黑简" w:hAnsi="汉仪中黑简" w:eastAsia="汉仪中黑简" w:cs="汉仪中黑简"/>
          <w:color w:val="000000"/>
          <w:szCs w:val="21"/>
          <w:lang w:val="en-US" w:eastAsia="zh-CN"/>
        </w:rPr>
        <w:t>①道德巩固了特定社会的经济基础与上层建筑。</w:t>
      </w:r>
    </w:p>
    <w:p>
      <w:pPr>
        <w:ind w:firstLine="420" w:firstLineChars="200"/>
        <w:rPr>
          <w:rFonts w:hint="default" w:ascii="汉仪中黑简" w:hAnsi="汉仪中黑简" w:eastAsia="汉仪中黑简" w:cs="汉仪中黑简"/>
          <w:color w:val="000000"/>
          <w:szCs w:val="21"/>
          <w:lang w:val="en-US" w:eastAsia="zh-CN"/>
        </w:rPr>
      </w:pPr>
      <w:r>
        <w:rPr>
          <w:rFonts w:hint="eastAsia" w:ascii="汉仪中黑简" w:hAnsi="汉仪中黑简" w:eastAsia="汉仪中黑简" w:cs="汉仪中黑简"/>
          <w:color w:val="000000"/>
          <w:szCs w:val="21"/>
          <w:lang w:val="en-US" w:eastAsia="zh-CN"/>
        </w:rPr>
        <w:t>②道德是提高精神境界、促进自我完善、推动人的全面发展的内在动力。</w:t>
      </w:r>
    </w:p>
    <w:p>
      <w:pPr>
        <w:ind w:firstLine="420" w:firstLineChars="200"/>
        <w:rPr>
          <w:rFonts w:hint="eastAsia" w:ascii="汉仪中黑简" w:hAnsi="汉仪中黑简" w:eastAsia="汉仪中黑简" w:cs="汉仪中黑简"/>
          <w:color w:val="000000"/>
          <w:szCs w:val="21"/>
        </w:rPr>
      </w:pPr>
      <w:r>
        <w:rPr>
          <w:rFonts w:hint="eastAsia" w:ascii="汉仪中黑简" w:hAnsi="汉仪中黑简" w:eastAsia="汉仪中黑简" w:cs="汉仪中黑简"/>
          <w:color w:val="000000"/>
          <w:szCs w:val="21"/>
          <w:lang w:val="en-US" w:eastAsia="zh-CN"/>
        </w:rPr>
        <w:t>③</w:t>
      </w:r>
      <w:r>
        <w:rPr>
          <w:rFonts w:hint="eastAsia" w:ascii="汉仪中黑简" w:hAnsi="汉仪中黑简" w:eastAsia="汉仪中黑简" w:cs="汉仪中黑简"/>
          <w:color w:val="000000"/>
          <w:szCs w:val="21"/>
        </w:rPr>
        <w:t>反对“道德万能论”和“道德无用论”。</w:t>
      </w:r>
    </w:p>
    <w:p>
      <w:pPr>
        <w:ind w:firstLine="420" w:firstLineChars="200"/>
        <w:rPr>
          <w:rFonts w:hint="eastAsia" w:ascii="汉仪中黑简" w:hAnsi="汉仪中黑简" w:eastAsia="汉仪中黑简" w:cs="汉仪中黑简"/>
          <w:color w:val="000000"/>
          <w:szCs w:val="21"/>
        </w:rPr>
      </w:pPr>
      <w:r>
        <w:rPr>
          <w:rFonts w:hint="eastAsia" w:ascii="汉仪中黑简" w:hAnsi="汉仪中黑简" w:eastAsia="汉仪中黑简" w:cs="汉仪中黑简"/>
          <w:color w:val="000000"/>
          <w:szCs w:val="21"/>
          <w:lang w:val="en-US" w:eastAsia="zh-CN"/>
        </w:rPr>
        <w:t>④</w:t>
      </w:r>
      <w:r>
        <w:rPr>
          <w:rFonts w:hint="eastAsia" w:ascii="汉仪中黑简" w:hAnsi="汉仪中黑简" w:eastAsia="汉仪中黑简" w:cs="汉仪中黑简"/>
          <w:color w:val="000000"/>
          <w:szCs w:val="21"/>
        </w:rPr>
        <w:t>道德发挥作用的性质</w:t>
      </w:r>
      <w:r>
        <w:rPr>
          <w:rFonts w:hint="eastAsia" w:ascii="汉仪中黑简" w:hAnsi="汉仪中黑简" w:eastAsia="汉仪中黑简" w:cs="汉仪中黑简"/>
          <w:color w:val="000000"/>
          <w:szCs w:val="21"/>
          <w:lang w:eastAsia="zh-CN"/>
        </w:rPr>
        <w:t>（</w:t>
      </w:r>
      <w:r>
        <w:rPr>
          <w:rFonts w:hint="eastAsia" w:ascii="汉仪中黑简" w:hAnsi="汉仪中黑简" w:eastAsia="汉仪中黑简" w:cs="汉仪中黑简"/>
          <w:color w:val="000000"/>
          <w:szCs w:val="21"/>
          <w:lang w:val="en-US" w:eastAsia="zh-CN"/>
        </w:rPr>
        <w:t>有积极、消极之分</w:t>
      </w:r>
      <w:r>
        <w:rPr>
          <w:rFonts w:hint="eastAsia" w:ascii="汉仪中黑简" w:hAnsi="汉仪中黑简" w:eastAsia="汉仪中黑简" w:cs="汉仪中黑简"/>
          <w:color w:val="000000"/>
          <w:szCs w:val="21"/>
          <w:lang w:eastAsia="zh-CN"/>
        </w:rPr>
        <w:t>）</w:t>
      </w:r>
      <w:r>
        <w:rPr>
          <w:rFonts w:hint="eastAsia" w:ascii="汉仪中黑简" w:hAnsi="汉仪中黑简" w:eastAsia="汉仪中黑简" w:cs="汉仪中黑简"/>
          <w:color w:val="000000"/>
          <w:szCs w:val="21"/>
        </w:rPr>
        <w:t>并不都是一样的。</w:t>
      </w:r>
    </w:p>
    <w:p>
      <w:pPr>
        <w:numPr>
          <w:ilvl w:val="0"/>
          <w:numId w:val="27"/>
        </w:numPr>
        <w:ind w:left="0" w:leftChars="0" w:firstLine="420" w:firstLineChars="200"/>
        <w:rPr>
          <w:rFonts w:hint="eastAsia" w:ascii="汉仪中黑简" w:hAnsi="汉仪中黑简" w:eastAsia="汉仪中黑简" w:cs="汉仪中黑简"/>
          <w:b/>
          <w:bCs/>
          <w:color w:val="000000"/>
          <w:szCs w:val="21"/>
          <w:lang w:val="en-US" w:eastAsia="zh-CN"/>
        </w:rPr>
      </w:pPr>
      <w:r>
        <w:rPr>
          <w:rFonts w:hint="eastAsia" w:ascii="汉仪中黑简" w:hAnsi="汉仪中黑简" w:eastAsia="汉仪中黑简" w:cs="汉仪中黑简"/>
          <w:b/>
          <w:bCs/>
          <w:color w:val="000000"/>
          <w:szCs w:val="21"/>
          <w:lang w:val="en-US" w:eastAsia="zh-CN"/>
        </w:rPr>
        <w:t>社会主义类型的道德是崭新的道德</w:t>
      </w:r>
    </w:p>
    <w:p>
      <w:pPr>
        <w:numPr>
          <w:ilvl w:val="0"/>
          <w:numId w:val="0"/>
        </w:numPr>
        <w:ind w:leftChars="200"/>
        <w:rPr>
          <w:rFonts w:hint="default" w:ascii="汉仪中黑简" w:hAnsi="汉仪中黑简" w:eastAsia="汉仪中黑简" w:cs="汉仪中黑简"/>
          <w:color w:val="000000"/>
          <w:szCs w:val="21"/>
          <w:lang w:val="en-US" w:eastAsia="zh-CN"/>
        </w:rPr>
      </w:pPr>
      <w:r>
        <w:rPr>
          <w:rFonts w:hint="eastAsia" w:ascii="汉仪中黑简" w:hAnsi="汉仪中黑简" w:eastAsia="汉仪中黑简" w:cs="汉仪中黑简"/>
          <w:color w:val="000000"/>
          <w:szCs w:val="21"/>
          <w:lang w:val="en-US" w:eastAsia="zh-CN"/>
        </w:rPr>
        <w:t>社会主义道德具有显著先进性：是社会主义经济基础的反映；是对人类优秀道德资源的批判继承和创新发展；克服了阶级社会道德的片面性与局限性。</w:t>
      </w:r>
    </w:p>
    <w:p>
      <w:pPr>
        <w:numPr>
          <w:ilvl w:val="0"/>
          <w:numId w:val="17"/>
        </w:numPr>
        <w:ind w:left="0" w:leftChars="0" w:firstLine="420" w:firstLineChars="0"/>
        <w:rPr>
          <w:rFonts w:hint="eastAsia" w:ascii="汉仪中黑简" w:hAnsi="汉仪中黑简" w:eastAsia="汉仪中黑简" w:cs="汉仪中黑简"/>
          <w:b/>
          <w:color w:val="000000"/>
          <w:szCs w:val="21"/>
          <w:lang w:val="en-US" w:eastAsia="zh-CN"/>
        </w:rPr>
      </w:pPr>
      <w:r>
        <w:rPr>
          <w:rFonts w:hint="eastAsia" w:ascii="汉仪中黑简" w:hAnsi="汉仪中黑简" w:eastAsia="汉仪中黑简" w:cs="汉仪中黑简"/>
          <w:b/>
          <w:color w:val="000000"/>
          <w:szCs w:val="21"/>
          <w:lang w:val="en-US" w:eastAsia="zh-CN"/>
        </w:rPr>
        <w:t>坚持以为人民服务为核心</w:t>
      </w:r>
    </w:p>
    <w:p>
      <w:pPr>
        <w:numPr>
          <w:ilvl w:val="0"/>
          <w:numId w:val="0"/>
        </w:numPr>
        <w:ind w:left="420" w:leftChars="0"/>
        <w:rPr>
          <w:rFonts w:hint="default" w:ascii="汉仪中黑简" w:hAnsi="汉仪中黑简" w:eastAsia="汉仪中黑简" w:cs="汉仪中黑简"/>
          <w:b w:val="0"/>
          <w:bCs/>
          <w:color w:val="000000"/>
          <w:szCs w:val="21"/>
          <w:lang w:val="en-US" w:eastAsia="zh-CN"/>
        </w:rPr>
      </w:pPr>
      <w:r>
        <w:rPr>
          <w:rFonts w:hint="eastAsia" w:ascii="汉仪中黑简" w:hAnsi="汉仪中黑简" w:eastAsia="汉仪中黑简" w:cs="汉仪中黑简"/>
          <w:b w:val="0"/>
          <w:bCs/>
          <w:color w:val="000000"/>
          <w:szCs w:val="21"/>
          <w:lang w:val="en-US" w:eastAsia="zh-CN"/>
        </w:rPr>
        <w:t>为什么人服务是道德的核心问题，决定并体现道德建设的根本性质和发展方向。</w:t>
      </w:r>
    </w:p>
    <w:p>
      <w:pPr>
        <w:numPr>
          <w:ilvl w:val="0"/>
          <w:numId w:val="28"/>
        </w:numPr>
        <w:ind w:left="420" w:leftChars="0"/>
        <w:rPr>
          <w:rFonts w:hint="eastAsia" w:ascii="汉仪中黑简" w:hAnsi="汉仪中黑简" w:eastAsia="汉仪中黑简" w:cs="汉仪中黑简"/>
          <w:b/>
          <w:color w:val="000000"/>
          <w:szCs w:val="21"/>
          <w:lang w:val="en-US" w:eastAsia="zh-CN"/>
        </w:rPr>
      </w:pPr>
      <w:r>
        <w:rPr>
          <w:rFonts w:hint="eastAsia" w:ascii="汉仪中黑简" w:hAnsi="汉仪中黑简" w:eastAsia="汉仪中黑简" w:cs="汉仪中黑简"/>
          <w:b/>
          <w:color w:val="000000"/>
          <w:szCs w:val="21"/>
          <w:lang w:val="en-US" w:eastAsia="zh-CN"/>
        </w:rPr>
        <w:t>社会主义道德的本质要求</w:t>
      </w:r>
    </w:p>
    <w:p>
      <w:pPr>
        <w:numPr>
          <w:ilvl w:val="0"/>
          <w:numId w:val="0"/>
        </w:numPr>
        <w:ind w:firstLine="420" w:firstLineChars="0"/>
        <w:rPr>
          <w:rFonts w:hint="eastAsia" w:ascii="汉仪中黑简" w:hAnsi="汉仪中黑简" w:eastAsia="汉仪中黑简" w:cs="汉仪中黑简"/>
          <w:b w:val="0"/>
          <w:bCs/>
          <w:color w:val="000000"/>
          <w:szCs w:val="21"/>
          <w:lang w:val="en-US" w:eastAsia="zh-CN"/>
        </w:rPr>
      </w:pPr>
      <w:r>
        <w:rPr>
          <w:rFonts w:hint="eastAsia" w:ascii="汉仪中黑简" w:hAnsi="汉仪中黑简" w:eastAsia="汉仪中黑简" w:cs="汉仪中黑简"/>
          <w:b w:val="0"/>
          <w:bCs/>
          <w:color w:val="000000"/>
          <w:szCs w:val="21"/>
          <w:lang w:val="en-US" w:eastAsia="zh-CN"/>
        </w:rPr>
        <w:t>为人民服务是社会主义经济基础和人际关系的客观要求。</w:t>
      </w:r>
    </w:p>
    <w:p>
      <w:pPr>
        <w:numPr>
          <w:ilvl w:val="0"/>
          <w:numId w:val="0"/>
        </w:numPr>
        <w:ind w:firstLine="420" w:firstLineChars="0"/>
        <w:rPr>
          <w:rFonts w:hint="default" w:ascii="汉仪中黑简" w:hAnsi="汉仪中黑简" w:eastAsia="汉仪中黑简" w:cs="汉仪中黑简"/>
          <w:b w:val="0"/>
          <w:bCs/>
          <w:color w:val="000000"/>
          <w:szCs w:val="21"/>
          <w:lang w:val="en-US" w:eastAsia="zh-CN"/>
        </w:rPr>
      </w:pPr>
      <w:r>
        <w:rPr>
          <w:rFonts w:hint="eastAsia" w:ascii="汉仪中黑简" w:hAnsi="汉仪中黑简" w:eastAsia="汉仪中黑简" w:cs="汉仪中黑简"/>
          <w:b w:val="0"/>
          <w:bCs/>
          <w:color w:val="000000"/>
          <w:szCs w:val="21"/>
          <w:lang w:val="en-US" w:eastAsia="zh-CN"/>
        </w:rPr>
        <w:t>为人民服务是社会主义市场经济健康发展的要求。</w:t>
      </w:r>
    </w:p>
    <w:p>
      <w:pPr>
        <w:numPr>
          <w:ilvl w:val="0"/>
          <w:numId w:val="28"/>
        </w:numPr>
        <w:ind w:left="420" w:leftChars="0"/>
        <w:rPr>
          <w:rFonts w:hint="default" w:ascii="汉仪中黑简" w:hAnsi="汉仪中黑简" w:eastAsia="汉仪中黑简" w:cs="汉仪中黑简"/>
          <w:b/>
          <w:color w:val="000000"/>
          <w:szCs w:val="21"/>
          <w:lang w:val="en-US" w:eastAsia="zh-CN"/>
        </w:rPr>
      </w:pPr>
      <w:r>
        <w:rPr>
          <w:rFonts w:hint="eastAsia" w:ascii="汉仪中黑简" w:hAnsi="汉仪中黑简" w:eastAsia="汉仪中黑简" w:cs="汉仪中黑简"/>
          <w:b/>
          <w:color w:val="000000"/>
          <w:szCs w:val="21"/>
          <w:lang w:val="en-US" w:eastAsia="zh-CN"/>
        </w:rPr>
        <w:t>先进性与广泛性的统一</w:t>
      </w:r>
    </w:p>
    <w:p>
      <w:pPr>
        <w:numPr>
          <w:ilvl w:val="0"/>
          <w:numId w:val="0"/>
        </w:numPr>
        <w:ind w:firstLine="420" w:firstLineChars="0"/>
        <w:rPr>
          <w:rFonts w:hint="default" w:ascii="汉仪中黑简" w:hAnsi="汉仪中黑简" w:eastAsia="汉仪中黑简" w:cs="汉仪中黑简"/>
          <w:b w:val="0"/>
          <w:bCs/>
          <w:color w:val="000000"/>
          <w:szCs w:val="21"/>
          <w:lang w:val="en-US" w:eastAsia="zh-CN"/>
        </w:rPr>
      </w:pPr>
      <w:r>
        <w:rPr>
          <w:rFonts w:hint="eastAsia" w:ascii="汉仪中黑简" w:hAnsi="汉仪中黑简" w:eastAsia="汉仪中黑简" w:cs="汉仪中黑简"/>
          <w:b w:val="0"/>
          <w:bCs/>
          <w:color w:val="000000"/>
          <w:szCs w:val="21"/>
          <w:lang w:val="en-US" w:eastAsia="zh-CN"/>
        </w:rPr>
        <w:t>为人民服务是先进性要求和广泛性要求的统一。</w:t>
      </w:r>
    </w:p>
    <w:p>
      <w:pPr>
        <w:numPr>
          <w:ilvl w:val="0"/>
          <w:numId w:val="17"/>
        </w:numPr>
        <w:ind w:left="0" w:leftChars="0" w:firstLine="420" w:firstLineChars="0"/>
        <w:rPr>
          <w:rFonts w:hint="eastAsia" w:ascii="汉仪中黑简" w:hAnsi="汉仪中黑简" w:eastAsia="汉仪中黑简" w:cs="汉仪中黑简"/>
          <w:b/>
          <w:color w:val="000000"/>
          <w:szCs w:val="21"/>
          <w:lang w:val="en-US" w:eastAsia="zh-CN"/>
        </w:rPr>
      </w:pPr>
      <w:r>
        <w:rPr>
          <w:rFonts w:hint="eastAsia" w:ascii="汉仪中黑简" w:hAnsi="汉仪中黑简" w:eastAsia="汉仪中黑简" w:cs="汉仪中黑简"/>
          <w:b/>
          <w:color w:val="000000"/>
          <w:szCs w:val="21"/>
          <w:lang w:val="en-US" w:eastAsia="zh-CN"/>
        </w:rPr>
        <w:t>坚持以集体主义为原则</w:t>
      </w:r>
    </w:p>
    <w:p>
      <w:pPr>
        <w:numPr>
          <w:ilvl w:val="0"/>
          <w:numId w:val="29"/>
        </w:numPr>
        <w:ind w:left="420" w:leftChars="0"/>
        <w:rPr>
          <w:rFonts w:hint="eastAsia" w:ascii="汉仪中黑简" w:hAnsi="汉仪中黑简" w:eastAsia="汉仪中黑简" w:cs="汉仪中黑简"/>
          <w:b/>
          <w:color w:val="000000"/>
          <w:szCs w:val="21"/>
          <w:lang w:val="en-US" w:eastAsia="zh-CN"/>
        </w:rPr>
      </w:pPr>
      <w:r>
        <w:rPr>
          <w:rFonts w:hint="eastAsia" w:ascii="汉仪中黑简" w:hAnsi="汉仪中黑简" w:eastAsia="汉仪中黑简" w:cs="汉仪中黑简"/>
          <w:b/>
          <w:color w:val="000000"/>
          <w:szCs w:val="21"/>
          <w:lang w:val="en-US" w:eastAsia="zh-CN"/>
        </w:rPr>
        <w:t>调节社会利益关系的基本准则</w:t>
      </w:r>
    </w:p>
    <w:p>
      <w:pPr>
        <w:numPr>
          <w:ilvl w:val="0"/>
          <w:numId w:val="0"/>
        </w:numPr>
        <w:ind w:firstLine="420" w:firstLineChars="0"/>
        <w:rPr>
          <w:rFonts w:hint="eastAsia" w:ascii="汉仪中黑简" w:hAnsi="汉仪中黑简" w:eastAsia="汉仪中黑简" w:cs="汉仪中黑简"/>
          <w:b w:val="0"/>
          <w:bCs/>
          <w:color w:val="000000"/>
          <w:szCs w:val="21"/>
          <w:lang w:val="en-US" w:eastAsia="zh-CN"/>
        </w:rPr>
      </w:pPr>
      <w:r>
        <w:rPr>
          <w:rFonts w:hint="eastAsia" w:ascii="汉仪中黑简" w:hAnsi="汉仪中黑简" w:eastAsia="汉仪中黑简" w:cs="汉仪中黑简"/>
          <w:b w:val="0"/>
          <w:bCs/>
          <w:color w:val="000000"/>
          <w:szCs w:val="21"/>
          <w:lang w:val="en-US" w:eastAsia="zh-CN"/>
        </w:rPr>
        <w:t>①集体主义强调国家利益、社会整体利益和个人利益的辩证统一。</w:t>
      </w:r>
    </w:p>
    <w:p>
      <w:pPr>
        <w:numPr>
          <w:ilvl w:val="0"/>
          <w:numId w:val="0"/>
        </w:numPr>
        <w:ind w:firstLine="420" w:firstLineChars="0"/>
        <w:rPr>
          <w:rFonts w:hint="default" w:ascii="汉仪中黑简" w:hAnsi="汉仪中黑简" w:eastAsia="汉仪中黑简" w:cs="汉仪中黑简"/>
          <w:b w:val="0"/>
          <w:bCs/>
          <w:color w:val="000000"/>
          <w:szCs w:val="21"/>
          <w:lang w:val="en-US" w:eastAsia="zh-CN"/>
        </w:rPr>
      </w:pPr>
      <w:r>
        <w:rPr>
          <w:rFonts w:hint="eastAsia" w:ascii="汉仪中黑简" w:hAnsi="汉仪中黑简" w:eastAsia="汉仪中黑简" w:cs="汉仪中黑简"/>
          <w:b w:val="0"/>
          <w:bCs/>
          <w:color w:val="000000"/>
          <w:szCs w:val="21"/>
          <w:lang w:val="en-US" w:eastAsia="zh-CN"/>
        </w:rPr>
        <w:t>②</w:t>
      </w:r>
      <w:r>
        <w:rPr>
          <w:rFonts w:hint="default" w:ascii="汉仪中黑简" w:hAnsi="汉仪中黑简" w:eastAsia="汉仪中黑简" w:cs="汉仪中黑简"/>
          <w:b w:val="0"/>
          <w:bCs/>
          <w:color w:val="000000"/>
          <w:szCs w:val="21"/>
          <w:lang w:val="en-US" w:eastAsia="zh-CN"/>
        </w:rPr>
        <w:t>集体主义强调国家利益、社会整体利益高于个人利益。</w:t>
      </w:r>
    </w:p>
    <w:p>
      <w:pPr>
        <w:numPr>
          <w:ilvl w:val="0"/>
          <w:numId w:val="0"/>
        </w:numPr>
        <w:ind w:firstLine="420" w:firstLineChars="0"/>
        <w:rPr>
          <w:rFonts w:hint="default" w:ascii="汉仪中黑简" w:hAnsi="汉仪中黑简" w:eastAsia="汉仪中黑简" w:cs="汉仪中黑简"/>
          <w:b w:val="0"/>
          <w:bCs/>
          <w:color w:val="000000"/>
          <w:szCs w:val="21"/>
          <w:lang w:val="en-US" w:eastAsia="zh-CN"/>
        </w:rPr>
      </w:pPr>
      <w:r>
        <w:rPr>
          <w:rFonts w:hint="eastAsia" w:ascii="汉仪中黑简" w:hAnsi="汉仪中黑简" w:eastAsia="汉仪中黑简" w:cs="汉仪中黑简"/>
          <w:b w:val="0"/>
          <w:bCs/>
          <w:color w:val="000000"/>
          <w:szCs w:val="21"/>
          <w:lang w:val="en-US" w:eastAsia="zh-CN"/>
        </w:rPr>
        <w:t>③</w:t>
      </w:r>
      <w:r>
        <w:rPr>
          <w:rFonts w:hint="default" w:ascii="汉仪中黑简" w:hAnsi="汉仪中黑简" w:eastAsia="汉仪中黑简" w:cs="汉仪中黑简"/>
          <w:b w:val="0"/>
          <w:bCs/>
          <w:color w:val="000000"/>
          <w:szCs w:val="21"/>
          <w:lang w:val="en-US" w:eastAsia="zh-CN"/>
        </w:rPr>
        <w:t>集体主义重视和保障个人正当利益。</w:t>
      </w:r>
    </w:p>
    <w:p>
      <w:pPr>
        <w:numPr>
          <w:ilvl w:val="0"/>
          <w:numId w:val="29"/>
        </w:numPr>
        <w:ind w:left="420" w:leftChars="0"/>
        <w:rPr>
          <w:rFonts w:hint="default" w:ascii="汉仪中黑简" w:hAnsi="汉仪中黑简" w:eastAsia="汉仪中黑简" w:cs="汉仪中黑简"/>
          <w:b/>
          <w:color w:val="000000"/>
          <w:szCs w:val="21"/>
          <w:lang w:val="en-US" w:eastAsia="zh-CN"/>
        </w:rPr>
      </w:pPr>
      <w:r>
        <w:rPr>
          <w:rFonts w:hint="eastAsia" w:ascii="汉仪中黑简" w:hAnsi="汉仪中黑简" w:eastAsia="汉仪中黑简" w:cs="汉仪中黑简"/>
          <w:b/>
          <w:color w:val="000000"/>
          <w:szCs w:val="21"/>
          <w:lang w:val="en-US" w:eastAsia="zh-CN"/>
        </w:rPr>
        <w:t>集体主义的层次性</w:t>
      </w:r>
    </w:p>
    <w:p>
      <w:pPr>
        <w:numPr>
          <w:ilvl w:val="0"/>
          <w:numId w:val="0"/>
        </w:numPr>
        <w:ind w:firstLine="420" w:firstLineChars="0"/>
        <w:rPr>
          <w:rFonts w:hint="default" w:ascii="汉仪中黑简" w:hAnsi="汉仪中黑简" w:eastAsia="汉仪中黑简" w:cs="汉仪中黑简"/>
          <w:b w:val="0"/>
          <w:bCs/>
          <w:color w:val="000000"/>
          <w:szCs w:val="21"/>
          <w:lang w:val="en-US" w:eastAsia="zh-CN"/>
        </w:rPr>
      </w:pPr>
      <w:r>
        <w:rPr>
          <w:rFonts w:hint="eastAsia" w:ascii="汉仪中黑简" w:hAnsi="汉仪中黑简" w:eastAsia="汉仪中黑简" w:cs="汉仪中黑简"/>
          <w:b w:val="0"/>
          <w:bCs/>
          <w:color w:val="000000"/>
          <w:szCs w:val="21"/>
          <w:lang w:val="en-US" w:eastAsia="zh-CN"/>
        </w:rPr>
        <w:t>3</w:t>
      </w:r>
      <w:r>
        <w:rPr>
          <w:rFonts w:hint="default" w:ascii="汉仪中黑简" w:hAnsi="汉仪中黑简" w:eastAsia="汉仪中黑简" w:cs="汉仪中黑简"/>
          <w:b w:val="0"/>
          <w:bCs/>
          <w:color w:val="000000"/>
          <w:szCs w:val="21"/>
          <w:lang w:val="en-US" w:eastAsia="zh-CN"/>
        </w:rPr>
        <w:t>层次：</w:t>
      </w:r>
      <w:r>
        <w:rPr>
          <w:rFonts w:hint="eastAsia" w:ascii="汉仪中黑简" w:hAnsi="汉仪中黑简" w:eastAsia="汉仪中黑简" w:cs="汉仪中黑简"/>
          <w:b w:val="0"/>
          <w:bCs/>
          <w:color w:val="000000"/>
          <w:szCs w:val="21"/>
          <w:lang w:val="en-US" w:eastAsia="zh-CN"/>
        </w:rPr>
        <w:t>①</w:t>
      </w:r>
      <w:r>
        <w:rPr>
          <w:rFonts w:hint="default" w:ascii="汉仪中黑简" w:hAnsi="汉仪中黑简" w:eastAsia="汉仪中黑简" w:cs="汉仪中黑简"/>
          <w:b w:val="0"/>
          <w:bCs/>
          <w:color w:val="000000"/>
          <w:szCs w:val="21"/>
          <w:lang w:val="en-US" w:eastAsia="zh-CN"/>
        </w:rPr>
        <w:t>无私奉献、一心为公；</w:t>
      </w:r>
      <w:r>
        <w:rPr>
          <w:rFonts w:hint="eastAsia" w:ascii="汉仪中黑简" w:hAnsi="汉仪中黑简" w:eastAsia="汉仪中黑简" w:cs="汉仪中黑简"/>
          <w:b w:val="0"/>
          <w:bCs/>
          <w:color w:val="000000"/>
          <w:szCs w:val="21"/>
          <w:lang w:val="en-US" w:eastAsia="zh-CN"/>
        </w:rPr>
        <w:t>②</w:t>
      </w:r>
      <w:r>
        <w:rPr>
          <w:rFonts w:hint="default" w:ascii="汉仪中黑简" w:hAnsi="汉仪中黑简" w:eastAsia="汉仪中黑简" w:cs="汉仪中黑简"/>
          <w:b w:val="0"/>
          <w:bCs/>
          <w:color w:val="000000"/>
          <w:szCs w:val="21"/>
          <w:lang w:val="en-US" w:eastAsia="zh-CN"/>
        </w:rPr>
        <w:t>先公后私、先人后己；</w:t>
      </w:r>
      <w:r>
        <w:rPr>
          <w:rFonts w:hint="eastAsia" w:ascii="汉仪中黑简" w:hAnsi="汉仪中黑简" w:eastAsia="汉仪中黑简" w:cs="汉仪中黑简"/>
          <w:b w:val="0"/>
          <w:bCs/>
          <w:color w:val="000000"/>
          <w:szCs w:val="21"/>
          <w:lang w:val="en-US" w:eastAsia="zh-CN"/>
        </w:rPr>
        <w:t>③</w:t>
      </w:r>
      <w:r>
        <w:rPr>
          <w:rFonts w:hint="default" w:ascii="汉仪中黑简" w:hAnsi="汉仪中黑简" w:eastAsia="汉仪中黑简" w:cs="汉仪中黑简"/>
          <w:b w:val="0"/>
          <w:bCs/>
          <w:color w:val="000000"/>
          <w:szCs w:val="21"/>
          <w:lang w:val="en-US" w:eastAsia="zh-CN"/>
        </w:rPr>
        <w:t>顾全大局、遵纪守法、热爱祖国、诚实劳动。</w:t>
      </w:r>
    </w:p>
    <w:p>
      <w:pPr>
        <w:numPr>
          <w:ilvl w:val="0"/>
          <w:numId w:val="0"/>
        </w:numPr>
        <w:ind w:firstLine="420" w:firstLineChars="0"/>
        <w:rPr>
          <w:rFonts w:hint="default" w:ascii="汉仪中黑简" w:hAnsi="汉仪中黑简" w:eastAsia="汉仪中黑简" w:cs="汉仪中黑简"/>
          <w:b w:val="0"/>
          <w:bCs/>
          <w:color w:val="000000"/>
          <w:szCs w:val="21"/>
          <w:lang w:val="en-US" w:eastAsia="zh-CN"/>
        </w:rPr>
      </w:pPr>
    </w:p>
    <w:p>
      <w:pPr>
        <w:numPr>
          <w:ilvl w:val="0"/>
          <w:numId w:val="26"/>
        </w:numPr>
        <w:jc w:val="center"/>
        <w:rPr>
          <w:rFonts w:hint="eastAsia" w:ascii="汉仪中黑简" w:hAnsi="汉仪中黑简" w:eastAsia="汉仪中黑简" w:cs="汉仪中黑简"/>
          <w:b/>
          <w:color w:val="000000"/>
          <w:sz w:val="28"/>
          <w:szCs w:val="28"/>
        </w:rPr>
      </w:pPr>
      <w:r>
        <w:rPr>
          <w:rFonts w:hint="eastAsia" w:ascii="汉仪中黑简" w:hAnsi="汉仪中黑简" w:eastAsia="汉仪中黑简" w:cs="汉仪中黑简"/>
          <w:b/>
          <w:color w:val="000000"/>
          <w:sz w:val="28"/>
          <w:szCs w:val="28"/>
        </w:rPr>
        <w:t>吸收借鉴优秀道德成果</w:t>
      </w:r>
    </w:p>
    <w:p>
      <w:pPr>
        <w:ind w:firstLine="420" w:firstLineChars="200"/>
        <w:rPr>
          <w:rFonts w:hint="eastAsia" w:ascii="汉仪中黑简" w:hAnsi="汉仪中黑简" w:eastAsia="汉仪中黑简" w:cs="汉仪中黑简"/>
          <w:b/>
          <w:color w:val="000000"/>
          <w:szCs w:val="21"/>
        </w:rPr>
      </w:pPr>
      <w:r>
        <w:rPr>
          <w:rFonts w:hint="eastAsia" w:ascii="汉仪中黑简" w:hAnsi="汉仪中黑简" w:eastAsia="汉仪中黑简" w:cs="汉仪中黑简"/>
          <w:b/>
          <w:color w:val="000000"/>
          <w:szCs w:val="21"/>
        </w:rPr>
        <w:t>一、传承中华传统美德</w:t>
      </w:r>
    </w:p>
    <w:p>
      <w:pPr>
        <w:ind w:firstLine="420" w:firstLineChars="200"/>
        <w:rPr>
          <w:rFonts w:hint="eastAsia" w:ascii="汉仪中黑简" w:hAnsi="汉仪中黑简" w:eastAsia="汉仪中黑简" w:cs="汉仪中黑简"/>
          <w:b/>
          <w:color w:val="000000"/>
          <w:szCs w:val="21"/>
        </w:rPr>
      </w:pPr>
      <w:r>
        <w:rPr>
          <w:rFonts w:hint="eastAsia" w:ascii="汉仪中黑简" w:hAnsi="汉仪中黑简" w:eastAsia="汉仪中黑简" w:cs="汉仪中黑简"/>
          <w:b/>
          <w:color w:val="000000"/>
          <w:szCs w:val="21"/>
        </w:rPr>
        <w:t>（一）中华传统美德的基本精神</w:t>
      </w:r>
    </w:p>
    <w:p>
      <w:pPr>
        <w:ind w:firstLine="420" w:firstLineChars="200"/>
        <w:rPr>
          <w:rFonts w:hint="eastAsia" w:ascii="汉仪中黑简" w:hAnsi="汉仪中黑简" w:eastAsia="汉仪中黑简" w:cs="汉仪中黑简"/>
          <w:color w:val="000000"/>
          <w:szCs w:val="21"/>
        </w:rPr>
      </w:pPr>
      <w:r>
        <w:rPr>
          <w:rFonts w:hint="eastAsia" w:ascii="汉仪中黑简" w:hAnsi="汉仪中黑简" w:eastAsia="汉仪中黑简" w:cs="汉仪中黑简"/>
          <w:color w:val="000000"/>
          <w:szCs w:val="21"/>
          <w:lang w:val="en-US" w:eastAsia="zh-CN"/>
        </w:rPr>
        <w:t>①</w:t>
      </w:r>
      <w:r>
        <w:rPr>
          <w:rFonts w:hint="eastAsia" w:ascii="汉仪中黑简" w:hAnsi="汉仪中黑简" w:eastAsia="汉仪中黑简" w:cs="汉仪中黑简"/>
          <w:color w:val="000000"/>
          <w:szCs w:val="21"/>
        </w:rPr>
        <w:t>重视整体利益，强调责任奉献</w:t>
      </w:r>
      <w:r>
        <w:rPr>
          <w:rFonts w:hint="eastAsia" w:ascii="汉仪中黑简" w:hAnsi="汉仪中黑简" w:eastAsia="汉仪中黑简" w:cs="汉仪中黑简"/>
          <w:color w:val="000000"/>
          <w:szCs w:val="21"/>
          <w:lang w:eastAsia="zh-CN"/>
        </w:rPr>
        <w:t>；</w:t>
      </w:r>
      <w:r>
        <w:rPr>
          <w:rFonts w:hint="eastAsia" w:ascii="汉仪中黑简" w:hAnsi="汉仪中黑简" w:eastAsia="汉仪中黑简" w:cs="汉仪中黑简"/>
          <w:color w:val="000000"/>
          <w:szCs w:val="21"/>
          <w:lang w:val="en-US" w:eastAsia="zh-CN"/>
        </w:rPr>
        <w:t>②</w:t>
      </w:r>
      <w:r>
        <w:rPr>
          <w:rFonts w:hint="eastAsia" w:ascii="汉仪中黑简" w:hAnsi="汉仪中黑简" w:eastAsia="汉仪中黑简" w:cs="汉仪中黑简"/>
          <w:color w:val="000000"/>
          <w:szCs w:val="21"/>
        </w:rPr>
        <w:t>推崇仁爱原则，注重以和为贵</w:t>
      </w:r>
      <w:r>
        <w:rPr>
          <w:rFonts w:hint="eastAsia" w:ascii="汉仪中黑简" w:hAnsi="汉仪中黑简" w:eastAsia="汉仪中黑简" w:cs="汉仪中黑简"/>
          <w:color w:val="000000"/>
          <w:szCs w:val="21"/>
          <w:lang w:eastAsia="zh-CN"/>
        </w:rPr>
        <w:t>；</w:t>
      </w:r>
      <w:r>
        <w:rPr>
          <w:rFonts w:hint="eastAsia" w:ascii="汉仪中黑简" w:hAnsi="汉仪中黑简" w:eastAsia="汉仪中黑简" w:cs="汉仪中黑简"/>
          <w:color w:val="000000"/>
          <w:szCs w:val="21"/>
          <w:lang w:val="en-US" w:eastAsia="zh-CN"/>
        </w:rPr>
        <w:t>③注重人伦关系</w:t>
      </w:r>
      <w:r>
        <w:rPr>
          <w:rFonts w:hint="eastAsia" w:ascii="汉仪中黑简" w:hAnsi="汉仪中黑简" w:eastAsia="汉仪中黑简" w:cs="汉仪中黑简"/>
          <w:color w:val="000000"/>
          <w:szCs w:val="21"/>
        </w:rPr>
        <w:t>，重视道德义务</w:t>
      </w:r>
      <w:r>
        <w:rPr>
          <w:rFonts w:hint="eastAsia" w:ascii="汉仪中黑简" w:hAnsi="汉仪中黑简" w:eastAsia="汉仪中黑简" w:cs="汉仪中黑简"/>
          <w:color w:val="000000"/>
          <w:szCs w:val="21"/>
          <w:lang w:eastAsia="zh-CN"/>
        </w:rPr>
        <w:t>；</w:t>
      </w:r>
      <w:r>
        <w:rPr>
          <w:rFonts w:hint="eastAsia" w:ascii="汉仪中黑简" w:hAnsi="汉仪中黑简" w:eastAsia="汉仪中黑简" w:cs="汉仪中黑简"/>
          <w:color w:val="000000"/>
          <w:szCs w:val="21"/>
          <w:lang w:val="en-US" w:eastAsia="zh-CN"/>
        </w:rPr>
        <w:t>④</w:t>
      </w:r>
      <w:r>
        <w:rPr>
          <w:rFonts w:hint="eastAsia" w:ascii="汉仪中黑简" w:hAnsi="汉仪中黑简" w:eastAsia="汉仪中黑简" w:cs="汉仪中黑简"/>
          <w:color w:val="000000"/>
          <w:szCs w:val="21"/>
        </w:rPr>
        <w:t>追求精神境界，向往理想人格</w:t>
      </w:r>
      <w:r>
        <w:rPr>
          <w:rFonts w:hint="eastAsia" w:ascii="汉仪中黑简" w:hAnsi="汉仪中黑简" w:eastAsia="汉仪中黑简" w:cs="汉仪中黑简"/>
          <w:color w:val="000000"/>
          <w:szCs w:val="21"/>
          <w:lang w:eastAsia="zh-CN"/>
        </w:rPr>
        <w:t>；</w:t>
      </w:r>
      <w:r>
        <w:rPr>
          <w:rFonts w:hint="eastAsia" w:ascii="汉仪中黑简" w:hAnsi="汉仪中黑简" w:eastAsia="汉仪中黑简" w:cs="汉仪中黑简"/>
          <w:color w:val="000000"/>
          <w:szCs w:val="21"/>
          <w:lang w:val="en-US" w:eastAsia="zh-CN"/>
        </w:rPr>
        <w:t>⑤</w:t>
      </w:r>
      <w:r>
        <w:rPr>
          <w:rFonts w:hint="eastAsia" w:ascii="汉仪中黑简" w:hAnsi="汉仪中黑简" w:eastAsia="汉仪中黑简" w:cs="汉仪中黑简"/>
          <w:color w:val="000000"/>
          <w:szCs w:val="21"/>
        </w:rPr>
        <w:t>强调道德修养，注重道德践履。</w:t>
      </w:r>
    </w:p>
    <w:p>
      <w:pPr>
        <w:ind w:firstLine="420" w:firstLineChars="200"/>
        <w:rPr>
          <w:rFonts w:hint="eastAsia" w:ascii="汉仪中黑简" w:hAnsi="汉仪中黑简" w:eastAsia="汉仪中黑简" w:cs="汉仪中黑简"/>
          <w:b/>
          <w:color w:val="000000"/>
          <w:szCs w:val="21"/>
        </w:rPr>
      </w:pPr>
      <w:r>
        <w:rPr>
          <w:rFonts w:hint="eastAsia" w:ascii="汉仪中黑简" w:hAnsi="汉仪中黑简" w:eastAsia="汉仪中黑简" w:cs="汉仪中黑简"/>
          <w:b/>
          <w:color w:val="000000"/>
          <w:szCs w:val="21"/>
        </w:rPr>
        <w:t>（二）中华传统美德的创造性转化和创新性发展</w:t>
      </w:r>
    </w:p>
    <w:p>
      <w:pPr>
        <w:ind w:firstLine="420" w:firstLineChars="200"/>
        <w:rPr>
          <w:rFonts w:hint="eastAsia" w:ascii="汉仪中黑简" w:hAnsi="汉仪中黑简" w:eastAsia="汉仪中黑简" w:cs="汉仪中黑简"/>
          <w:color w:val="000000"/>
          <w:szCs w:val="21"/>
          <w:lang w:eastAsia="zh-CN"/>
        </w:rPr>
      </w:pPr>
      <w:r>
        <w:rPr>
          <w:rFonts w:hint="eastAsia" w:ascii="汉仪中黑简" w:hAnsi="汉仪中黑简" w:eastAsia="汉仪中黑简" w:cs="汉仪中黑简"/>
          <w:color w:val="000000"/>
          <w:szCs w:val="21"/>
          <w:lang w:val="en-US" w:eastAsia="zh-CN"/>
        </w:rPr>
        <w:t>①</w:t>
      </w:r>
      <w:r>
        <w:rPr>
          <w:rFonts w:hint="eastAsia" w:ascii="汉仪中黑简" w:hAnsi="汉仪中黑简" w:eastAsia="汉仪中黑简" w:cs="汉仪中黑简"/>
          <w:color w:val="000000"/>
          <w:szCs w:val="21"/>
        </w:rPr>
        <w:t>加强对中华传统美德的挖掘和阐发</w:t>
      </w:r>
      <w:r>
        <w:rPr>
          <w:rFonts w:hint="eastAsia" w:ascii="汉仪中黑简" w:hAnsi="汉仪中黑简" w:eastAsia="汉仪中黑简" w:cs="汉仪中黑简"/>
          <w:color w:val="000000"/>
          <w:szCs w:val="21"/>
          <w:lang w:eastAsia="zh-CN"/>
        </w:rPr>
        <w:t>。（</w:t>
      </w:r>
      <w:r>
        <w:rPr>
          <w:rFonts w:hint="eastAsia" w:ascii="汉仪中黑简" w:hAnsi="汉仪中黑简" w:eastAsia="汉仪中黑简" w:cs="汉仪中黑简"/>
          <w:color w:val="000000"/>
          <w:szCs w:val="21"/>
        </w:rPr>
        <w:t>科学分析鉴别去粗取精，结合现代生活赋予新的时代内涵。</w:t>
      </w:r>
      <w:r>
        <w:rPr>
          <w:rFonts w:hint="eastAsia" w:ascii="汉仪中黑简" w:hAnsi="汉仪中黑简" w:eastAsia="汉仪中黑简" w:cs="汉仪中黑简"/>
          <w:color w:val="000000"/>
          <w:szCs w:val="21"/>
          <w:lang w:eastAsia="zh-CN"/>
        </w:rPr>
        <w:t>）</w:t>
      </w:r>
    </w:p>
    <w:p>
      <w:pPr>
        <w:ind w:firstLine="420" w:firstLineChars="200"/>
        <w:rPr>
          <w:rFonts w:hint="eastAsia" w:ascii="汉仪中黑简" w:hAnsi="汉仪中黑简" w:eastAsia="汉仪中黑简" w:cs="汉仪中黑简"/>
          <w:color w:val="000000"/>
          <w:szCs w:val="21"/>
        </w:rPr>
      </w:pPr>
      <w:r>
        <w:rPr>
          <w:rFonts w:hint="eastAsia" w:ascii="汉仪中黑简" w:hAnsi="汉仪中黑简" w:eastAsia="汉仪中黑简" w:cs="汉仪中黑简"/>
          <w:color w:val="000000"/>
          <w:szCs w:val="21"/>
          <w:lang w:val="en-US" w:eastAsia="zh-CN"/>
        </w:rPr>
        <w:t>②</w:t>
      </w:r>
      <w:r>
        <w:rPr>
          <w:rFonts w:hint="eastAsia" w:ascii="汉仪中黑简" w:hAnsi="汉仪中黑简" w:eastAsia="汉仪中黑简" w:cs="汉仪中黑简"/>
          <w:color w:val="000000"/>
          <w:szCs w:val="21"/>
        </w:rPr>
        <w:t>用中华传统美德滋养社会主义道德建设。</w:t>
      </w:r>
    </w:p>
    <w:p>
      <w:pPr>
        <w:ind w:firstLine="420" w:firstLineChars="200"/>
        <w:rPr>
          <w:rFonts w:hint="eastAsia" w:ascii="汉仪中黑简" w:hAnsi="汉仪中黑简" w:eastAsia="汉仪中黑简" w:cs="汉仪中黑简"/>
          <w:color w:val="000000"/>
          <w:szCs w:val="21"/>
        </w:rPr>
      </w:pPr>
      <w:r>
        <w:rPr>
          <w:rFonts w:hint="eastAsia" w:ascii="汉仪中黑简" w:hAnsi="汉仪中黑简" w:eastAsia="汉仪中黑简" w:cs="汉仪中黑简"/>
          <w:color w:val="000000"/>
          <w:szCs w:val="21"/>
          <w:lang w:val="en-US" w:eastAsia="zh-CN"/>
        </w:rPr>
        <w:t>③</w:t>
      </w:r>
      <w:r>
        <w:rPr>
          <w:rFonts w:hint="eastAsia" w:ascii="汉仪中黑简" w:hAnsi="汉仪中黑简" w:eastAsia="汉仪中黑简" w:cs="汉仪中黑简"/>
          <w:color w:val="000000"/>
          <w:szCs w:val="21"/>
        </w:rPr>
        <w:t>反对两种错误思潮：复古论，虚无论。</w:t>
      </w:r>
    </w:p>
    <w:p>
      <w:pPr>
        <w:ind w:firstLine="420" w:firstLineChars="200"/>
        <w:rPr>
          <w:rFonts w:hint="eastAsia" w:ascii="汉仪中黑简" w:hAnsi="汉仪中黑简" w:eastAsia="汉仪中黑简" w:cs="汉仪中黑简"/>
          <w:b/>
          <w:color w:val="000000"/>
          <w:szCs w:val="21"/>
        </w:rPr>
      </w:pPr>
      <w:r>
        <w:rPr>
          <w:rFonts w:hint="eastAsia" w:ascii="汉仪中黑简" w:hAnsi="汉仪中黑简" w:eastAsia="汉仪中黑简" w:cs="汉仪中黑简"/>
          <w:b/>
          <w:color w:val="000000"/>
          <w:szCs w:val="21"/>
        </w:rPr>
        <w:t>二、发扬中国革命道德</w:t>
      </w:r>
    </w:p>
    <w:p>
      <w:pPr>
        <w:ind w:firstLine="420" w:firstLineChars="200"/>
        <w:rPr>
          <w:rFonts w:hint="eastAsia" w:ascii="汉仪中黑简" w:hAnsi="汉仪中黑简" w:eastAsia="汉仪中黑简" w:cs="汉仪中黑简"/>
          <w:b w:val="0"/>
          <w:bCs/>
          <w:color w:val="000000"/>
          <w:szCs w:val="21"/>
          <w:lang w:val="en-US" w:eastAsia="zh-CN"/>
        </w:rPr>
      </w:pPr>
      <w:r>
        <w:rPr>
          <w:rFonts w:hint="eastAsia" w:ascii="汉仪中黑简" w:hAnsi="汉仪中黑简" w:eastAsia="汉仪中黑简" w:cs="汉仪中黑简"/>
          <w:b/>
          <w:color w:val="000000"/>
          <w:szCs w:val="21"/>
        </w:rPr>
        <w:t>（一）中国革命道德的形成与发展</w:t>
      </w:r>
    </w:p>
    <w:p>
      <w:pPr>
        <w:ind w:firstLine="420" w:firstLineChars="200"/>
        <w:rPr>
          <w:rFonts w:hint="eastAsia" w:ascii="汉仪中黑简" w:hAnsi="汉仪中黑简" w:eastAsia="汉仪中黑简" w:cs="汉仪中黑简"/>
          <w:b w:val="0"/>
          <w:bCs/>
          <w:color w:val="000000"/>
          <w:szCs w:val="21"/>
          <w:lang w:val="en-US" w:eastAsia="zh-CN"/>
        </w:rPr>
      </w:pPr>
      <w:r>
        <w:rPr>
          <w:rFonts w:hint="eastAsia" w:ascii="汉仪中黑简" w:hAnsi="汉仪中黑简" w:eastAsia="汉仪中黑简" w:cs="汉仪中黑简"/>
          <w:b w:val="0"/>
          <w:bCs/>
          <w:color w:val="000000"/>
          <w:szCs w:val="21"/>
          <w:lang w:val="en-US" w:eastAsia="zh-CN"/>
        </w:rPr>
        <w:t>中国革命道德作为一种精神力量对中国革命建设改革事业发挥重要作用。</w:t>
      </w:r>
    </w:p>
    <w:p>
      <w:pPr>
        <w:ind w:firstLine="420" w:firstLineChars="200"/>
        <w:rPr>
          <w:rFonts w:hint="eastAsia" w:ascii="汉仪中黑简" w:hAnsi="汉仪中黑简" w:eastAsia="汉仪中黑简" w:cs="汉仪中黑简"/>
          <w:b/>
          <w:color w:val="000000"/>
          <w:szCs w:val="21"/>
        </w:rPr>
      </w:pPr>
      <w:r>
        <w:rPr>
          <w:rFonts w:hint="eastAsia" w:ascii="汉仪中黑简" w:hAnsi="汉仪中黑简" w:eastAsia="汉仪中黑简" w:cs="汉仪中黑简"/>
          <w:b/>
          <w:color w:val="000000"/>
          <w:szCs w:val="21"/>
        </w:rPr>
        <w:t>（二）中国革命道德的主要内容</w:t>
      </w:r>
    </w:p>
    <w:p>
      <w:pPr>
        <w:ind w:firstLine="420" w:firstLineChars="200"/>
        <w:rPr>
          <w:rFonts w:hint="eastAsia" w:ascii="汉仪中黑简" w:hAnsi="汉仪中黑简" w:eastAsia="汉仪中黑简" w:cs="汉仪中黑简"/>
          <w:color w:val="000000"/>
          <w:szCs w:val="21"/>
        </w:rPr>
      </w:pPr>
      <w:r>
        <w:rPr>
          <w:rFonts w:hint="eastAsia" w:ascii="汉仪中黑简" w:hAnsi="汉仪中黑简" w:eastAsia="汉仪中黑简" w:cs="汉仪中黑简"/>
          <w:color w:val="000000"/>
          <w:szCs w:val="21"/>
          <w:lang w:val="en-US" w:eastAsia="zh-CN"/>
        </w:rPr>
        <w:t>①</w:t>
      </w:r>
      <w:r>
        <w:rPr>
          <w:rFonts w:hint="eastAsia" w:ascii="汉仪中黑简" w:hAnsi="汉仪中黑简" w:eastAsia="汉仪中黑简" w:cs="汉仪中黑简"/>
          <w:color w:val="000000"/>
          <w:szCs w:val="21"/>
        </w:rPr>
        <w:t>为实现社会主义和共产主义理想而奋斗；</w:t>
      </w:r>
    </w:p>
    <w:p>
      <w:pPr>
        <w:ind w:firstLine="420" w:firstLineChars="200"/>
        <w:rPr>
          <w:rFonts w:hint="eastAsia" w:ascii="汉仪中黑简" w:hAnsi="汉仪中黑简" w:eastAsia="汉仪中黑简" w:cs="汉仪中黑简"/>
          <w:color w:val="000000"/>
          <w:szCs w:val="21"/>
        </w:rPr>
      </w:pPr>
      <w:r>
        <w:rPr>
          <w:rFonts w:hint="eastAsia" w:ascii="汉仪中黑简" w:hAnsi="汉仪中黑简" w:eastAsia="汉仪中黑简" w:cs="汉仪中黑简"/>
          <w:color w:val="000000"/>
          <w:szCs w:val="21"/>
          <w:lang w:val="en-US" w:eastAsia="zh-CN"/>
        </w:rPr>
        <w:t>②</w:t>
      </w:r>
      <w:r>
        <w:rPr>
          <w:rFonts w:hint="eastAsia" w:ascii="汉仪中黑简" w:hAnsi="汉仪中黑简" w:eastAsia="汉仪中黑简" w:cs="汉仪中黑简"/>
          <w:color w:val="000000"/>
          <w:szCs w:val="21"/>
        </w:rPr>
        <w:t>全心全意为人民服务；</w:t>
      </w:r>
    </w:p>
    <w:p>
      <w:pPr>
        <w:ind w:firstLine="420" w:firstLineChars="200"/>
        <w:rPr>
          <w:rFonts w:hint="eastAsia" w:ascii="汉仪中黑简" w:hAnsi="汉仪中黑简" w:eastAsia="汉仪中黑简" w:cs="汉仪中黑简"/>
          <w:color w:val="000000"/>
          <w:szCs w:val="21"/>
        </w:rPr>
      </w:pPr>
      <w:r>
        <w:rPr>
          <w:rFonts w:hint="eastAsia" w:ascii="汉仪中黑简" w:hAnsi="汉仪中黑简" w:eastAsia="汉仪中黑简" w:cs="汉仪中黑简"/>
          <w:color w:val="000000"/>
          <w:szCs w:val="21"/>
          <w:lang w:val="en-US" w:eastAsia="zh-CN"/>
        </w:rPr>
        <w:t>③</w:t>
      </w:r>
      <w:r>
        <w:rPr>
          <w:rFonts w:hint="eastAsia" w:ascii="汉仪中黑简" w:hAnsi="汉仪中黑简" w:eastAsia="汉仪中黑简" w:cs="汉仪中黑简"/>
          <w:color w:val="000000"/>
          <w:szCs w:val="21"/>
        </w:rPr>
        <w:t>始终把革命利益放在首位；</w:t>
      </w:r>
    </w:p>
    <w:p>
      <w:pPr>
        <w:ind w:firstLine="420" w:firstLineChars="200"/>
        <w:rPr>
          <w:rFonts w:hint="eastAsia" w:ascii="汉仪中黑简" w:hAnsi="汉仪中黑简" w:eastAsia="汉仪中黑简" w:cs="汉仪中黑简"/>
          <w:color w:val="000000"/>
          <w:szCs w:val="21"/>
        </w:rPr>
      </w:pPr>
      <w:r>
        <w:rPr>
          <w:rFonts w:hint="eastAsia" w:ascii="汉仪中黑简" w:hAnsi="汉仪中黑简" w:eastAsia="汉仪中黑简" w:cs="汉仪中黑简"/>
          <w:color w:val="000000"/>
          <w:szCs w:val="21"/>
          <w:lang w:val="en-US" w:eastAsia="zh-CN"/>
        </w:rPr>
        <w:t>④</w:t>
      </w:r>
      <w:r>
        <w:rPr>
          <w:rFonts w:hint="eastAsia" w:ascii="汉仪中黑简" w:hAnsi="汉仪中黑简" w:eastAsia="汉仪中黑简" w:cs="汉仪中黑简"/>
          <w:color w:val="000000"/>
          <w:szCs w:val="21"/>
        </w:rPr>
        <w:t>树立社会新风，建立新型人际关系；</w:t>
      </w:r>
    </w:p>
    <w:p>
      <w:pPr>
        <w:ind w:firstLine="420" w:firstLineChars="200"/>
        <w:rPr>
          <w:rFonts w:hint="eastAsia" w:ascii="汉仪中黑简" w:hAnsi="汉仪中黑简" w:eastAsia="汉仪中黑简" w:cs="汉仪中黑简"/>
          <w:color w:val="000000"/>
          <w:szCs w:val="21"/>
        </w:rPr>
      </w:pPr>
      <w:r>
        <w:rPr>
          <w:rFonts w:hint="eastAsia" w:ascii="汉仪中黑简" w:hAnsi="汉仪中黑简" w:eastAsia="汉仪中黑简" w:cs="汉仪中黑简"/>
          <w:color w:val="000000"/>
          <w:szCs w:val="21"/>
          <w:lang w:val="en-US" w:eastAsia="zh-CN"/>
        </w:rPr>
        <w:t>⑤</w:t>
      </w:r>
      <w:r>
        <w:rPr>
          <w:rFonts w:hint="eastAsia" w:ascii="汉仪中黑简" w:hAnsi="汉仪中黑简" w:eastAsia="汉仪中黑简" w:cs="汉仪中黑简"/>
          <w:color w:val="000000"/>
          <w:szCs w:val="21"/>
        </w:rPr>
        <w:t>修身自律，保持节操。</w:t>
      </w:r>
    </w:p>
    <w:p>
      <w:pPr>
        <w:ind w:firstLine="420" w:firstLineChars="200"/>
        <w:rPr>
          <w:rFonts w:hint="eastAsia" w:ascii="汉仪中黑简" w:hAnsi="汉仪中黑简" w:eastAsia="汉仪中黑简" w:cs="汉仪中黑简"/>
          <w:b/>
          <w:color w:val="000000"/>
          <w:szCs w:val="21"/>
        </w:rPr>
      </w:pPr>
      <w:r>
        <w:rPr>
          <w:rFonts w:hint="eastAsia" w:ascii="汉仪中黑简" w:hAnsi="汉仪中黑简" w:eastAsia="汉仪中黑简" w:cs="汉仪中黑简"/>
          <w:b/>
          <w:color w:val="000000"/>
          <w:szCs w:val="21"/>
        </w:rPr>
        <w:t>（三）中国革命道德的当代价值</w:t>
      </w:r>
    </w:p>
    <w:p>
      <w:pPr>
        <w:ind w:firstLine="420" w:firstLineChars="200"/>
        <w:rPr>
          <w:rFonts w:hint="eastAsia" w:ascii="汉仪中黑简" w:hAnsi="汉仪中黑简" w:eastAsia="汉仪中黑简" w:cs="汉仪中黑简"/>
          <w:color w:val="000000"/>
          <w:szCs w:val="21"/>
          <w:lang w:eastAsia="zh-CN"/>
        </w:rPr>
      </w:pPr>
      <w:r>
        <w:rPr>
          <w:rFonts w:hint="eastAsia" w:ascii="汉仪中黑简" w:hAnsi="汉仪中黑简" w:eastAsia="汉仪中黑简" w:cs="汉仪中黑简"/>
          <w:color w:val="000000"/>
          <w:szCs w:val="21"/>
          <w:lang w:val="en-US" w:eastAsia="zh-CN"/>
        </w:rPr>
        <w:t>①</w:t>
      </w:r>
      <w:r>
        <w:rPr>
          <w:rFonts w:hint="eastAsia" w:ascii="汉仪中黑简" w:hAnsi="汉仪中黑简" w:eastAsia="汉仪中黑简" w:cs="汉仪中黑简"/>
          <w:color w:val="000000"/>
          <w:szCs w:val="21"/>
        </w:rPr>
        <w:t>利于加强巩固社会主义和共产主义的理想信念</w:t>
      </w:r>
      <w:r>
        <w:rPr>
          <w:rFonts w:hint="eastAsia" w:ascii="汉仪中黑简" w:hAnsi="汉仪中黑简" w:eastAsia="汉仪中黑简" w:cs="汉仪中黑简"/>
          <w:color w:val="000000"/>
          <w:szCs w:val="21"/>
          <w:lang w:eastAsia="zh-CN"/>
        </w:rPr>
        <w:t>；</w:t>
      </w:r>
    </w:p>
    <w:p>
      <w:pPr>
        <w:ind w:firstLine="420" w:firstLineChars="200"/>
        <w:rPr>
          <w:rFonts w:hint="eastAsia" w:ascii="汉仪中黑简" w:hAnsi="汉仪中黑简" w:eastAsia="汉仪中黑简" w:cs="汉仪中黑简"/>
          <w:color w:val="000000"/>
          <w:szCs w:val="21"/>
          <w:lang w:eastAsia="zh-CN"/>
        </w:rPr>
      </w:pPr>
      <w:r>
        <w:rPr>
          <w:rFonts w:hint="eastAsia" w:ascii="汉仪中黑简" w:hAnsi="汉仪中黑简" w:eastAsia="汉仪中黑简" w:cs="汉仪中黑简"/>
          <w:color w:val="000000"/>
          <w:szCs w:val="21"/>
          <w:lang w:val="en-US" w:eastAsia="zh-CN"/>
        </w:rPr>
        <w:t>②</w:t>
      </w:r>
      <w:r>
        <w:rPr>
          <w:rFonts w:hint="eastAsia" w:ascii="汉仪中黑简" w:hAnsi="汉仪中黑简" w:eastAsia="汉仪中黑简" w:cs="汉仪中黑简"/>
          <w:color w:val="000000"/>
          <w:szCs w:val="21"/>
        </w:rPr>
        <w:t>利于培育践行社会主义核心价值观</w:t>
      </w:r>
      <w:r>
        <w:rPr>
          <w:rFonts w:hint="eastAsia" w:ascii="汉仪中黑简" w:hAnsi="汉仪中黑简" w:eastAsia="汉仪中黑简" w:cs="汉仪中黑简"/>
          <w:color w:val="000000"/>
          <w:szCs w:val="21"/>
          <w:lang w:eastAsia="zh-CN"/>
        </w:rPr>
        <w:t>；</w:t>
      </w:r>
    </w:p>
    <w:p>
      <w:pPr>
        <w:ind w:firstLine="420" w:firstLineChars="200"/>
        <w:rPr>
          <w:rFonts w:hint="eastAsia" w:ascii="汉仪中黑简" w:hAnsi="汉仪中黑简" w:eastAsia="汉仪中黑简" w:cs="汉仪中黑简"/>
          <w:color w:val="000000"/>
          <w:szCs w:val="21"/>
          <w:lang w:eastAsia="zh-CN"/>
        </w:rPr>
      </w:pPr>
      <w:r>
        <w:rPr>
          <w:rFonts w:hint="eastAsia" w:ascii="汉仪中黑简" w:hAnsi="汉仪中黑简" w:eastAsia="汉仪中黑简" w:cs="汉仪中黑简"/>
          <w:color w:val="000000"/>
          <w:szCs w:val="21"/>
          <w:lang w:val="en-US" w:eastAsia="zh-CN"/>
        </w:rPr>
        <w:t>③</w:t>
      </w:r>
      <w:r>
        <w:rPr>
          <w:rFonts w:hint="eastAsia" w:ascii="汉仪中黑简" w:hAnsi="汉仪中黑简" w:eastAsia="汉仪中黑简" w:cs="汉仪中黑简"/>
          <w:color w:val="000000"/>
          <w:szCs w:val="21"/>
        </w:rPr>
        <w:t>利于引导人们树立正确道德观</w:t>
      </w:r>
      <w:r>
        <w:rPr>
          <w:rFonts w:hint="eastAsia" w:ascii="汉仪中黑简" w:hAnsi="汉仪中黑简" w:eastAsia="汉仪中黑简" w:cs="汉仪中黑简"/>
          <w:color w:val="000000"/>
          <w:szCs w:val="21"/>
          <w:lang w:eastAsia="zh-CN"/>
        </w:rPr>
        <w:t>；</w:t>
      </w:r>
    </w:p>
    <w:p>
      <w:pPr>
        <w:ind w:firstLine="420" w:firstLineChars="200"/>
        <w:rPr>
          <w:rFonts w:hint="eastAsia" w:ascii="汉仪中黑简" w:hAnsi="汉仪中黑简" w:eastAsia="汉仪中黑简" w:cs="汉仪中黑简"/>
          <w:color w:val="000000"/>
          <w:szCs w:val="21"/>
          <w:lang w:val="en-US" w:eastAsia="zh-CN"/>
        </w:rPr>
      </w:pPr>
      <w:r>
        <w:rPr>
          <w:rFonts w:hint="eastAsia" w:ascii="汉仪中黑简" w:hAnsi="汉仪中黑简" w:eastAsia="汉仪中黑简" w:cs="汉仪中黑简"/>
          <w:color w:val="000000"/>
          <w:szCs w:val="21"/>
          <w:lang w:val="en-US" w:eastAsia="zh-CN"/>
        </w:rPr>
        <w:t>④</w:t>
      </w:r>
      <w:r>
        <w:rPr>
          <w:rFonts w:hint="eastAsia" w:ascii="汉仪中黑简" w:hAnsi="汉仪中黑简" w:eastAsia="汉仪中黑简" w:cs="汉仪中黑简"/>
          <w:color w:val="000000"/>
          <w:szCs w:val="21"/>
        </w:rPr>
        <w:t>利于培育良好社会道德风尚。</w:t>
      </w:r>
    </w:p>
    <w:p>
      <w:pPr>
        <w:ind w:firstLine="420" w:firstLineChars="200"/>
        <w:rPr>
          <w:rFonts w:hint="eastAsia" w:ascii="汉仪中黑简" w:hAnsi="汉仪中黑简" w:eastAsia="汉仪中黑简" w:cs="汉仪中黑简"/>
          <w:b/>
          <w:color w:val="000000"/>
          <w:szCs w:val="21"/>
        </w:rPr>
      </w:pPr>
      <w:r>
        <w:rPr>
          <w:rFonts w:hint="eastAsia" w:ascii="汉仪中黑简" w:hAnsi="汉仪中黑简" w:eastAsia="汉仪中黑简" w:cs="汉仪中黑简"/>
          <w:b/>
          <w:color w:val="000000"/>
          <w:szCs w:val="21"/>
        </w:rPr>
        <w:t>三、借鉴人类文明优秀道德成果</w:t>
      </w:r>
    </w:p>
    <w:p>
      <w:pPr>
        <w:ind w:firstLine="420" w:firstLineChars="200"/>
        <w:rPr>
          <w:rFonts w:hint="default" w:ascii="汉仪中黑简" w:hAnsi="汉仪中黑简" w:eastAsia="汉仪中黑简" w:cs="汉仪中黑简"/>
          <w:color w:val="000000"/>
          <w:szCs w:val="21"/>
          <w:lang w:val="en-US" w:eastAsia="zh-CN"/>
        </w:rPr>
      </w:pPr>
      <w:r>
        <w:rPr>
          <w:rFonts w:hint="eastAsia" w:ascii="汉仪中黑简" w:hAnsi="汉仪中黑简" w:eastAsia="汉仪中黑简" w:cs="汉仪中黑简"/>
          <w:color w:val="000000"/>
          <w:szCs w:val="21"/>
          <w:lang w:val="en-US" w:eastAsia="zh-CN"/>
        </w:rPr>
        <w:t>每个民族、国家都有自己的优良道德传统，为人类道德进步提供丰富资源。</w:t>
      </w:r>
    </w:p>
    <w:p>
      <w:pPr>
        <w:ind w:firstLine="420" w:firstLineChars="200"/>
        <w:rPr>
          <w:rFonts w:hint="default" w:ascii="汉仪中黑简" w:hAnsi="汉仪中黑简" w:eastAsia="汉仪中黑简" w:cs="汉仪中黑简"/>
          <w:color w:val="000000"/>
          <w:szCs w:val="21"/>
          <w:lang w:val="en-US" w:eastAsia="zh-CN"/>
        </w:rPr>
      </w:pPr>
      <w:r>
        <w:rPr>
          <w:rFonts w:hint="eastAsia" w:ascii="汉仪中黑简" w:hAnsi="汉仪中黑简" w:eastAsia="汉仪中黑简" w:cs="汉仪中黑简"/>
          <w:color w:val="000000"/>
          <w:szCs w:val="21"/>
          <w:lang w:val="en-US" w:eastAsia="zh-CN"/>
        </w:rPr>
        <w:t>秉持正确态度、科学方法：在道德问题上把握</w:t>
      </w:r>
      <w:r>
        <w:rPr>
          <w:rFonts w:hint="eastAsia" w:ascii="汉仪中黑简" w:hAnsi="汉仪中黑简" w:eastAsia="汉仪中黑简" w:cs="汉仪中黑简"/>
          <w:color w:val="000000"/>
          <w:szCs w:val="21"/>
        </w:rPr>
        <w:t>好共性个性、抽象具体、一般个别的关系</w:t>
      </w:r>
      <w:r>
        <w:rPr>
          <w:rFonts w:hint="eastAsia" w:ascii="汉仪中黑简" w:hAnsi="汉仪中黑简" w:eastAsia="汉仪中黑简" w:cs="汉仪中黑简"/>
          <w:color w:val="000000"/>
          <w:szCs w:val="21"/>
          <w:lang w:eastAsia="zh-CN"/>
        </w:rPr>
        <w:t>，</w:t>
      </w:r>
      <w:r>
        <w:rPr>
          <w:rFonts w:hint="eastAsia" w:ascii="汉仪中黑简" w:hAnsi="汉仪中黑简" w:eastAsia="汉仪中黑简" w:cs="汉仪中黑简"/>
          <w:color w:val="000000"/>
          <w:szCs w:val="21"/>
          <w:lang w:val="en-US" w:eastAsia="zh-CN"/>
        </w:rPr>
        <w:t>坚持以我为主，为我所用，批判吸收他国道德成果。</w:t>
      </w:r>
    </w:p>
    <w:p>
      <w:pPr>
        <w:ind w:firstLine="420" w:firstLineChars="200"/>
        <w:rPr>
          <w:rFonts w:hint="eastAsia" w:ascii="汉仪中黑简" w:hAnsi="汉仪中黑简" w:eastAsia="汉仪中黑简" w:cs="汉仪中黑简"/>
          <w:color w:val="000000"/>
          <w:szCs w:val="21"/>
        </w:rPr>
      </w:pPr>
    </w:p>
    <w:p>
      <w:pPr>
        <w:numPr>
          <w:ilvl w:val="0"/>
          <w:numId w:val="26"/>
        </w:numPr>
        <w:jc w:val="center"/>
        <w:rPr>
          <w:rFonts w:hint="eastAsia" w:ascii="汉仪中黑简" w:hAnsi="汉仪中黑简" w:eastAsia="汉仪中黑简" w:cs="汉仪中黑简"/>
          <w:color w:val="000000"/>
          <w:sz w:val="21"/>
          <w:szCs w:val="21"/>
        </w:rPr>
      </w:pPr>
      <w:r>
        <w:rPr>
          <w:rFonts w:hint="eastAsia" w:ascii="汉仪中黑简" w:hAnsi="汉仪中黑简" w:eastAsia="汉仪中黑简" w:cs="汉仪中黑简"/>
          <w:b/>
          <w:color w:val="000000"/>
          <w:sz w:val="28"/>
          <w:szCs w:val="28"/>
          <w:lang w:val="en-US" w:eastAsia="zh-CN"/>
        </w:rPr>
        <w:t>投身崇德向善的道德实践</w:t>
      </w:r>
    </w:p>
    <w:p>
      <w:pPr>
        <w:numPr>
          <w:ilvl w:val="0"/>
          <w:numId w:val="30"/>
        </w:numPr>
        <w:ind w:firstLine="420" w:firstLineChars="200"/>
        <w:rPr>
          <w:rFonts w:hint="eastAsia" w:ascii="汉仪中黑简" w:hAnsi="汉仪中黑简" w:eastAsia="汉仪中黑简" w:cs="汉仪中黑简"/>
          <w:b/>
          <w:color w:val="000000"/>
          <w:szCs w:val="21"/>
        </w:rPr>
      </w:pPr>
      <w:r>
        <w:rPr>
          <w:rFonts w:hint="eastAsia" w:ascii="汉仪中黑简" w:hAnsi="汉仪中黑简" w:eastAsia="汉仪中黑简" w:cs="汉仪中黑简"/>
          <w:b/>
          <w:color w:val="000000"/>
          <w:szCs w:val="21"/>
          <w:lang w:val="en-US" w:eastAsia="zh-CN"/>
        </w:rPr>
        <w:t>遵守</w:t>
      </w:r>
      <w:r>
        <w:rPr>
          <w:rFonts w:hint="eastAsia" w:ascii="汉仪中黑简" w:hAnsi="汉仪中黑简" w:eastAsia="汉仪中黑简" w:cs="汉仪中黑简"/>
          <w:b/>
          <w:color w:val="000000"/>
          <w:szCs w:val="21"/>
        </w:rPr>
        <w:t>社会公德</w:t>
      </w:r>
    </w:p>
    <w:p>
      <w:pPr>
        <w:numPr>
          <w:ilvl w:val="0"/>
          <w:numId w:val="31"/>
        </w:numPr>
        <w:ind w:firstLine="420" w:firstLineChars="200"/>
        <w:rPr>
          <w:rFonts w:hint="eastAsia" w:ascii="汉仪中黑简" w:hAnsi="汉仪中黑简" w:eastAsia="汉仪中黑简" w:cs="汉仪中黑简"/>
          <w:b/>
          <w:color w:val="000000"/>
          <w:szCs w:val="21"/>
        </w:rPr>
      </w:pPr>
      <w:r>
        <w:rPr>
          <w:rFonts w:hint="eastAsia" w:ascii="汉仪中黑简" w:hAnsi="汉仪中黑简" w:eastAsia="汉仪中黑简" w:cs="汉仪中黑简"/>
          <w:b/>
          <w:color w:val="000000"/>
          <w:szCs w:val="21"/>
        </w:rPr>
        <w:t>公共生活与公共秩序</w:t>
      </w:r>
    </w:p>
    <w:p>
      <w:pPr>
        <w:ind w:firstLine="420" w:firstLineChars="200"/>
        <w:rPr>
          <w:rFonts w:hint="eastAsia" w:ascii="汉仪中黑简" w:hAnsi="汉仪中黑简" w:eastAsia="汉仪中黑简" w:cs="汉仪中黑简"/>
          <w:color w:val="000000"/>
          <w:szCs w:val="21"/>
        </w:rPr>
      </w:pPr>
      <w:r>
        <w:rPr>
          <w:rFonts w:hint="eastAsia" w:ascii="汉仪中黑简" w:hAnsi="汉仪中黑简" w:eastAsia="汉仪中黑简" w:cs="汉仪中黑简"/>
          <w:b w:val="0"/>
          <w:bCs/>
          <w:color w:val="000000"/>
          <w:szCs w:val="21"/>
          <w:lang w:val="en-US" w:eastAsia="zh-CN"/>
        </w:rPr>
        <w:t>公共生活</w:t>
      </w:r>
      <w:r>
        <w:rPr>
          <w:rFonts w:hint="eastAsia" w:ascii="汉仪中黑简" w:hAnsi="汉仪中黑简" w:eastAsia="汉仪中黑简" w:cs="汉仪中黑简"/>
          <w:b w:val="0"/>
          <w:bCs/>
          <w:color w:val="000000"/>
          <w:szCs w:val="21"/>
        </w:rPr>
        <w:t>特征：</w:t>
      </w:r>
      <w:r>
        <w:rPr>
          <w:rFonts w:hint="eastAsia" w:ascii="汉仪中黑简" w:hAnsi="汉仪中黑简" w:eastAsia="汉仪中黑简" w:cs="汉仪中黑简"/>
          <w:b w:val="0"/>
          <w:bCs/>
          <w:color w:val="000000"/>
          <w:szCs w:val="21"/>
          <w:lang w:val="en-US" w:eastAsia="zh-CN"/>
        </w:rPr>
        <w:t>活动</w:t>
      </w:r>
      <w:r>
        <w:rPr>
          <w:rFonts w:hint="eastAsia" w:ascii="汉仪中黑简" w:hAnsi="汉仪中黑简" w:eastAsia="汉仪中黑简" w:cs="汉仪中黑简"/>
          <w:color w:val="000000"/>
          <w:szCs w:val="21"/>
        </w:rPr>
        <w:t>范围广泛性、</w:t>
      </w:r>
      <w:r>
        <w:rPr>
          <w:rFonts w:hint="eastAsia" w:ascii="汉仪中黑简" w:hAnsi="汉仪中黑简" w:eastAsia="汉仪中黑简" w:cs="汉仪中黑简"/>
          <w:color w:val="000000"/>
          <w:szCs w:val="21"/>
          <w:lang w:val="en-US" w:eastAsia="zh-CN"/>
        </w:rPr>
        <w:t>活动</w:t>
      </w:r>
      <w:r>
        <w:rPr>
          <w:rFonts w:hint="eastAsia" w:ascii="汉仪中黑简" w:hAnsi="汉仪中黑简" w:eastAsia="汉仪中黑简" w:cs="汉仪中黑简"/>
          <w:color w:val="000000"/>
          <w:szCs w:val="21"/>
        </w:rPr>
        <w:t>内容开放性、交往对象复杂性、活动方式多样性。</w:t>
      </w:r>
    </w:p>
    <w:p>
      <w:pPr>
        <w:ind w:firstLine="420" w:firstLineChars="200"/>
        <w:rPr>
          <w:rFonts w:hint="eastAsia" w:ascii="汉仪中黑简" w:hAnsi="汉仪中黑简" w:eastAsia="汉仪中黑简" w:cs="汉仪中黑简"/>
          <w:b w:val="0"/>
          <w:bCs/>
          <w:color w:val="000000"/>
          <w:szCs w:val="21"/>
          <w:lang w:eastAsia="zh-CN"/>
        </w:rPr>
      </w:pPr>
      <w:r>
        <w:rPr>
          <w:rFonts w:hint="eastAsia" w:ascii="汉仪中黑简" w:hAnsi="汉仪中黑简" w:eastAsia="汉仪中黑简" w:cs="汉仪中黑简"/>
          <w:color w:val="000000"/>
          <w:szCs w:val="21"/>
        </w:rPr>
        <w:t>公共生活需要</w:t>
      </w:r>
      <w:r>
        <w:rPr>
          <w:rFonts w:hint="eastAsia" w:ascii="汉仪中黑简" w:hAnsi="汉仪中黑简" w:eastAsia="汉仪中黑简" w:cs="汉仪中黑简"/>
          <w:b w:val="0"/>
          <w:bCs/>
          <w:color w:val="000000"/>
          <w:szCs w:val="21"/>
        </w:rPr>
        <w:t>公共秩序</w:t>
      </w:r>
      <w:r>
        <w:rPr>
          <w:rFonts w:hint="eastAsia" w:ascii="汉仪中黑简" w:hAnsi="汉仪中黑简" w:eastAsia="汉仪中黑简" w:cs="汉仪中黑简"/>
          <w:b w:val="0"/>
          <w:bCs/>
          <w:color w:val="000000"/>
          <w:szCs w:val="21"/>
          <w:lang w:eastAsia="zh-CN"/>
        </w:rPr>
        <w:t>。</w:t>
      </w:r>
    </w:p>
    <w:p>
      <w:pPr>
        <w:ind w:firstLine="420" w:firstLineChars="200"/>
        <w:rPr>
          <w:rFonts w:hint="eastAsia" w:ascii="汉仪中黑简" w:hAnsi="汉仪中黑简" w:eastAsia="汉仪中黑简" w:cs="汉仪中黑简"/>
          <w:b/>
          <w:color w:val="000000"/>
          <w:szCs w:val="21"/>
        </w:rPr>
      </w:pPr>
      <w:r>
        <w:rPr>
          <w:rFonts w:hint="eastAsia" w:ascii="汉仪中黑简" w:hAnsi="汉仪中黑简" w:eastAsia="汉仪中黑简" w:cs="汉仪中黑简"/>
          <w:b/>
          <w:color w:val="000000"/>
          <w:szCs w:val="21"/>
        </w:rPr>
        <w:t>（二）公共生活中的道德规范</w:t>
      </w:r>
    </w:p>
    <w:p>
      <w:pPr>
        <w:ind w:firstLine="420" w:firstLineChars="200"/>
        <w:rPr>
          <w:rFonts w:hint="eastAsia" w:ascii="汉仪中黑简" w:hAnsi="汉仪中黑简" w:eastAsia="汉仪中黑简" w:cs="汉仪中黑简"/>
          <w:color w:val="000000"/>
          <w:szCs w:val="21"/>
        </w:rPr>
      </w:pPr>
      <w:r>
        <w:rPr>
          <w:rFonts w:hint="eastAsia" w:ascii="汉仪中黑简" w:hAnsi="汉仪中黑简" w:eastAsia="汉仪中黑简" w:cs="汉仪中黑简"/>
          <w:b/>
          <w:bCs/>
          <w:color w:val="000000"/>
          <w:szCs w:val="21"/>
        </w:rPr>
        <w:t>文明礼貌、助人为乐、爱护公物、保护环境、遵纪守法。</w:t>
      </w:r>
    </w:p>
    <w:p>
      <w:pPr>
        <w:ind w:firstLine="420" w:firstLineChars="200"/>
        <w:rPr>
          <w:rFonts w:hint="eastAsia" w:ascii="汉仪中黑简" w:hAnsi="汉仪中黑简" w:eastAsia="汉仪中黑简" w:cs="汉仪中黑简"/>
          <w:b/>
          <w:color w:val="000000"/>
          <w:szCs w:val="21"/>
        </w:rPr>
      </w:pPr>
      <w:r>
        <w:rPr>
          <w:rFonts w:hint="eastAsia" w:ascii="汉仪中黑简" w:hAnsi="汉仪中黑简" w:eastAsia="汉仪中黑简" w:cs="汉仪中黑简"/>
          <w:b/>
          <w:color w:val="000000"/>
          <w:szCs w:val="21"/>
        </w:rPr>
        <w:t>（三）网络生活中的道德要求</w:t>
      </w:r>
    </w:p>
    <w:p>
      <w:pPr>
        <w:ind w:firstLine="420" w:firstLineChars="200"/>
        <w:rPr>
          <w:rFonts w:hint="eastAsia" w:ascii="汉仪中黑简" w:hAnsi="汉仪中黑简" w:eastAsia="汉仪中黑简" w:cs="汉仪中黑简"/>
          <w:color w:val="000000"/>
          <w:szCs w:val="21"/>
          <w:lang w:eastAsia="zh-CN"/>
        </w:rPr>
      </w:pPr>
      <w:r>
        <w:rPr>
          <w:rFonts w:hint="eastAsia" w:ascii="汉仪中黑简" w:hAnsi="汉仪中黑简" w:eastAsia="汉仪中黑简" w:cs="汉仪中黑简"/>
          <w:color w:val="000000"/>
          <w:szCs w:val="21"/>
          <w:lang w:val="en-US" w:eastAsia="zh-CN"/>
        </w:rPr>
        <w:t>①</w:t>
      </w:r>
      <w:r>
        <w:rPr>
          <w:rFonts w:hint="eastAsia" w:ascii="汉仪中黑简" w:hAnsi="汉仪中黑简" w:eastAsia="汉仪中黑简" w:cs="汉仪中黑简"/>
          <w:color w:val="000000"/>
          <w:szCs w:val="21"/>
        </w:rPr>
        <w:t>正确使用网络工具</w:t>
      </w:r>
      <w:r>
        <w:rPr>
          <w:rFonts w:hint="eastAsia" w:ascii="汉仪中黑简" w:hAnsi="汉仪中黑简" w:eastAsia="汉仪中黑简" w:cs="汉仪中黑简"/>
          <w:color w:val="000000"/>
          <w:szCs w:val="21"/>
          <w:lang w:eastAsia="zh-CN"/>
        </w:rPr>
        <w:t>；</w:t>
      </w:r>
    </w:p>
    <w:p>
      <w:pPr>
        <w:ind w:firstLine="420" w:firstLineChars="200"/>
        <w:rPr>
          <w:rFonts w:hint="eastAsia" w:ascii="汉仪中黑简" w:hAnsi="汉仪中黑简" w:eastAsia="汉仪中黑简" w:cs="汉仪中黑简"/>
          <w:color w:val="000000"/>
          <w:szCs w:val="21"/>
          <w:lang w:val="en-US" w:eastAsia="zh-CN"/>
        </w:rPr>
      </w:pPr>
      <w:r>
        <w:rPr>
          <w:rFonts w:hint="eastAsia" w:ascii="汉仪中黑简" w:hAnsi="汉仪中黑简" w:eastAsia="汉仪中黑简" w:cs="汉仪中黑简"/>
          <w:color w:val="000000"/>
          <w:szCs w:val="21"/>
          <w:lang w:val="en-US" w:eastAsia="zh-CN"/>
        </w:rPr>
        <w:t>②</w:t>
      </w:r>
      <w:r>
        <w:rPr>
          <w:rFonts w:hint="eastAsia" w:ascii="汉仪中黑简" w:hAnsi="汉仪中黑简" w:eastAsia="汉仪中黑简" w:cs="汉仪中黑简"/>
          <w:color w:val="000000"/>
          <w:szCs w:val="21"/>
        </w:rPr>
        <w:t>加强网络</w:t>
      </w:r>
      <w:r>
        <w:rPr>
          <w:rFonts w:hint="eastAsia" w:ascii="汉仪中黑简" w:hAnsi="汉仪中黑简" w:eastAsia="汉仪中黑简" w:cs="汉仪中黑简"/>
          <w:color w:val="000000"/>
          <w:szCs w:val="21"/>
          <w:lang w:val="en-US" w:eastAsia="zh-CN"/>
        </w:rPr>
        <w:t>文明</w:t>
      </w:r>
      <w:r>
        <w:rPr>
          <w:rFonts w:hint="eastAsia" w:ascii="汉仪中黑简" w:hAnsi="汉仪中黑简" w:eastAsia="汉仪中黑简" w:cs="汉仪中黑简"/>
          <w:color w:val="000000"/>
          <w:szCs w:val="21"/>
        </w:rPr>
        <w:t>自律</w:t>
      </w:r>
      <w:r>
        <w:rPr>
          <w:rFonts w:hint="eastAsia" w:ascii="汉仪中黑简" w:hAnsi="汉仪中黑简" w:eastAsia="汉仪中黑简" w:cs="汉仪中黑简"/>
          <w:color w:val="000000"/>
          <w:szCs w:val="21"/>
          <w:lang w:eastAsia="zh-CN"/>
        </w:rPr>
        <w:t>（</w:t>
      </w:r>
      <w:r>
        <w:rPr>
          <w:rFonts w:hint="eastAsia" w:ascii="汉仪中黑简" w:hAnsi="汉仪中黑简" w:eastAsia="汉仪中黑简" w:cs="汉仪中黑简"/>
          <w:color w:val="000000"/>
          <w:szCs w:val="21"/>
        </w:rPr>
        <w:t>进行健康网络交往、自觉避免沉迷网络、</w:t>
      </w:r>
      <w:r>
        <w:rPr>
          <w:rFonts w:hint="eastAsia" w:ascii="汉仪中黑简" w:hAnsi="汉仪中黑简" w:eastAsia="汉仪中黑简" w:cs="汉仪中黑简"/>
          <w:color w:val="000000"/>
          <w:szCs w:val="21"/>
          <w:lang w:val="en-US" w:eastAsia="zh-CN"/>
        </w:rPr>
        <w:t>加强网络道德自律）；</w:t>
      </w:r>
    </w:p>
    <w:p>
      <w:pPr>
        <w:ind w:firstLine="420" w:firstLineChars="200"/>
        <w:rPr>
          <w:rFonts w:hint="default" w:ascii="汉仪中黑简" w:hAnsi="汉仪中黑简" w:eastAsia="汉仪中黑简" w:cs="汉仪中黑简"/>
          <w:color w:val="000000"/>
          <w:szCs w:val="21"/>
          <w:lang w:val="en-US"/>
        </w:rPr>
      </w:pPr>
      <w:r>
        <w:rPr>
          <w:rFonts w:hint="eastAsia" w:ascii="汉仪中黑简" w:hAnsi="汉仪中黑简" w:eastAsia="汉仪中黑简" w:cs="汉仪中黑简"/>
          <w:color w:val="000000"/>
          <w:szCs w:val="21"/>
          <w:lang w:val="en-US" w:eastAsia="zh-CN"/>
        </w:rPr>
        <w:t>③营造良好网络道德环境。</w:t>
      </w:r>
    </w:p>
    <w:p>
      <w:pPr>
        <w:numPr>
          <w:ilvl w:val="0"/>
          <w:numId w:val="30"/>
        </w:numPr>
        <w:ind w:left="0" w:leftChars="0" w:firstLine="420" w:firstLineChars="200"/>
        <w:rPr>
          <w:rFonts w:hint="eastAsia" w:ascii="汉仪中黑简" w:hAnsi="汉仪中黑简" w:eastAsia="汉仪中黑简" w:cs="汉仪中黑简"/>
          <w:b/>
          <w:color w:val="000000"/>
          <w:szCs w:val="21"/>
        </w:rPr>
      </w:pPr>
      <w:r>
        <w:rPr>
          <w:rFonts w:hint="eastAsia" w:ascii="汉仪中黑简" w:hAnsi="汉仪中黑简" w:eastAsia="汉仪中黑简" w:cs="汉仪中黑简"/>
          <w:b/>
          <w:color w:val="000000"/>
          <w:szCs w:val="21"/>
          <w:lang w:val="en-US" w:eastAsia="zh-CN"/>
        </w:rPr>
        <w:t>恪守</w:t>
      </w:r>
      <w:r>
        <w:rPr>
          <w:rFonts w:hint="eastAsia" w:ascii="汉仪中黑简" w:hAnsi="汉仪中黑简" w:eastAsia="汉仪中黑简" w:cs="汉仪中黑简"/>
          <w:b/>
          <w:color w:val="000000"/>
          <w:szCs w:val="21"/>
        </w:rPr>
        <w:t>职业道德</w:t>
      </w:r>
    </w:p>
    <w:p>
      <w:pPr>
        <w:numPr>
          <w:ilvl w:val="0"/>
          <w:numId w:val="32"/>
        </w:numPr>
        <w:ind w:firstLine="420" w:firstLineChars="200"/>
        <w:rPr>
          <w:rFonts w:hint="eastAsia" w:ascii="汉仪中黑简" w:hAnsi="汉仪中黑简" w:eastAsia="汉仪中黑简" w:cs="汉仪中黑简"/>
          <w:b/>
          <w:color w:val="000000"/>
          <w:szCs w:val="21"/>
        </w:rPr>
      </w:pPr>
      <w:r>
        <w:rPr>
          <w:rFonts w:hint="eastAsia" w:ascii="汉仪中黑简" w:hAnsi="汉仪中黑简" w:eastAsia="汉仪中黑简" w:cs="汉仪中黑简"/>
          <w:b/>
          <w:color w:val="000000"/>
          <w:szCs w:val="21"/>
        </w:rPr>
        <w:t>职业生活中的道德规范</w:t>
      </w:r>
    </w:p>
    <w:p>
      <w:pPr>
        <w:ind w:firstLine="420" w:firstLineChars="200"/>
        <w:rPr>
          <w:rFonts w:hint="eastAsia" w:ascii="汉仪中黑简" w:hAnsi="汉仪中黑简" w:eastAsia="汉仪中黑简" w:cs="汉仪中黑简"/>
          <w:color w:val="000000"/>
          <w:szCs w:val="21"/>
        </w:rPr>
      </w:pPr>
      <w:r>
        <w:rPr>
          <w:rFonts w:hint="eastAsia" w:ascii="汉仪中黑简" w:hAnsi="汉仪中黑简" w:eastAsia="汉仪中黑简" w:cs="汉仪中黑简"/>
          <w:b/>
          <w:bCs/>
          <w:color w:val="000000"/>
          <w:szCs w:val="21"/>
        </w:rPr>
        <w:t>爱岗敬业、诚实守信、办事公道、</w:t>
      </w:r>
      <w:r>
        <w:rPr>
          <w:rFonts w:hint="eastAsia" w:ascii="汉仪中黑简" w:hAnsi="汉仪中黑简" w:eastAsia="汉仪中黑简" w:cs="汉仪中黑简"/>
          <w:b/>
          <w:bCs/>
          <w:color w:val="000000"/>
          <w:szCs w:val="21"/>
          <w:lang w:val="en-US" w:eastAsia="zh-CN"/>
        </w:rPr>
        <w:t>热情服务</w:t>
      </w:r>
      <w:r>
        <w:rPr>
          <w:rFonts w:hint="eastAsia" w:ascii="汉仪中黑简" w:hAnsi="汉仪中黑简" w:eastAsia="汉仪中黑简" w:cs="汉仪中黑简"/>
          <w:b/>
          <w:bCs/>
          <w:color w:val="000000"/>
          <w:szCs w:val="21"/>
        </w:rPr>
        <w:t>、奉献社会。</w:t>
      </w:r>
    </w:p>
    <w:p>
      <w:pPr>
        <w:numPr>
          <w:ilvl w:val="0"/>
          <w:numId w:val="32"/>
        </w:numPr>
        <w:ind w:left="0" w:leftChars="0" w:firstLine="420" w:firstLineChars="200"/>
        <w:rPr>
          <w:rFonts w:hint="eastAsia" w:ascii="汉仪中黑简" w:hAnsi="汉仪中黑简" w:eastAsia="汉仪中黑简" w:cs="汉仪中黑简"/>
          <w:b/>
          <w:color w:val="000000"/>
          <w:szCs w:val="21"/>
        </w:rPr>
      </w:pPr>
      <w:r>
        <w:rPr>
          <w:rFonts w:hint="eastAsia" w:ascii="汉仪中黑简" w:hAnsi="汉仪中黑简" w:eastAsia="汉仪中黑简" w:cs="汉仪中黑简"/>
          <w:b/>
          <w:color w:val="000000"/>
          <w:szCs w:val="21"/>
        </w:rPr>
        <w:t>树立正确的择业观和创业观</w:t>
      </w:r>
    </w:p>
    <w:p>
      <w:pPr>
        <w:ind w:firstLine="420" w:firstLineChars="200"/>
        <w:rPr>
          <w:rFonts w:hint="eastAsia" w:ascii="汉仪中黑简" w:hAnsi="汉仪中黑简" w:eastAsia="汉仪中黑简" w:cs="汉仪中黑简"/>
          <w:b/>
          <w:color w:val="000000"/>
          <w:szCs w:val="21"/>
        </w:rPr>
      </w:pPr>
      <w:r>
        <w:rPr>
          <w:rFonts w:hint="eastAsia" w:ascii="汉仪中黑简" w:hAnsi="汉仪中黑简" w:eastAsia="汉仪中黑简" w:cs="汉仪中黑简"/>
          <w:color w:val="000000"/>
          <w:szCs w:val="21"/>
        </w:rPr>
        <w:t>树立崇高职业理想、服从社会发展需要、做好充分择业准备</w:t>
      </w:r>
      <w:r>
        <w:rPr>
          <w:rFonts w:hint="eastAsia" w:ascii="汉仪中黑简" w:hAnsi="汉仪中黑简" w:eastAsia="汉仪中黑简" w:cs="汉仪中黑简"/>
          <w:color w:val="000000"/>
          <w:szCs w:val="21"/>
          <w:lang w:eastAsia="zh-CN"/>
        </w:rPr>
        <w:t>（</w:t>
      </w:r>
      <w:r>
        <w:rPr>
          <w:rFonts w:hint="eastAsia" w:ascii="汉仪中黑简" w:hAnsi="汉仪中黑简" w:eastAsia="汉仪中黑简" w:cs="汉仪中黑简"/>
          <w:color w:val="000000"/>
          <w:szCs w:val="21"/>
          <w:lang w:val="en-US" w:eastAsia="zh-CN"/>
        </w:rPr>
        <w:t>提高素质技能</w:t>
      </w:r>
      <w:r>
        <w:rPr>
          <w:rFonts w:hint="eastAsia" w:ascii="汉仪中黑简" w:hAnsi="汉仪中黑简" w:eastAsia="汉仪中黑简" w:cs="汉仪中黑简"/>
          <w:color w:val="000000"/>
          <w:szCs w:val="21"/>
          <w:lang w:eastAsia="zh-CN"/>
        </w:rPr>
        <w:t>）</w:t>
      </w:r>
      <w:r>
        <w:rPr>
          <w:rFonts w:hint="eastAsia" w:ascii="汉仪中黑简" w:hAnsi="汉仪中黑简" w:eastAsia="汉仪中黑简" w:cs="汉仪中黑简"/>
          <w:color w:val="000000"/>
          <w:szCs w:val="21"/>
        </w:rPr>
        <w:t>、培养创业勇气能力。</w:t>
      </w:r>
    </w:p>
    <w:p>
      <w:pPr>
        <w:numPr>
          <w:ilvl w:val="0"/>
          <w:numId w:val="30"/>
        </w:numPr>
        <w:ind w:left="0" w:leftChars="0" w:firstLine="420" w:firstLineChars="200"/>
        <w:rPr>
          <w:rFonts w:hint="eastAsia" w:ascii="汉仪中黑简" w:hAnsi="汉仪中黑简" w:eastAsia="汉仪中黑简" w:cs="汉仪中黑简"/>
          <w:b/>
          <w:color w:val="000000"/>
          <w:szCs w:val="21"/>
        </w:rPr>
      </w:pPr>
      <w:r>
        <w:rPr>
          <w:rFonts w:hint="eastAsia" w:ascii="汉仪中黑简" w:hAnsi="汉仪中黑简" w:eastAsia="汉仪中黑简" w:cs="汉仪中黑简"/>
          <w:b/>
          <w:color w:val="000000"/>
          <w:szCs w:val="21"/>
          <w:lang w:val="en-US" w:eastAsia="zh-CN"/>
        </w:rPr>
        <w:t>弘扬</w:t>
      </w:r>
      <w:r>
        <w:rPr>
          <w:rFonts w:hint="eastAsia" w:ascii="汉仪中黑简" w:hAnsi="汉仪中黑简" w:eastAsia="汉仪中黑简" w:cs="汉仪中黑简"/>
          <w:b/>
          <w:color w:val="000000"/>
          <w:szCs w:val="21"/>
        </w:rPr>
        <w:t>家庭美德</w:t>
      </w:r>
    </w:p>
    <w:p>
      <w:pPr>
        <w:ind w:firstLine="420" w:firstLineChars="200"/>
        <w:rPr>
          <w:rFonts w:hint="eastAsia" w:ascii="汉仪中黑简" w:hAnsi="汉仪中黑简" w:eastAsia="汉仪中黑简" w:cs="汉仪中黑简"/>
          <w:b/>
          <w:color w:val="000000"/>
          <w:szCs w:val="21"/>
        </w:rPr>
      </w:pPr>
      <w:r>
        <w:rPr>
          <w:rFonts w:hint="eastAsia" w:ascii="汉仪中黑简" w:hAnsi="汉仪中黑简" w:eastAsia="汉仪中黑简" w:cs="汉仪中黑简"/>
          <w:b/>
          <w:color w:val="000000"/>
          <w:szCs w:val="21"/>
        </w:rPr>
        <w:t>（一）注重家庭、家教、家风</w:t>
      </w:r>
    </w:p>
    <w:p>
      <w:pPr>
        <w:ind w:firstLine="420" w:firstLineChars="200"/>
        <w:rPr>
          <w:rFonts w:hint="eastAsia" w:ascii="汉仪中黑简" w:hAnsi="汉仪中黑简" w:eastAsia="汉仪中黑简" w:cs="汉仪中黑简"/>
          <w:b/>
          <w:color w:val="000000"/>
          <w:szCs w:val="21"/>
        </w:rPr>
      </w:pPr>
      <w:r>
        <w:rPr>
          <w:rFonts w:hint="eastAsia" w:ascii="汉仪中黑简" w:hAnsi="汉仪中黑简" w:eastAsia="汉仪中黑简" w:cs="汉仪中黑简"/>
          <w:b/>
          <w:color w:val="000000"/>
          <w:szCs w:val="21"/>
        </w:rPr>
        <w:t>（二）恋爱、婚姻家庭中的道德规范</w:t>
      </w:r>
    </w:p>
    <w:p>
      <w:pPr>
        <w:ind w:firstLine="420" w:firstLineChars="200"/>
        <w:rPr>
          <w:rFonts w:hint="eastAsia" w:ascii="汉仪中黑简" w:hAnsi="汉仪中黑简" w:eastAsia="汉仪中黑简" w:cs="汉仪中黑简"/>
          <w:color w:val="000000"/>
          <w:szCs w:val="21"/>
        </w:rPr>
      </w:pPr>
      <w:r>
        <w:rPr>
          <w:rFonts w:hint="eastAsia" w:ascii="汉仪中黑简" w:hAnsi="汉仪中黑简" w:eastAsia="汉仪中黑简" w:cs="汉仪中黑简"/>
          <w:b/>
          <w:color w:val="000000"/>
          <w:szCs w:val="21"/>
        </w:rPr>
        <w:t>恋爱</w:t>
      </w:r>
      <w:r>
        <w:rPr>
          <w:rFonts w:hint="eastAsia" w:ascii="汉仪中黑简" w:hAnsi="汉仪中黑简" w:eastAsia="汉仪中黑简" w:cs="汉仪中黑简"/>
          <w:color w:val="000000"/>
          <w:szCs w:val="21"/>
        </w:rPr>
        <w:t>中的道德规范：尊重人格平等、自觉承担责任</w:t>
      </w:r>
      <w:r>
        <w:rPr>
          <w:rFonts w:hint="eastAsia" w:ascii="汉仪中黑简" w:hAnsi="汉仪中黑简" w:eastAsia="汉仪中黑简" w:cs="汉仪中黑简"/>
          <w:color w:val="000000"/>
          <w:szCs w:val="21"/>
          <w:lang w:eastAsia="zh-CN"/>
        </w:rPr>
        <w:t>、</w:t>
      </w:r>
      <w:r>
        <w:rPr>
          <w:rFonts w:hint="eastAsia" w:ascii="汉仪中黑简" w:hAnsi="汉仪中黑简" w:eastAsia="汉仪中黑简" w:cs="汉仪中黑简"/>
          <w:color w:val="000000"/>
          <w:szCs w:val="21"/>
        </w:rPr>
        <w:t>文明相亲相爱。</w:t>
      </w:r>
    </w:p>
    <w:p>
      <w:pPr>
        <w:ind w:firstLine="420" w:firstLineChars="200"/>
        <w:rPr>
          <w:rFonts w:hint="eastAsia" w:ascii="汉仪中黑简" w:hAnsi="汉仪中黑简" w:eastAsia="汉仪中黑简" w:cs="汉仪中黑简"/>
          <w:color w:val="000000"/>
          <w:szCs w:val="21"/>
        </w:rPr>
      </w:pPr>
      <w:r>
        <w:rPr>
          <w:rFonts w:hint="eastAsia" w:ascii="汉仪中黑简" w:hAnsi="汉仪中黑简" w:eastAsia="汉仪中黑简" w:cs="汉仪中黑简"/>
          <w:b/>
          <w:color w:val="000000"/>
          <w:szCs w:val="21"/>
        </w:rPr>
        <w:t>婚姻家庭</w:t>
      </w:r>
      <w:r>
        <w:rPr>
          <w:rFonts w:hint="eastAsia" w:ascii="汉仪中黑简" w:hAnsi="汉仪中黑简" w:eastAsia="汉仪中黑简" w:cs="汉仪中黑简"/>
          <w:color w:val="000000"/>
          <w:szCs w:val="21"/>
        </w:rPr>
        <w:t>美德：尊老爱幼、男女平等、夫妻和睦、勤俭持家、邻里</w:t>
      </w:r>
      <w:r>
        <w:rPr>
          <w:rFonts w:hint="eastAsia" w:ascii="汉仪中黑简" w:hAnsi="汉仪中黑简" w:eastAsia="汉仪中黑简" w:cs="汉仪中黑简"/>
          <w:color w:val="000000"/>
          <w:szCs w:val="21"/>
          <w:lang w:val="en-US" w:eastAsia="zh-CN"/>
        </w:rPr>
        <w:t>互助</w:t>
      </w:r>
      <w:r>
        <w:rPr>
          <w:rFonts w:hint="eastAsia" w:ascii="汉仪中黑简" w:hAnsi="汉仪中黑简" w:eastAsia="汉仪中黑简" w:cs="汉仪中黑简"/>
          <w:color w:val="000000"/>
          <w:szCs w:val="21"/>
        </w:rPr>
        <w:t>。</w:t>
      </w:r>
    </w:p>
    <w:p>
      <w:pPr>
        <w:numPr>
          <w:ilvl w:val="0"/>
          <w:numId w:val="32"/>
        </w:numPr>
        <w:ind w:left="0" w:leftChars="0" w:firstLine="420" w:firstLineChars="200"/>
        <w:rPr>
          <w:rFonts w:hint="eastAsia" w:ascii="汉仪中黑简" w:hAnsi="汉仪中黑简" w:eastAsia="汉仪中黑简" w:cs="汉仪中黑简"/>
          <w:b/>
          <w:color w:val="000000"/>
          <w:szCs w:val="21"/>
        </w:rPr>
      </w:pPr>
      <w:r>
        <w:rPr>
          <w:rFonts w:hint="eastAsia" w:ascii="汉仪中黑简" w:hAnsi="汉仪中黑简" w:eastAsia="汉仪中黑简" w:cs="汉仪中黑简"/>
          <w:b/>
          <w:color w:val="000000"/>
          <w:szCs w:val="21"/>
        </w:rPr>
        <w:t>树立正确婚</w:t>
      </w:r>
      <w:r>
        <w:rPr>
          <w:rFonts w:hint="eastAsia" w:ascii="汉仪中黑简" w:hAnsi="汉仪中黑简" w:eastAsia="汉仪中黑简" w:cs="汉仪中黑简"/>
          <w:b/>
          <w:color w:val="000000"/>
          <w:szCs w:val="21"/>
          <w:lang w:val="en-US" w:eastAsia="zh-CN"/>
        </w:rPr>
        <w:t>恋</w:t>
      </w:r>
      <w:r>
        <w:rPr>
          <w:rFonts w:hint="eastAsia" w:ascii="汉仪中黑简" w:hAnsi="汉仪中黑简" w:eastAsia="汉仪中黑简" w:cs="汉仪中黑简"/>
          <w:b/>
          <w:color w:val="000000"/>
          <w:szCs w:val="21"/>
        </w:rPr>
        <w:t>观</w:t>
      </w:r>
    </w:p>
    <w:p>
      <w:pPr>
        <w:ind w:firstLine="420" w:firstLineChars="200"/>
        <w:rPr>
          <w:rFonts w:hint="eastAsia" w:ascii="汉仪中黑简" w:hAnsi="汉仪中黑简" w:eastAsia="汉仪中黑简" w:cs="汉仪中黑简"/>
          <w:b/>
          <w:color w:val="000000"/>
          <w:szCs w:val="21"/>
        </w:rPr>
      </w:pPr>
      <w:r>
        <w:rPr>
          <w:rFonts w:hint="eastAsia" w:ascii="汉仪中黑简" w:hAnsi="汉仪中黑简" w:eastAsia="汉仪中黑简" w:cs="汉仪中黑简"/>
          <w:b/>
          <w:color w:val="000000"/>
          <w:szCs w:val="21"/>
          <w:lang w:val="en-US" w:eastAsia="zh-CN"/>
        </w:rPr>
        <w:t>四、锤炼</w:t>
      </w:r>
      <w:r>
        <w:rPr>
          <w:rFonts w:hint="eastAsia" w:ascii="汉仪中黑简" w:hAnsi="汉仪中黑简" w:eastAsia="汉仪中黑简" w:cs="汉仪中黑简"/>
          <w:b/>
          <w:color w:val="000000"/>
          <w:szCs w:val="21"/>
        </w:rPr>
        <w:t>个人品德</w:t>
      </w:r>
    </w:p>
    <w:p>
      <w:pPr>
        <w:ind w:firstLine="420" w:firstLineChars="200"/>
        <w:rPr>
          <w:rFonts w:hint="eastAsia" w:ascii="汉仪中黑简" w:hAnsi="汉仪中黑简" w:eastAsia="汉仪中黑简" w:cs="汉仪中黑简"/>
          <w:b/>
          <w:color w:val="000000"/>
          <w:szCs w:val="21"/>
          <w:lang w:val="en-US" w:eastAsia="zh-CN"/>
        </w:rPr>
      </w:pPr>
      <w:r>
        <w:rPr>
          <w:rFonts w:hint="eastAsia" w:ascii="汉仪中黑简" w:hAnsi="汉仪中黑简" w:eastAsia="汉仪中黑简" w:cs="汉仪中黑简"/>
          <w:b/>
          <w:color w:val="000000"/>
          <w:szCs w:val="21"/>
        </w:rPr>
        <w:t>（一）</w:t>
      </w:r>
      <w:r>
        <w:rPr>
          <w:rFonts w:hint="eastAsia" w:ascii="汉仪中黑简" w:hAnsi="汉仪中黑简" w:eastAsia="汉仪中黑简" w:cs="汉仪中黑简"/>
          <w:b/>
          <w:color w:val="000000"/>
          <w:szCs w:val="21"/>
          <w:lang w:val="en-US" w:eastAsia="zh-CN"/>
        </w:rPr>
        <w:t>涵养高尚道德品格</w:t>
      </w:r>
    </w:p>
    <w:p>
      <w:pPr>
        <w:ind w:firstLine="420" w:firstLineChars="200"/>
        <w:rPr>
          <w:rFonts w:hint="default" w:ascii="汉仪中黑简" w:hAnsi="汉仪中黑简" w:eastAsia="汉仪中黑简" w:cs="汉仪中黑简"/>
          <w:b w:val="0"/>
          <w:bCs/>
          <w:color w:val="000000"/>
          <w:szCs w:val="21"/>
          <w:lang w:val="en-US" w:eastAsia="zh-CN"/>
        </w:rPr>
      </w:pPr>
      <w:r>
        <w:rPr>
          <w:rFonts w:hint="eastAsia" w:ascii="汉仪中黑简" w:hAnsi="汉仪中黑简" w:eastAsia="汉仪中黑简" w:cs="汉仪中黑简"/>
          <w:color w:val="000000"/>
          <w:szCs w:val="21"/>
          <w:lang w:val="en-US" w:eastAsia="zh-CN"/>
        </w:rPr>
        <w:t>①</w:t>
      </w:r>
      <w:r>
        <w:rPr>
          <w:rFonts w:hint="eastAsia" w:ascii="汉仪中黑简" w:hAnsi="汉仪中黑简" w:eastAsia="汉仪中黑简" w:cs="汉仪中黑简"/>
          <w:color w:val="000000"/>
          <w:szCs w:val="21"/>
        </w:rPr>
        <w:t>形成正确</w:t>
      </w:r>
      <w:r>
        <w:rPr>
          <w:rFonts w:hint="eastAsia" w:ascii="汉仪中黑简" w:hAnsi="汉仪中黑简" w:eastAsia="汉仪中黑简" w:cs="汉仪中黑简"/>
          <w:b/>
          <w:color w:val="000000"/>
          <w:szCs w:val="21"/>
        </w:rPr>
        <w:t>道德认知和道德判断：</w:t>
      </w:r>
      <w:r>
        <w:rPr>
          <w:rFonts w:hint="eastAsia" w:ascii="汉仪中黑简" w:hAnsi="汉仪中黑简" w:eastAsia="汉仪中黑简" w:cs="汉仪中黑简"/>
          <w:b w:val="0"/>
          <w:bCs/>
          <w:color w:val="000000"/>
          <w:szCs w:val="21"/>
          <w:lang w:val="en-US" w:eastAsia="zh-CN"/>
        </w:rPr>
        <w:t>坚持唯物史观基本原理。</w:t>
      </w:r>
    </w:p>
    <w:p>
      <w:pPr>
        <w:ind w:firstLine="420" w:firstLineChars="200"/>
        <w:rPr>
          <w:rFonts w:hint="default" w:ascii="汉仪中黑简" w:hAnsi="汉仪中黑简" w:eastAsia="汉仪中黑简" w:cs="汉仪中黑简"/>
          <w:color w:val="000000"/>
          <w:szCs w:val="21"/>
          <w:lang w:val="en-US" w:eastAsia="zh-CN"/>
        </w:rPr>
      </w:pPr>
      <w:r>
        <w:rPr>
          <w:rFonts w:hint="eastAsia" w:ascii="汉仪中黑简" w:hAnsi="汉仪中黑简" w:eastAsia="汉仪中黑简" w:cs="汉仪中黑简"/>
          <w:color w:val="000000"/>
          <w:szCs w:val="21"/>
          <w:lang w:val="en-US" w:eastAsia="zh-CN"/>
        </w:rPr>
        <w:t>②</w:t>
      </w:r>
      <w:r>
        <w:rPr>
          <w:rFonts w:hint="eastAsia" w:ascii="汉仪中黑简" w:hAnsi="汉仪中黑简" w:eastAsia="汉仪中黑简" w:cs="汉仪中黑简"/>
          <w:color w:val="000000"/>
          <w:szCs w:val="21"/>
        </w:rPr>
        <w:t>激发正向</w:t>
      </w:r>
      <w:r>
        <w:rPr>
          <w:rFonts w:hint="eastAsia" w:ascii="汉仪中黑简" w:hAnsi="汉仪中黑简" w:eastAsia="汉仪中黑简" w:cs="汉仪中黑简"/>
          <w:b/>
          <w:color w:val="000000"/>
          <w:szCs w:val="21"/>
        </w:rPr>
        <w:t>道德认同和道德情感：</w:t>
      </w:r>
      <w:r>
        <w:rPr>
          <w:rFonts w:hint="eastAsia" w:ascii="汉仪中黑简" w:hAnsi="汉仪中黑简" w:eastAsia="汉仪中黑简" w:cs="汉仪中黑简"/>
          <w:b w:val="0"/>
          <w:bCs/>
          <w:color w:val="000000"/>
          <w:szCs w:val="21"/>
          <w:lang w:val="en-US" w:eastAsia="zh-CN"/>
        </w:rPr>
        <w:t>亲近真善美，抵制假恶丑。</w:t>
      </w:r>
    </w:p>
    <w:p>
      <w:pPr>
        <w:ind w:firstLine="420" w:firstLineChars="200"/>
        <w:rPr>
          <w:rFonts w:hint="eastAsia" w:ascii="汉仪中黑简" w:hAnsi="汉仪中黑简" w:eastAsia="汉仪中黑简" w:cs="汉仪中黑简"/>
          <w:color w:val="000000"/>
          <w:szCs w:val="21"/>
          <w:lang w:val="en-US" w:eastAsia="zh-CN"/>
        </w:rPr>
      </w:pPr>
      <w:r>
        <w:rPr>
          <w:rFonts w:hint="eastAsia" w:ascii="汉仪中黑简" w:hAnsi="汉仪中黑简" w:eastAsia="汉仪中黑简" w:cs="汉仪中黑简"/>
          <w:color w:val="000000"/>
          <w:szCs w:val="21"/>
          <w:lang w:val="en-US" w:eastAsia="zh-CN"/>
        </w:rPr>
        <w:t>③</w:t>
      </w:r>
      <w:r>
        <w:rPr>
          <w:rFonts w:hint="eastAsia" w:ascii="汉仪中黑简" w:hAnsi="汉仪中黑简" w:eastAsia="汉仪中黑简" w:cs="汉仪中黑简"/>
          <w:color w:val="000000"/>
          <w:szCs w:val="21"/>
        </w:rPr>
        <w:t>强化坚定</w:t>
      </w:r>
      <w:r>
        <w:rPr>
          <w:rFonts w:hint="eastAsia" w:ascii="汉仪中黑简" w:hAnsi="汉仪中黑简" w:eastAsia="汉仪中黑简" w:cs="汉仪中黑简"/>
          <w:b/>
          <w:color w:val="000000"/>
          <w:szCs w:val="21"/>
        </w:rPr>
        <w:t>道德意志和道德信念：</w:t>
      </w:r>
      <w:r>
        <w:rPr>
          <w:rFonts w:hint="eastAsia" w:ascii="汉仪中黑简" w:hAnsi="汉仪中黑简" w:eastAsia="汉仪中黑简" w:cs="汉仪中黑简"/>
          <w:color w:val="000000"/>
          <w:szCs w:val="21"/>
          <w:lang w:val="en-US" w:eastAsia="zh-CN"/>
        </w:rPr>
        <w:t>克服困难障碍。</w:t>
      </w:r>
    </w:p>
    <w:p>
      <w:pPr>
        <w:ind w:firstLine="420" w:firstLineChars="200"/>
        <w:rPr>
          <w:rFonts w:hint="default" w:ascii="汉仪中黑简" w:hAnsi="汉仪中黑简" w:eastAsia="汉仪中黑简" w:cs="汉仪中黑简"/>
          <w:b/>
          <w:color w:val="000000"/>
          <w:szCs w:val="21"/>
          <w:lang w:val="en-US" w:eastAsia="zh-CN"/>
        </w:rPr>
      </w:pPr>
      <w:r>
        <w:rPr>
          <w:rFonts w:hint="eastAsia" w:ascii="汉仪中黑简" w:hAnsi="汉仪中黑简" w:eastAsia="汉仪中黑简" w:cs="汉仪中黑简"/>
          <w:b/>
          <w:color w:val="000000"/>
          <w:szCs w:val="21"/>
        </w:rPr>
        <w:t>（二）</w:t>
      </w:r>
      <w:r>
        <w:rPr>
          <w:rFonts w:hint="eastAsia" w:ascii="汉仪中黑简" w:hAnsi="汉仪中黑简" w:eastAsia="汉仪中黑简" w:cs="汉仪中黑简"/>
          <w:b/>
          <w:color w:val="000000"/>
          <w:szCs w:val="21"/>
          <w:lang w:val="en-US" w:eastAsia="zh-CN"/>
        </w:rPr>
        <w:t>道德修养重在践行</w:t>
      </w:r>
    </w:p>
    <w:p>
      <w:pPr>
        <w:ind w:firstLine="420" w:firstLineChars="200"/>
        <w:rPr>
          <w:rFonts w:hint="default" w:ascii="汉仪中黑简" w:hAnsi="汉仪中黑简" w:eastAsia="汉仪中黑简" w:cs="汉仪中黑简"/>
          <w:color w:val="000000"/>
          <w:szCs w:val="21"/>
          <w:lang w:val="en-US" w:eastAsia="zh-CN"/>
        </w:rPr>
      </w:pPr>
      <w:r>
        <w:rPr>
          <w:rFonts w:hint="eastAsia" w:ascii="汉仪中黑简" w:hAnsi="汉仪中黑简" w:eastAsia="汉仪中黑简" w:cs="汉仪中黑简"/>
          <w:color w:val="000000"/>
          <w:szCs w:val="21"/>
          <w:lang w:val="en-US" w:eastAsia="zh-CN"/>
        </w:rPr>
        <w:t>①掌握道德修养的正确方法。借鉴方法（历史上思想家提出的）、身体力行。</w:t>
      </w:r>
    </w:p>
    <w:p>
      <w:pPr>
        <w:ind w:firstLine="420" w:firstLineChars="200"/>
        <w:rPr>
          <w:rFonts w:hint="eastAsia" w:ascii="汉仪中黑简" w:hAnsi="汉仪中黑简" w:eastAsia="汉仪中黑简" w:cs="汉仪中黑简"/>
          <w:color w:val="000000"/>
          <w:szCs w:val="21"/>
          <w:lang w:val="en-US" w:eastAsia="zh-CN"/>
        </w:rPr>
      </w:pPr>
      <w:r>
        <w:rPr>
          <w:rFonts w:hint="eastAsia" w:ascii="汉仪中黑简" w:hAnsi="汉仪中黑简" w:eastAsia="汉仪中黑简" w:cs="汉仪中黑简"/>
          <w:color w:val="000000"/>
          <w:szCs w:val="21"/>
          <w:lang w:val="en-US" w:eastAsia="zh-CN"/>
        </w:rPr>
        <w:t>②向道德模范学习。</w:t>
      </w:r>
    </w:p>
    <w:p>
      <w:pPr>
        <w:ind w:firstLine="420" w:firstLineChars="200"/>
        <w:rPr>
          <w:rFonts w:hint="default" w:ascii="汉仪中黑简" w:hAnsi="汉仪中黑简" w:eastAsia="汉仪中黑简" w:cs="汉仪中黑简"/>
          <w:color w:val="000000"/>
          <w:szCs w:val="21"/>
          <w:lang w:val="en-US" w:eastAsia="zh-CN"/>
        </w:rPr>
      </w:pPr>
      <w:r>
        <w:rPr>
          <w:rFonts w:hint="eastAsia" w:ascii="汉仪中黑简" w:hAnsi="汉仪中黑简" w:eastAsia="汉仪中黑简" w:cs="汉仪中黑简"/>
          <w:color w:val="000000"/>
          <w:szCs w:val="21"/>
          <w:lang w:val="en-US" w:eastAsia="zh-CN"/>
        </w:rPr>
        <w:t>③参与志愿服务活动。</w:t>
      </w:r>
    </w:p>
    <w:p>
      <w:pPr>
        <w:ind w:firstLine="420" w:firstLineChars="200"/>
        <w:rPr>
          <w:rFonts w:hint="default" w:ascii="汉仪中黑简" w:hAnsi="汉仪中黑简" w:eastAsia="汉仪中黑简" w:cs="汉仪中黑简"/>
          <w:b/>
          <w:color w:val="000000"/>
          <w:szCs w:val="21"/>
          <w:lang w:val="en-US" w:eastAsia="zh-CN"/>
        </w:rPr>
      </w:pPr>
      <w:r>
        <w:rPr>
          <w:rFonts w:hint="eastAsia" w:ascii="汉仪中黑简" w:hAnsi="汉仪中黑简" w:eastAsia="汉仪中黑简" w:cs="汉仪中黑简"/>
          <w:b/>
          <w:color w:val="000000"/>
          <w:szCs w:val="21"/>
        </w:rPr>
        <w:t>（三）</w:t>
      </w:r>
      <w:r>
        <w:rPr>
          <w:rFonts w:hint="eastAsia" w:ascii="汉仪中黑简" w:hAnsi="汉仪中黑简" w:eastAsia="汉仪中黑简" w:cs="汉仪中黑简"/>
          <w:b/>
          <w:color w:val="000000"/>
          <w:szCs w:val="21"/>
          <w:lang w:val="en-US" w:eastAsia="zh-CN"/>
        </w:rPr>
        <w:t>积极引领社会风尚</w:t>
      </w:r>
    </w:p>
    <w:p>
      <w:pPr>
        <w:ind w:firstLine="420" w:firstLineChars="200"/>
        <w:rPr>
          <w:rFonts w:hint="eastAsia" w:ascii="汉仪中黑简" w:hAnsi="汉仪中黑简" w:eastAsia="汉仪中黑简" w:cs="汉仪中黑简"/>
          <w:b/>
          <w:bCs/>
          <w:color w:val="000000" w:themeColor="text1"/>
          <w:szCs w:val="21"/>
          <w:lang w:val="en-US" w:eastAsia="zh-CN"/>
          <w14:textFill>
            <w14:solidFill>
              <w14:schemeClr w14:val="tx1"/>
            </w14:solidFill>
          </w14:textFill>
        </w:rPr>
      </w:pPr>
      <w:r>
        <w:rPr>
          <w:rFonts w:hint="eastAsia" w:ascii="汉仪中黑简" w:hAnsi="汉仪中黑简" w:eastAsia="汉仪中黑简" w:cs="汉仪中黑简"/>
          <w:b/>
          <w:bCs/>
          <w:color w:val="000000" w:themeColor="text1"/>
          <w:szCs w:val="21"/>
          <w:lang w:val="en-US" w:eastAsia="zh-CN"/>
          <w14:textFill>
            <w14:solidFill>
              <w14:schemeClr w14:val="tx1"/>
            </w14:solidFill>
          </w14:textFill>
        </w:rPr>
        <w:t>知荣辱、讲正气、作奉献、促和谐。</w:t>
      </w:r>
    </w:p>
    <w:p>
      <w:pPr>
        <w:ind w:firstLine="420" w:firstLineChars="200"/>
        <w:rPr>
          <w:rFonts w:hint="default" w:ascii="汉仪中黑简" w:hAnsi="汉仪中黑简" w:eastAsia="汉仪中黑简" w:cs="汉仪中黑简"/>
          <w:color w:val="000000"/>
          <w:szCs w:val="21"/>
          <w:lang w:val="en-US" w:eastAsia="zh-CN"/>
        </w:rPr>
      </w:pPr>
    </w:p>
    <w:p>
      <w:pPr>
        <w:numPr>
          <w:ilvl w:val="0"/>
          <w:numId w:val="4"/>
        </w:numPr>
        <w:jc w:val="center"/>
        <w:rPr>
          <w:rFonts w:hint="eastAsia" w:ascii="汉仪中黑简" w:hAnsi="汉仪中黑简" w:eastAsia="汉仪中黑简" w:cs="汉仪中黑简"/>
          <w:b/>
          <w:color w:val="000000"/>
          <w:sz w:val="30"/>
          <w:szCs w:val="30"/>
        </w:rPr>
      </w:pPr>
      <w:r>
        <w:rPr>
          <w:rFonts w:hint="eastAsia" w:ascii="汉仪中黑简" w:hAnsi="汉仪中黑简" w:eastAsia="汉仪中黑简" w:cs="汉仪中黑简"/>
          <w:b/>
          <w:color w:val="000000"/>
          <w:sz w:val="30"/>
          <w:szCs w:val="30"/>
          <w:lang w:val="en-US" w:eastAsia="zh-CN"/>
        </w:rPr>
        <w:t>学习法治思想，提升法治素养</w:t>
      </w:r>
    </w:p>
    <w:p>
      <w:pPr>
        <w:numPr>
          <w:ilvl w:val="0"/>
          <w:numId w:val="33"/>
        </w:numPr>
        <w:jc w:val="center"/>
        <w:rPr>
          <w:rFonts w:hint="eastAsia" w:ascii="汉仪中黑简" w:hAnsi="汉仪中黑简" w:eastAsia="汉仪中黑简" w:cs="汉仪中黑简"/>
          <w:b/>
          <w:color w:val="000000"/>
          <w:sz w:val="28"/>
          <w:szCs w:val="28"/>
        </w:rPr>
      </w:pPr>
      <w:r>
        <w:rPr>
          <w:rFonts w:hint="eastAsia" w:ascii="汉仪中黑简" w:hAnsi="汉仪中黑简" w:eastAsia="汉仪中黑简" w:cs="汉仪中黑简"/>
          <w:b/>
          <w:color w:val="000000"/>
          <w:sz w:val="28"/>
          <w:szCs w:val="28"/>
        </w:rPr>
        <w:t>社会主义法律的特征和运行</w:t>
      </w:r>
    </w:p>
    <w:p>
      <w:pPr>
        <w:ind w:firstLine="420" w:firstLineChars="200"/>
        <w:rPr>
          <w:rFonts w:hint="eastAsia" w:ascii="汉仪中黑简" w:hAnsi="汉仪中黑简" w:eastAsia="汉仪中黑简" w:cs="汉仪中黑简"/>
          <w:b/>
          <w:color w:val="000000"/>
          <w:szCs w:val="21"/>
        </w:rPr>
      </w:pPr>
      <w:r>
        <w:rPr>
          <w:rFonts w:hint="eastAsia" w:ascii="汉仪中黑简" w:hAnsi="汉仪中黑简" w:eastAsia="汉仪中黑简" w:cs="汉仪中黑简"/>
          <w:b/>
          <w:color w:val="000000"/>
          <w:szCs w:val="21"/>
        </w:rPr>
        <w:t>一、法律</w:t>
      </w:r>
      <w:r>
        <w:rPr>
          <w:rFonts w:hint="eastAsia" w:ascii="汉仪中黑简" w:hAnsi="汉仪中黑简" w:eastAsia="汉仪中黑简" w:cs="汉仪中黑简"/>
          <w:b/>
          <w:color w:val="000000"/>
          <w:szCs w:val="21"/>
          <w:lang w:val="en-US" w:eastAsia="zh-CN"/>
        </w:rPr>
        <w:t>的含义</w:t>
      </w:r>
      <w:r>
        <w:rPr>
          <w:rFonts w:hint="eastAsia" w:ascii="汉仪中黑简" w:hAnsi="汉仪中黑简" w:eastAsia="汉仪中黑简" w:cs="汉仪中黑简"/>
          <w:b/>
          <w:color w:val="000000"/>
          <w:szCs w:val="21"/>
        </w:rPr>
        <w:t>及其历史发展</w:t>
      </w:r>
    </w:p>
    <w:p>
      <w:pPr>
        <w:ind w:firstLine="420" w:firstLineChars="200"/>
        <w:rPr>
          <w:rFonts w:hint="eastAsia" w:ascii="汉仪中黑简" w:hAnsi="汉仪中黑简" w:eastAsia="汉仪中黑简" w:cs="汉仪中黑简"/>
          <w:b/>
          <w:color w:val="000000"/>
          <w:szCs w:val="21"/>
          <w:lang w:eastAsia="zh-CN"/>
        </w:rPr>
      </w:pPr>
      <w:r>
        <w:rPr>
          <w:rFonts w:hint="eastAsia" w:ascii="汉仪中黑简" w:hAnsi="汉仪中黑简" w:eastAsia="汉仪中黑简" w:cs="汉仪中黑简"/>
          <w:b/>
          <w:color w:val="000000"/>
          <w:szCs w:val="21"/>
        </w:rPr>
        <w:t>（一）法律的含义</w:t>
      </w:r>
    </w:p>
    <w:p>
      <w:pPr>
        <w:ind w:firstLine="420" w:firstLineChars="200"/>
        <w:rPr>
          <w:rFonts w:hint="default" w:ascii="汉仪中黑简" w:hAnsi="汉仪中黑简" w:eastAsia="汉仪中黑简" w:cs="汉仪中黑简"/>
          <w:b w:val="0"/>
          <w:bCs/>
          <w:color w:val="000000"/>
          <w:szCs w:val="21"/>
          <w:lang w:val="en-US" w:eastAsia="zh-CN"/>
        </w:rPr>
      </w:pPr>
      <w:r>
        <w:rPr>
          <w:rFonts w:hint="eastAsia" w:ascii="汉仪中黑简" w:hAnsi="汉仪中黑简" w:eastAsia="汉仪中黑简" w:cs="汉仪中黑简"/>
          <w:b w:val="0"/>
          <w:bCs/>
          <w:color w:val="000000"/>
          <w:szCs w:val="21"/>
          <w:lang w:val="en-US" w:eastAsia="zh-CN"/>
        </w:rPr>
        <w:t>由国家制定或认可的并由国家强制力保证实施的，反映由特定社会物质生活条件所决定的统治阶级意志的规范体系。</w:t>
      </w:r>
    </w:p>
    <w:p>
      <w:pPr>
        <w:ind w:firstLine="420" w:firstLineChars="200"/>
        <w:rPr>
          <w:rFonts w:hint="eastAsia" w:ascii="汉仪中黑简" w:hAnsi="汉仪中黑简" w:eastAsia="汉仪中黑简" w:cs="汉仪中黑简"/>
          <w:b/>
          <w:color w:val="000000"/>
          <w:szCs w:val="21"/>
        </w:rPr>
      </w:pPr>
      <w:r>
        <w:rPr>
          <w:rFonts w:hint="eastAsia" w:ascii="汉仪中黑简" w:hAnsi="汉仪中黑简" w:eastAsia="汉仪中黑简" w:cs="汉仪中黑简"/>
          <w:b/>
          <w:color w:val="000000"/>
          <w:szCs w:val="21"/>
        </w:rPr>
        <w:t>（二）法律的历史发展</w:t>
      </w:r>
    </w:p>
    <w:p>
      <w:pPr>
        <w:ind w:firstLine="420" w:firstLineChars="200"/>
        <w:rPr>
          <w:rFonts w:hint="eastAsia" w:ascii="汉仪中黑简" w:hAnsi="汉仪中黑简" w:eastAsia="汉仪中黑简" w:cs="汉仪中黑简"/>
          <w:color w:val="000000"/>
          <w:szCs w:val="21"/>
        </w:rPr>
      </w:pPr>
      <w:r>
        <w:rPr>
          <w:rFonts w:hint="eastAsia" w:ascii="汉仪中黑简" w:hAnsi="汉仪中黑简" w:eastAsia="汉仪中黑简" w:cs="汉仪中黑简"/>
          <w:color w:val="000000"/>
          <w:szCs w:val="21"/>
        </w:rPr>
        <w:t>随私有制、阶级和国家的产生而产生，随着私有制、阶级和国家的消亡而消亡。四种社会，四种法律，前三者建立在私有制经济上的剥削类型法律，社会主义法律是以公有制为基础的</w:t>
      </w:r>
      <w:r>
        <w:rPr>
          <w:rFonts w:hint="eastAsia" w:ascii="汉仪中黑简" w:hAnsi="汉仪中黑简" w:eastAsia="汉仪中黑简" w:cs="汉仪中黑简"/>
          <w:b w:val="0"/>
          <w:bCs/>
          <w:color w:val="000000"/>
          <w:szCs w:val="21"/>
        </w:rPr>
        <w:t>新型法律</w:t>
      </w:r>
      <w:r>
        <w:rPr>
          <w:rFonts w:hint="eastAsia" w:ascii="汉仪中黑简" w:hAnsi="汉仪中黑简" w:eastAsia="汉仪中黑简" w:cs="汉仪中黑简"/>
          <w:color w:val="000000"/>
          <w:szCs w:val="21"/>
        </w:rPr>
        <w:t>。</w:t>
      </w:r>
    </w:p>
    <w:p>
      <w:pPr>
        <w:ind w:firstLine="420" w:firstLineChars="200"/>
        <w:rPr>
          <w:rFonts w:hint="eastAsia" w:ascii="汉仪中黑简" w:hAnsi="汉仪中黑简" w:eastAsia="汉仪中黑简" w:cs="汉仪中黑简"/>
          <w:b/>
          <w:color w:val="000000"/>
          <w:szCs w:val="21"/>
        </w:rPr>
      </w:pPr>
      <w:r>
        <w:rPr>
          <w:rFonts w:hint="eastAsia" w:ascii="汉仪中黑简" w:hAnsi="汉仪中黑简" w:eastAsia="汉仪中黑简" w:cs="汉仪中黑简"/>
          <w:b/>
          <w:color w:val="000000"/>
          <w:szCs w:val="21"/>
        </w:rPr>
        <w:t>二、我国社会主义法律的本质特征</w:t>
      </w:r>
    </w:p>
    <w:p>
      <w:pPr>
        <w:ind w:firstLine="420" w:firstLineChars="200"/>
        <w:rPr>
          <w:rFonts w:hint="eastAsia" w:ascii="汉仪中黑简" w:hAnsi="汉仪中黑简" w:eastAsia="汉仪中黑简" w:cs="汉仪中黑简"/>
          <w:b/>
          <w:color w:val="000000"/>
          <w:szCs w:val="21"/>
        </w:rPr>
      </w:pPr>
      <w:r>
        <w:rPr>
          <w:rFonts w:hint="eastAsia" w:ascii="汉仪中黑简" w:hAnsi="汉仪中黑简" w:eastAsia="汉仪中黑简" w:cs="汉仪中黑简"/>
          <w:b/>
          <w:color w:val="000000"/>
          <w:szCs w:val="21"/>
          <w:lang w:val="en-US" w:eastAsia="zh-CN"/>
        </w:rPr>
        <w:t>①</w:t>
      </w:r>
      <w:r>
        <w:rPr>
          <w:rFonts w:hint="eastAsia" w:ascii="汉仪中黑简" w:hAnsi="汉仪中黑简" w:eastAsia="汉仪中黑简" w:cs="汉仪中黑简"/>
          <w:b/>
          <w:color w:val="000000"/>
          <w:szCs w:val="21"/>
        </w:rPr>
        <w:t>我国社会主义法律体现了党的主张和人民意志的统一</w:t>
      </w:r>
      <w:r>
        <w:rPr>
          <w:rFonts w:hint="eastAsia" w:ascii="汉仪中黑简" w:hAnsi="汉仪中黑简" w:eastAsia="汉仪中黑简" w:cs="汉仪中黑简"/>
          <w:color w:val="000000"/>
          <w:szCs w:val="21"/>
        </w:rPr>
        <w:t>。</w:t>
      </w:r>
    </w:p>
    <w:p>
      <w:pPr>
        <w:ind w:firstLine="420" w:firstLineChars="200"/>
        <w:rPr>
          <w:rFonts w:hint="default" w:ascii="汉仪中黑简" w:hAnsi="汉仪中黑简" w:eastAsia="汉仪中黑简" w:cs="汉仪中黑简"/>
          <w:b/>
          <w:color w:val="000000"/>
          <w:szCs w:val="21"/>
          <w:lang w:val="en-US" w:eastAsia="zh-CN"/>
        </w:rPr>
      </w:pPr>
      <w:r>
        <w:rPr>
          <w:rFonts w:hint="eastAsia" w:ascii="汉仪中黑简" w:hAnsi="汉仪中黑简" w:eastAsia="汉仪中黑简" w:cs="汉仪中黑简"/>
          <w:b/>
          <w:color w:val="000000"/>
          <w:szCs w:val="21"/>
          <w:lang w:val="en-US" w:eastAsia="zh-CN"/>
        </w:rPr>
        <w:t>②</w:t>
      </w:r>
      <w:r>
        <w:rPr>
          <w:rFonts w:hint="eastAsia" w:ascii="汉仪中黑简" w:hAnsi="汉仪中黑简" w:eastAsia="汉仪中黑简" w:cs="汉仪中黑简"/>
          <w:b/>
          <w:color w:val="000000"/>
          <w:szCs w:val="21"/>
        </w:rPr>
        <w:t>我国社会主义法律具有科学性和先进性</w:t>
      </w:r>
      <w:r>
        <w:rPr>
          <w:rFonts w:hint="eastAsia" w:ascii="汉仪中黑简" w:hAnsi="汉仪中黑简" w:eastAsia="汉仪中黑简" w:cs="汉仪中黑简"/>
          <w:color w:val="000000"/>
          <w:szCs w:val="21"/>
        </w:rPr>
        <w:t>。</w:t>
      </w:r>
      <w:r>
        <w:rPr>
          <w:rFonts w:hint="eastAsia" w:ascii="汉仪中黑简" w:hAnsi="汉仪中黑简" w:eastAsia="汉仪中黑简" w:cs="汉仪中黑简"/>
          <w:color w:val="000000"/>
          <w:szCs w:val="21"/>
          <w:lang w:eastAsia="zh-CN"/>
        </w:rPr>
        <w:t>（</w:t>
      </w:r>
      <w:r>
        <w:rPr>
          <w:rFonts w:hint="eastAsia" w:ascii="汉仪中黑简" w:hAnsi="汉仪中黑简" w:eastAsia="汉仪中黑简" w:cs="汉仪中黑简"/>
          <w:color w:val="000000"/>
          <w:szCs w:val="21"/>
          <w:lang w:val="en-US" w:eastAsia="zh-CN"/>
        </w:rPr>
        <w:t>尊重客观规律，适应时代要求）</w:t>
      </w:r>
    </w:p>
    <w:p>
      <w:pPr>
        <w:ind w:firstLine="420" w:firstLineChars="200"/>
        <w:rPr>
          <w:rFonts w:hint="eastAsia" w:ascii="汉仪中黑简" w:hAnsi="汉仪中黑简" w:eastAsia="汉仪中黑简" w:cs="汉仪中黑简"/>
          <w:b/>
          <w:color w:val="000000"/>
          <w:szCs w:val="21"/>
        </w:rPr>
      </w:pPr>
      <w:r>
        <w:rPr>
          <w:rFonts w:hint="eastAsia" w:ascii="汉仪中黑简" w:hAnsi="汉仪中黑简" w:eastAsia="汉仪中黑简" w:cs="汉仪中黑简"/>
          <w:b/>
          <w:color w:val="000000"/>
          <w:szCs w:val="21"/>
          <w:lang w:val="en-US" w:eastAsia="zh-CN"/>
        </w:rPr>
        <w:t>③</w:t>
      </w:r>
      <w:r>
        <w:rPr>
          <w:rFonts w:hint="eastAsia" w:ascii="汉仪中黑简" w:hAnsi="汉仪中黑简" w:eastAsia="汉仪中黑简" w:cs="汉仪中黑简"/>
          <w:b/>
          <w:color w:val="000000"/>
          <w:szCs w:val="21"/>
        </w:rPr>
        <w:t>我国社会主义法律是中国特色社会主义建设的重要保障</w:t>
      </w:r>
      <w:r>
        <w:rPr>
          <w:rFonts w:hint="eastAsia" w:ascii="汉仪中黑简" w:hAnsi="汉仪中黑简" w:eastAsia="汉仪中黑简" w:cs="汉仪中黑简"/>
          <w:color w:val="000000"/>
          <w:szCs w:val="21"/>
        </w:rPr>
        <w:t>。</w:t>
      </w:r>
    </w:p>
    <w:p>
      <w:pPr>
        <w:ind w:firstLine="420" w:firstLineChars="200"/>
        <w:rPr>
          <w:rFonts w:hint="eastAsia" w:ascii="汉仪中黑简" w:hAnsi="汉仪中黑简" w:eastAsia="汉仪中黑简" w:cs="汉仪中黑简"/>
          <w:b/>
          <w:color w:val="000000"/>
          <w:szCs w:val="21"/>
        </w:rPr>
      </w:pPr>
      <w:r>
        <w:rPr>
          <w:rFonts w:hint="eastAsia" w:ascii="汉仪中黑简" w:hAnsi="汉仪中黑简" w:eastAsia="汉仪中黑简" w:cs="汉仪中黑简"/>
          <w:b/>
          <w:color w:val="000000"/>
          <w:szCs w:val="21"/>
        </w:rPr>
        <w:t>三、我国社会主义法律的运行</w:t>
      </w:r>
    </w:p>
    <w:p>
      <w:pPr>
        <w:ind w:firstLine="420" w:firstLineChars="200"/>
        <w:rPr>
          <w:rFonts w:hint="eastAsia" w:ascii="汉仪中黑简" w:hAnsi="汉仪中黑简" w:eastAsia="汉仪中黑简" w:cs="汉仪中黑简"/>
          <w:color w:val="000000"/>
          <w:szCs w:val="21"/>
        </w:rPr>
      </w:pPr>
      <w:r>
        <w:rPr>
          <w:rFonts w:hint="eastAsia" w:ascii="汉仪中黑简" w:hAnsi="汉仪中黑简" w:eastAsia="汉仪中黑简" w:cs="汉仪中黑简"/>
          <w:b/>
          <w:color w:val="000000"/>
          <w:szCs w:val="21"/>
        </w:rPr>
        <w:t>法律制定</w:t>
      </w:r>
      <w:r>
        <w:rPr>
          <w:rFonts w:hint="eastAsia" w:ascii="汉仪中黑简" w:hAnsi="汉仪中黑简" w:eastAsia="汉仪中黑简" w:cs="汉仪中黑简"/>
          <w:color w:val="000000"/>
          <w:szCs w:val="21"/>
        </w:rPr>
        <w:t>；</w:t>
      </w:r>
      <w:r>
        <w:rPr>
          <w:rFonts w:hint="eastAsia" w:ascii="汉仪中黑简" w:hAnsi="汉仪中黑简" w:eastAsia="汉仪中黑简" w:cs="汉仪中黑简"/>
          <w:b/>
          <w:color w:val="000000"/>
          <w:szCs w:val="21"/>
        </w:rPr>
        <w:t>法律执行</w:t>
      </w:r>
      <w:r>
        <w:rPr>
          <w:rFonts w:hint="eastAsia" w:ascii="汉仪中黑简" w:hAnsi="汉仪中黑简" w:eastAsia="汉仪中黑简" w:cs="汉仪中黑简"/>
          <w:color w:val="000000"/>
          <w:szCs w:val="21"/>
        </w:rPr>
        <w:t>；</w:t>
      </w:r>
      <w:r>
        <w:rPr>
          <w:rFonts w:hint="eastAsia" w:ascii="汉仪中黑简" w:hAnsi="汉仪中黑简" w:eastAsia="汉仪中黑简" w:cs="汉仪中黑简"/>
          <w:b/>
          <w:color w:val="000000"/>
          <w:szCs w:val="21"/>
        </w:rPr>
        <w:t>法律适用</w:t>
      </w:r>
      <w:r>
        <w:rPr>
          <w:rFonts w:hint="eastAsia" w:ascii="汉仪中黑简" w:hAnsi="汉仪中黑简" w:eastAsia="汉仪中黑简" w:cs="汉仪中黑简"/>
          <w:color w:val="000000"/>
          <w:szCs w:val="21"/>
        </w:rPr>
        <w:t>；</w:t>
      </w:r>
      <w:r>
        <w:rPr>
          <w:rFonts w:hint="eastAsia" w:ascii="汉仪中黑简" w:hAnsi="汉仪中黑简" w:eastAsia="汉仪中黑简" w:cs="汉仪中黑简"/>
          <w:b/>
          <w:color w:val="000000"/>
          <w:szCs w:val="21"/>
        </w:rPr>
        <w:t>法律遵守</w:t>
      </w:r>
      <w:r>
        <w:rPr>
          <w:rFonts w:hint="eastAsia" w:ascii="汉仪中黑简" w:hAnsi="汉仪中黑简" w:eastAsia="汉仪中黑简" w:cs="汉仪中黑简"/>
          <w:color w:val="000000"/>
          <w:szCs w:val="21"/>
        </w:rPr>
        <w:t>。</w:t>
      </w:r>
    </w:p>
    <w:p>
      <w:pPr>
        <w:ind w:firstLine="420" w:firstLineChars="200"/>
        <w:rPr>
          <w:rFonts w:hint="eastAsia" w:ascii="汉仪中黑简" w:hAnsi="汉仪中黑简" w:eastAsia="汉仪中黑简" w:cs="汉仪中黑简"/>
          <w:color w:val="000000"/>
          <w:szCs w:val="21"/>
        </w:rPr>
      </w:pPr>
    </w:p>
    <w:p>
      <w:pPr>
        <w:numPr>
          <w:ilvl w:val="0"/>
          <w:numId w:val="33"/>
        </w:numPr>
        <w:jc w:val="center"/>
        <w:rPr>
          <w:rFonts w:hint="eastAsia" w:ascii="汉仪中黑简" w:hAnsi="汉仪中黑简" w:eastAsia="汉仪中黑简" w:cs="汉仪中黑简"/>
          <w:b/>
          <w:color w:val="000000"/>
          <w:sz w:val="28"/>
          <w:szCs w:val="28"/>
        </w:rPr>
      </w:pPr>
      <w:r>
        <w:rPr>
          <w:rFonts w:hint="eastAsia" w:ascii="汉仪中黑简" w:hAnsi="汉仪中黑简" w:eastAsia="汉仪中黑简" w:cs="汉仪中黑简"/>
          <w:b/>
          <w:color w:val="000000"/>
          <w:sz w:val="28"/>
          <w:szCs w:val="28"/>
          <w:lang w:val="en-US" w:eastAsia="zh-CN"/>
        </w:rPr>
        <w:t>坚持全面依法治国</w:t>
      </w:r>
    </w:p>
    <w:p>
      <w:pPr>
        <w:numPr>
          <w:ilvl w:val="0"/>
          <w:numId w:val="34"/>
        </w:numPr>
        <w:ind w:firstLine="420" w:firstLineChars="200"/>
        <w:rPr>
          <w:rFonts w:hint="eastAsia" w:ascii="汉仪中黑简" w:hAnsi="汉仪中黑简" w:eastAsia="汉仪中黑简" w:cs="汉仪中黑简"/>
          <w:b/>
          <w:color w:val="000000"/>
          <w:szCs w:val="21"/>
          <w:lang w:val="en-US" w:eastAsia="zh-CN"/>
        </w:rPr>
      </w:pPr>
      <w:r>
        <w:rPr>
          <w:rFonts w:hint="eastAsia" w:ascii="汉仪中黑简" w:hAnsi="汉仪中黑简" w:eastAsia="汉仪中黑简" w:cs="汉仪中黑简"/>
          <w:b/>
          <w:color w:val="000000"/>
          <w:szCs w:val="21"/>
          <w:lang w:val="en-US" w:eastAsia="zh-CN"/>
        </w:rPr>
        <w:t>全面依法治国的根本遵循</w:t>
      </w:r>
    </w:p>
    <w:p>
      <w:pPr>
        <w:numPr>
          <w:ilvl w:val="0"/>
          <w:numId w:val="0"/>
        </w:numPr>
        <w:ind w:firstLine="420" w:firstLineChars="0"/>
        <w:rPr>
          <w:rFonts w:hint="default" w:ascii="汉仪中黑简" w:hAnsi="汉仪中黑简" w:eastAsia="汉仪中黑简" w:cs="汉仪中黑简"/>
          <w:b w:val="0"/>
          <w:bCs/>
          <w:color w:val="000000"/>
          <w:szCs w:val="21"/>
          <w:lang w:val="en-US" w:eastAsia="zh-CN"/>
        </w:rPr>
      </w:pPr>
      <w:r>
        <w:rPr>
          <w:rFonts w:hint="eastAsia" w:ascii="汉仪中黑简" w:hAnsi="汉仪中黑简" w:eastAsia="汉仪中黑简" w:cs="汉仪中黑简"/>
          <w:b w:val="0"/>
          <w:bCs/>
          <w:color w:val="000000"/>
          <w:szCs w:val="21"/>
          <w:lang w:val="en-US" w:eastAsia="zh-CN"/>
        </w:rPr>
        <w:t>习近平法治思想是全面依法治国的指导思想与根本遵循</w:t>
      </w:r>
      <w:r>
        <w:rPr>
          <w:rFonts w:hint="eastAsia" w:ascii="汉仪中黑简" w:hAnsi="汉仪中黑简" w:eastAsia="汉仪中黑简" w:cs="汉仪中黑简"/>
          <w:b/>
          <w:color w:val="000000"/>
          <w:szCs w:val="21"/>
          <w:lang w:val="en-US" w:eastAsia="zh-CN"/>
        </w:rPr>
        <w:t>（</w:t>
      </w:r>
      <w:r>
        <w:rPr>
          <w:rFonts w:hint="eastAsia" w:ascii="汉仪中黑简" w:hAnsi="汉仪中黑简" w:eastAsia="汉仪中黑简" w:cs="汉仪中黑简"/>
          <w:b w:val="0"/>
          <w:bCs/>
          <w:color w:val="000000"/>
          <w:szCs w:val="21"/>
          <w:lang w:val="en-US" w:eastAsia="zh-CN"/>
        </w:rPr>
        <w:t>十一个坚持）</w:t>
      </w:r>
    </w:p>
    <w:p>
      <w:pPr>
        <w:numPr>
          <w:ilvl w:val="0"/>
          <w:numId w:val="34"/>
        </w:numPr>
        <w:ind w:left="0" w:leftChars="0" w:firstLine="420" w:firstLineChars="200"/>
        <w:rPr>
          <w:rFonts w:hint="eastAsia" w:ascii="汉仪中黑简" w:hAnsi="汉仪中黑简" w:eastAsia="汉仪中黑简" w:cs="汉仪中黑简"/>
          <w:b/>
          <w:color w:val="000000"/>
          <w:szCs w:val="21"/>
          <w:lang w:val="en-US" w:eastAsia="zh-CN"/>
        </w:rPr>
      </w:pPr>
      <w:r>
        <w:rPr>
          <w:rFonts w:hint="eastAsia" w:ascii="汉仪中黑简" w:hAnsi="汉仪中黑简" w:eastAsia="汉仪中黑简" w:cs="汉仪中黑简"/>
          <w:b/>
          <w:color w:val="000000"/>
          <w:szCs w:val="21"/>
          <w:lang w:val="en-US" w:eastAsia="zh-CN"/>
        </w:rPr>
        <w:t>坚持走中国特色社会主义法治道路</w:t>
      </w:r>
    </w:p>
    <w:p>
      <w:pPr>
        <w:numPr>
          <w:ilvl w:val="0"/>
          <w:numId w:val="0"/>
        </w:numPr>
        <w:ind w:leftChars="200"/>
        <w:rPr>
          <w:rFonts w:hint="default" w:ascii="汉仪中黑简" w:hAnsi="汉仪中黑简" w:eastAsia="汉仪中黑简" w:cs="汉仪中黑简"/>
          <w:b/>
          <w:color w:val="000000"/>
          <w:szCs w:val="21"/>
          <w:lang w:val="en-US" w:eastAsia="zh-CN"/>
        </w:rPr>
      </w:pPr>
      <w:r>
        <w:rPr>
          <w:rFonts w:hint="eastAsia" w:ascii="汉仪中黑简" w:hAnsi="汉仪中黑简" w:eastAsia="汉仪中黑简" w:cs="汉仪中黑简"/>
          <w:b/>
          <w:color w:val="000000"/>
          <w:szCs w:val="21"/>
          <w:lang w:val="en-US" w:eastAsia="zh-CN"/>
        </w:rPr>
        <w:t>必须遵循的原则：</w:t>
      </w:r>
    </w:p>
    <w:p>
      <w:pPr>
        <w:numPr>
          <w:ilvl w:val="0"/>
          <w:numId w:val="0"/>
        </w:numPr>
        <w:ind w:leftChars="200"/>
        <w:rPr>
          <w:rFonts w:hint="default" w:ascii="汉仪中黑简" w:hAnsi="汉仪中黑简" w:eastAsia="汉仪中黑简" w:cs="汉仪中黑简"/>
          <w:b w:val="0"/>
          <w:bCs/>
          <w:color w:val="000000"/>
          <w:szCs w:val="21"/>
          <w:lang w:val="en-US" w:eastAsia="zh-CN"/>
        </w:rPr>
      </w:pPr>
      <w:r>
        <w:rPr>
          <w:rFonts w:hint="eastAsia" w:ascii="汉仪中黑简" w:hAnsi="汉仪中黑简" w:eastAsia="汉仪中黑简" w:cs="汉仪中黑简"/>
          <w:b/>
          <w:bCs w:val="0"/>
          <w:color w:val="000000"/>
          <w:szCs w:val="21"/>
          <w:lang w:val="en-US" w:eastAsia="zh-CN"/>
        </w:rPr>
        <w:t>①坚持中国共产党的领导</w:t>
      </w:r>
      <w:r>
        <w:rPr>
          <w:rFonts w:hint="eastAsia" w:ascii="汉仪中黑简" w:hAnsi="汉仪中黑简" w:eastAsia="汉仪中黑简" w:cs="汉仪中黑简"/>
          <w:b w:val="0"/>
          <w:bCs/>
          <w:color w:val="000000"/>
          <w:szCs w:val="21"/>
          <w:lang w:val="en-US" w:eastAsia="zh-CN"/>
        </w:rPr>
        <w:t>（党的领导是社会主义法治最根本保证）</w:t>
      </w:r>
    </w:p>
    <w:p>
      <w:pPr>
        <w:numPr>
          <w:ilvl w:val="0"/>
          <w:numId w:val="0"/>
        </w:numPr>
        <w:ind w:leftChars="200"/>
        <w:rPr>
          <w:rFonts w:hint="eastAsia" w:ascii="汉仪中黑简" w:hAnsi="汉仪中黑简" w:eastAsia="汉仪中黑简" w:cs="汉仪中黑简"/>
          <w:b/>
          <w:bCs w:val="0"/>
          <w:color w:val="000000"/>
          <w:szCs w:val="21"/>
          <w:lang w:val="en-US" w:eastAsia="zh-CN"/>
        </w:rPr>
      </w:pPr>
      <w:r>
        <w:rPr>
          <w:rFonts w:hint="eastAsia" w:ascii="汉仪中黑简" w:hAnsi="汉仪中黑简" w:eastAsia="汉仪中黑简" w:cs="汉仪中黑简"/>
          <w:b/>
          <w:bCs w:val="0"/>
          <w:color w:val="000000"/>
          <w:szCs w:val="21"/>
          <w:lang w:val="en-US" w:eastAsia="zh-CN"/>
        </w:rPr>
        <w:t>②坚持人民主体地位</w:t>
      </w:r>
    </w:p>
    <w:p>
      <w:pPr>
        <w:numPr>
          <w:ilvl w:val="0"/>
          <w:numId w:val="0"/>
        </w:numPr>
        <w:ind w:leftChars="200"/>
        <w:rPr>
          <w:rFonts w:hint="eastAsia" w:ascii="汉仪中黑简" w:hAnsi="汉仪中黑简" w:eastAsia="汉仪中黑简" w:cs="汉仪中黑简"/>
          <w:b w:val="0"/>
          <w:bCs/>
          <w:color w:val="000000"/>
          <w:szCs w:val="21"/>
          <w:lang w:val="en-US" w:eastAsia="zh-CN"/>
        </w:rPr>
      </w:pPr>
      <w:r>
        <w:rPr>
          <w:rFonts w:hint="eastAsia" w:ascii="汉仪中黑简" w:hAnsi="汉仪中黑简" w:eastAsia="汉仪中黑简" w:cs="汉仪中黑简"/>
          <w:b/>
          <w:bCs w:val="0"/>
          <w:color w:val="000000"/>
          <w:szCs w:val="21"/>
          <w:lang w:val="en-US" w:eastAsia="zh-CN"/>
        </w:rPr>
        <w:t>③坚持法律面前人人平等</w:t>
      </w:r>
      <w:r>
        <w:rPr>
          <w:rFonts w:hint="eastAsia" w:ascii="汉仪中黑简" w:hAnsi="汉仪中黑简" w:eastAsia="汉仪中黑简" w:cs="汉仪中黑简"/>
          <w:b w:val="0"/>
          <w:bCs/>
          <w:color w:val="000000"/>
          <w:szCs w:val="21"/>
          <w:lang w:val="en-US" w:eastAsia="zh-CN"/>
        </w:rPr>
        <w:t>（平等是社会主义法律的基本属性）</w:t>
      </w:r>
    </w:p>
    <w:p>
      <w:pPr>
        <w:numPr>
          <w:ilvl w:val="0"/>
          <w:numId w:val="0"/>
        </w:numPr>
        <w:ind w:leftChars="200"/>
        <w:rPr>
          <w:rFonts w:hint="eastAsia" w:ascii="汉仪中黑简" w:hAnsi="汉仪中黑简" w:eastAsia="汉仪中黑简" w:cs="汉仪中黑简"/>
          <w:b/>
          <w:bCs w:val="0"/>
          <w:color w:val="000000"/>
          <w:szCs w:val="21"/>
          <w:lang w:val="en-US" w:eastAsia="zh-CN"/>
        </w:rPr>
      </w:pPr>
      <w:r>
        <w:rPr>
          <w:rFonts w:hint="eastAsia" w:ascii="汉仪中黑简" w:hAnsi="汉仪中黑简" w:eastAsia="汉仪中黑简" w:cs="汉仪中黑简"/>
          <w:b/>
          <w:bCs w:val="0"/>
          <w:color w:val="000000"/>
          <w:szCs w:val="21"/>
          <w:lang w:val="en-US" w:eastAsia="zh-CN"/>
        </w:rPr>
        <w:t>④坚持依法治国与以德治国相结合</w:t>
      </w:r>
    </w:p>
    <w:p>
      <w:pPr>
        <w:numPr>
          <w:ilvl w:val="0"/>
          <w:numId w:val="0"/>
        </w:numPr>
        <w:ind w:leftChars="200"/>
        <w:rPr>
          <w:rFonts w:hint="default" w:ascii="汉仪中黑简" w:hAnsi="汉仪中黑简" w:eastAsia="汉仪中黑简" w:cs="汉仪中黑简"/>
          <w:b/>
          <w:bCs w:val="0"/>
          <w:color w:val="000000"/>
          <w:szCs w:val="21"/>
          <w:lang w:val="en-US" w:eastAsia="zh-CN"/>
        </w:rPr>
      </w:pPr>
      <w:r>
        <w:rPr>
          <w:rFonts w:hint="eastAsia" w:ascii="汉仪中黑简" w:hAnsi="汉仪中黑简" w:eastAsia="汉仪中黑简" w:cs="汉仪中黑简"/>
          <w:b/>
          <w:bCs w:val="0"/>
          <w:color w:val="000000"/>
          <w:szCs w:val="21"/>
          <w:lang w:val="en-US" w:eastAsia="zh-CN"/>
        </w:rPr>
        <w:t>⑤坚持从中国实际出发</w:t>
      </w:r>
    </w:p>
    <w:p>
      <w:pPr>
        <w:numPr>
          <w:ilvl w:val="0"/>
          <w:numId w:val="34"/>
        </w:numPr>
        <w:ind w:left="0" w:leftChars="0" w:firstLine="420" w:firstLineChars="200"/>
        <w:rPr>
          <w:rFonts w:hint="eastAsia" w:ascii="汉仪中黑简" w:hAnsi="汉仪中黑简" w:eastAsia="汉仪中黑简" w:cs="汉仪中黑简"/>
          <w:b/>
          <w:color w:val="000000"/>
          <w:szCs w:val="21"/>
          <w:lang w:val="en-US" w:eastAsia="zh-CN"/>
        </w:rPr>
      </w:pPr>
      <w:r>
        <w:rPr>
          <w:rFonts w:hint="eastAsia" w:ascii="汉仪中黑简" w:hAnsi="汉仪中黑简" w:eastAsia="汉仪中黑简" w:cs="汉仪中黑简"/>
          <w:b/>
          <w:color w:val="000000"/>
          <w:szCs w:val="21"/>
        </w:rPr>
        <w:t>建设</w:t>
      </w:r>
      <w:r>
        <w:rPr>
          <w:rFonts w:hint="eastAsia" w:ascii="汉仪中黑简" w:hAnsi="汉仪中黑简" w:eastAsia="汉仪中黑简" w:cs="汉仪中黑简"/>
          <w:b/>
          <w:color w:val="000000"/>
          <w:szCs w:val="21"/>
          <w:lang w:val="en-US" w:eastAsia="zh-CN"/>
        </w:rPr>
        <w:t>法治中国</w:t>
      </w:r>
    </w:p>
    <w:p>
      <w:pPr>
        <w:numPr>
          <w:ilvl w:val="0"/>
          <w:numId w:val="35"/>
        </w:numPr>
        <w:ind w:leftChars="200"/>
        <w:rPr>
          <w:rFonts w:hint="default" w:ascii="汉仪中黑简" w:hAnsi="汉仪中黑简" w:eastAsia="汉仪中黑简" w:cs="汉仪中黑简"/>
          <w:b/>
          <w:color w:val="000000"/>
          <w:szCs w:val="21"/>
          <w:lang w:val="en-US" w:eastAsia="zh-CN"/>
        </w:rPr>
      </w:pPr>
      <w:r>
        <w:rPr>
          <w:rFonts w:hint="eastAsia" w:ascii="汉仪中黑简" w:hAnsi="汉仪中黑简" w:eastAsia="汉仪中黑简" w:cs="汉仪中黑简"/>
          <w:b/>
          <w:color w:val="000000"/>
          <w:szCs w:val="21"/>
          <w:lang w:val="en-US" w:eastAsia="zh-CN"/>
        </w:rPr>
        <w:t>建设中国特色社会主义法治体系（总抓手）</w:t>
      </w:r>
    </w:p>
    <w:p>
      <w:pPr>
        <w:ind w:firstLine="420" w:firstLineChars="200"/>
        <w:rPr>
          <w:rFonts w:hint="eastAsia" w:ascii="汉仪中黑简" w:hAnsi="汉仪中黑简" w:eastAsia="汉仪中黑简" w:cs="汉仪中黑简"/>
          <w:color w:val="000000"/>
          <w:szCs w:val="21"/>
          <w:lang w:eastAsia="zh-CN"/>
        </w:rPr>
      </w:pPr>
      <w:r>
        <w:rPr>
          <w:rFonts w:hint="eastAsia" w:ascii="汉仪中黑简" w:hAnsi="汉仪中黑简" w:eastAsia="汉仪中黑简" w:cs="汉仪中黑简"/>
          <w:b/>
          <w:color w:val="000000"/>
          <w:szCs w:val="21"/>
        </w:rPr>
        <w:t>完备法律规范体系</w:t>
      </w:r>
      <w:r>
        <w:rPr>
          <w:rFonts w:hint="eastAsia" w:ascii="汉仪中黑简" w:hAnsi="汉仪中黑简" w:eastAsia="汉仪中黑简" w:cs="汉仪中黑简"/>
          <w:b/>
          <w:color w:val="000000"/>
          <w:szCs w:val="21"/>
          <w:lang w:eastAsia="zh-CN"/>
        </w:rPr>
        <w:t>；</w:t>
      </w:r>
      <w:r>
        <w:rPr>
          <w:rFonts w:hint="eastAsia" w:ascii="汉仪中黑简" w:hAnsi="汉仪中黑简" w:eastAsia="汉仪中黑简" w:cs="汉仪中黑简"/>
          <w:b/>
          <w:color w:val="000000"/>
          <w:szCs w:val="21"/>
        </w:rPr>
        <w:t>高效法治实施体系</w:t>
      </w:r>
      <w:r>
        <w:rPr>
          <w:rFonts w:hint="eastAsia" w:ascii="汉仪中黑简" w:hAnsi="汉仪中黑简" w:eastAsia="汉仪中黑简" w:cs="汉仪中黑简"/>
          <w:color w:val="000000"/>
          <w:szCs w:val="21"/>
        </w:rPr>
        <w:t>；</w:t>
      </w:r>
      <w:r>
        <w:rPr>
          <w:rFonts w:hint="eastAsia" w:ascii="汉仪中黑简" w:hAnsi="汉仪中黑简" w:eastAsia="汉仪中黑简" w:cs="汉仪中黑简"/>
          <w:b/>
          <w:color w:val="000000"/>
          <w:szCs w:val="21"/>
        </w:rPr>
        <w:t>严密法治监督体系</w:t>
      </w:r>
      <w:r>
        <w:rPr>
          <w:rFonts w:hint="eastAsia" w:ascii="汉仪中黑简" w:hAnsi="汉仪中黑简" w:eastAsia="汉仪中黑简" w:cs="汉仪中黑简"/>
          <w:color w:val="000000"/>
          <w:szCs w:val="21"/>
        </w:rPr>
        <w:t>；</w:t>
      </w:r>
      <w:r>
        <w:rPr>
          <w:rFonts w:hint="eastAsia" w:ascii="汉仪中黑简" w:hAnsi="汉仪中黑简" w:eastAsia="汉仪中黑简" w:cs="汉仪中黑简"/>
          <w:b/>
          <w:color w:val="000000"/>
          <w:szCs w:val="21"/>
        </w:rPr>
        <w:t>有力法治保障体系</w:t>
      </w:r>
      <w:r>
        <w:rPr>
          <w:rFonts w:hint="eastAsia" w:ascii="汉仪中黑简" w:hAnsi="汉仪中黑简" w:eastAsia="汉仪中黑简" w:cs="汉仪中黑简"/>
          <w:color w:val="000000"/>
          <w:szCs w:val="21"/>
        </w:rPr>
        <w:t>；</w:t>
      </w:r>
      <w:r>
        <w:rPr>
          <w:rFonts w:hint="eastAsia" w:ascii="汉仪中黑简" w:hAnsi="汉仪中黑简" w:eastAsia="汉仪中黑简" w:cs="汉仪中黑简"/>
          <w:b/>
          <w:color w:val="000000"/>
          <w:szCs w:val="21"/>
        </w:rPr>
        <w:t>完善党内法规体系</w:t>
      </w:r>
      <w:r>
        <w:rPr>
          <w:rFonts w:hint="eastAsia" w:ascii="汉仪中黑简" w:hAnsi="汉仪中黑简" w:eastAsia="汉仪中黑简" w:cs="汉仪中黑简"/>
          <w:b/>
          <w:color w:val="000000"/>
          <w:szCs w:val="21"/>
          <w:lang w:eastAsia="zh-CN"/>
        </w:rPr>
        <w:t>。</w:t>
      </w:r>
    </w:p>
    <w:p>
      <w:pPr>
        <w:numPr>
          <w:ilvl w:val="0"/>
          <w:numId w:val="35"/>
        </w:numPr>
        <w:ind w:left="420" w:leftChars="200" w:firstLine="0" w:firstLineChars="0"/>
        <w:rPr>
          <w:rFonts w:hint="default" w:ascii="汉仪中黑简" w:hAnsi="汉仪中黑简" w:eastAsia="汉仪中黑简" w:cs="汉仪中黑简"/>
          <w:b w:val="0"/>
          <w:bCs w:val="0"/>
          <w:color w:val="000000"/>
          <w:szCs w:val="21"/>
          <w:lang w:val="en-US" w:eastAsia="zh-CN"/>
        </w:rPr>
      </w:pPr>
      <w:r>
        <w:rPr>
          <w:rFonts w:hint="eastAsia" w:ascii="汉仪中黑简" w:hAnsi="汉仪中黑简" w:eastAsia="汉仪中黑简" w:cs="汉仪中黑简"/>
          <w:b/>
          <w:bCs/>
          <w:color w:val="000000"/>
          <w:szCs w:val="21"/>
          <w:lang w:val="en-US" w:eastAsia="zh-CN"/>
        </w:rPr>
        <w:t>坚持依法治国、依法执政、依法行政共同推进，坚持法治国家、法治政府、法治社会一体建设</w:t>
      </w:r>
    </w:p>
    <w:p>
      <w:pPr>
        <w:ind w:firstLine="420" w:firstLineChars="200"/>
        <w:rPr>
          <w:rFonts w:hint="default" w:ascii="汉仪中黑简" w:hAnsi="汉仪中黑简" w:eastAsia="汉仪中黑简" w:cs="汉仪中黑简"/>
          <w:b/>
          <w:color w:val="000000"/>
          <w:szCs w:val="21"/>
          <w:lang w:val="en-US" w:eastAsia="zh-CN"/>
        </w:rPr>
      </w:pPr>
      <w:r>
        <w:rPr>
          <w:rFonts w:hint="eastAsia" w:ascii="汉仪中黑简" w:hAnsi="汉仪中黑简" w:eastAsia="汉仪中黑简" w:cs="汉仪中黑简"/>
          <w:b/>
          <w:color w:val="000000"/>
          <w:szCs w:val="21"/>
          <w:lang w:eastAsia="zh-CN"/>
        </w:rPr>
        <w:t>（</w:t>
      </w:r>
      <w:r>
        <w:rPr>
          <w:rFonts w:hint="eastAsia" w:ascii="汉仪中黑简" w:hAnsi="汉仪中黑简" w:eastAsia="汉仪中黑简" w:cs="汉仪中黑简"/>
          <w:b/>
          <w:color w:val="000000"/>
          <w:szCs w:val="21"/>
          <w:lang w:val="en-US" w:eastAsia="zh-CN"/>
        </w:rPr>
        <w:t>三</w:t>
      </w:r>
      <w:r>
        <w:rPr>
          <w:rFonts w:hint="eastAsia" w:ascii="汉仪中黑简" w:hAnsi="汉仪中黑简" w:eastAsia="汉仪中黑简" w:cs="汉仪中黑简"/>
          <w:b/>
          <w:color w:val="000000"/>
          <w:szCs w:val="21"/>
          <w:lang w:eastAsia="zh-CN"/>
        </w:rPr>
        <w:t>）</w:t>
      </w:r>
      <w:r>
        <w:rPr>
          <w:rFonts w:hint="eastAsia" w:ascii="汉仪中黑简" w:hAnsi="汉仪中黑简" w:eastAsia="汉仪中黑简" w:cs="汉仪中黑简"/>
          <w:b/>
          <w:color w:val="000000"/>
          <w:szCs w:val="21"/>
          <w:lang w:val="en-US" w:eastAsia="zh-CN"/>
        </w:rPr>
        <w:t>坚持全面推进科学立法、严格执法、公正司法、全民守法</w:t>
      </w:r>
    </w:p>
    <w:p>
      <w:pPr>
        <w:ind w:firstLine="420" w:firstLineChars="200"/>
        <w:rPr>
          <w:rFonts w:hint="eastAsia" w:ascii="汉仪中黑简" w:hAnsi="汉仪中黑简" w:eastAsia="汉仪中黑简" w:cs="汉仪中黑简"/>
          <w:color w:val="000000"/>
          <w:szCs w:val="21"/>
        </w:rPr>
      </w:pPr>
    </w:p>
    <w:p>
      <w:pPr>
        <w:numPr>
          <w:ilvl w:val="0"/>
          <w:numId w:val="33"/>
        </w:numPr>
        <w:ind w:left="1140" w:hanging="720"/>
        <w:jc w:val="center"/>
        <w:rPr>
          <w:rFonts w:hint="eastAsia" w:ascii="汉仪中黑简" w:hAnsi="汉仪中黑简" w:eastAsia="汉仪中黑简" w:cs="汉仪中黑简"/>
          <w:b/>
          <w:color w:val="000000"/>
          <w:sz w:val="28"/>
          <w:szCs w:val="28"/>
        </w:rPr>
      </w:pPr>
      <w:r>
        <w:rPr>
          <w:rFonts w:hint="eastAsia" w:ascii="汉仪中黑简" w:hAnsi="汉仪中黑简" w:eastAsia="汉仪中黑简" w:cs="汉仪中黑简"/>
          <w:b/>
          <w:color w:val="000000"/>
          <w:sz w:val="28"/>
          <w:szCs w:val="28"/>
          <w:lang w:val="en-US" w:eastAsia="zh-CN"/>
        </w:rPr>
        <w:t>维护宪法权威</w:t>
      </w:r>
    </w:p>
    <w:p>
      <w:pPr>
        <w:ind w:firstLine="420" w:firstLineChars="200"/>
        <w:rPr>
          <w:rFonts w:hint="eastAsia" w:ascii="汉仪中黑简" w:hAnsi="汉仪中黑简" w:eastAsia="汉仪中黑简" w:cs="汉仪中黑简"/>
          <w:color w:val="000000"/>
          <w:szCs w:val="21"/>
        </w:rPr>
      </w:pPr>
      <w:r>
        <w:rPr>
          <w:rFonts w:hint="eastAsia" w:ascii="汉仪中黑简" w:hAnsi="汉仪中黑简" w:eastAsia="汉仪中黑简" w:cs="汉仪中黑简"/>
          <w:color w:val="000000"/>
          <w:szCs w:val="21"/>
        </w:rPr>
        <w:t>宪法是治国安邦的总章程，是党和人民意志的集中体现，是中国特色社会主义法律体系的核心，在全面依法治国中具有突出地位和重要作用。</w:t>
      </w:r>
    </w:p>
    <w:p>
      <w:pPr>
        <w:numPr>
          <w:ilvl w:val="0"/>
          <w:numId w:val="36"/>
        </w:numPr>
        <w:ind w:firstLine="420" w:firstLineChars="200"/>
        <w:rPr>
          <w:rFonts w:hint="eastAsia" w:ascii="汉仪中黑简" w:hAnsi="汉仪中黑简" w:eastAsia="汉仪中黑简" w:cs="汉仪中黑简"/>
          <w:b/>
          <w:color w:val="000000"/>
          <w:szCs w:val="21"/>
          <w:lang w:eastAsia="zh-CN"/>
        </w:rPr>
      </w:pPr>
      <w:r>
        <w:rPr>
          <w:rFonts w:hint="eastAsia" w:ascii="汉仪中黑简" w:hAnsi="汉仪中黑简" w:eastAsia="汉仪中黑简" w:cs="汉仪中黑简"/>
          <w:b/>
          <w:color w:val="000000"/>
          <w:szCs w:val="21"/>
        </w:rPr>
        <w:t>我国宪法的形成和发展</w:t>
      </w:r>
      <w:r>
        <w:rPr>
          <w:rFonts w:hint="eastAsia" w:ascii="汉仪中黑简" w:hAnsi="汉仪中黑简" w:eastAsia="汉仪中黑简" w:cs="汉仪中黑简"/>
          <w:b w:val="0"/>
          <w:bCs/>
          <w:color w:val="000000"/>
          <w:szCs w:val="21"/>
          <w:lang w:eastAsia="zh-CN"/>
        </w:rPr>
        <w:t>（</w:t>
      </w:r>
      <w:r>
        <w:rPr>
          <w:rFonts w:hint="eastAsia" w:ascii="汉仪中黑简" w:hAnsi="汉仪中黑简" w:eastAsia="汉仪中黑简" w:cs="汉仪中黑简"/>
          <w:b w:val="0"/>
          <w:bCs/>
          <w:color w:val="000000"/>
          <w:szCs w:val="21"/>
          <w:lang w:val="en-US" w:eastAsia="zh-CN"/>
        </w:rPr>
        <w:t>54宪法、82宪法</w:t>
      </w:r>
      <w:r>
        <w:rPr>
          <w:rFonts w:hint="eastAsia" w:ascii="汉仪中黑简" w:hAnsi="汉仪中黑简" w:eastAsia="汉仪中黑简" w:cs="汉仪中黑简"/>
          <w:b w:val="0"/>
          <w:bCs/>
          <w:color w:val="000000"/>
          <w:szCs w:val="21"/>
          <w:lang w:eastAsia="zh-CN"/>
        </w:rPr>
        <w:t>）</w:t>
      </w:r>
    </w:p>
    <w:p>
      <w:pPr>
        <w:ind w:firstLine="420" w:firstLineChars="200"/>
        <w:rPr>
          <w:rFonts w:hint="default" w:ascii="汉仪中黑简" w:hAnsi="汉仪中黑简" w:eastAsia="汉仪中黑简" w:cs="汉仪中黑简"/>
          <w:b/>
          <w:bCs/>
          <w:color w:val="000000"/>
          <w:szCs w:val="21"/>
          <w:lang w:val="en-US" w:eastAsia="zh-CN"/>
        </w:rPr>
      </w:pPr>
      <w:r>
        <w:rPr>
          <w:rFonts w:hint="eastAsia" w:ascii="汉仪中黑简" w:hAnsi="汉仪中黑简" w:eastAsia="汉仪中黑简" w:cs="汉仪中黑简"/>
          <w:b/>
          <w:bCs/>
          <w:color w:val="000000"/>
          <w:szCs w:val="21"/>
          <w:lang w:val="en-US" w:eastAsia="zh-CN"/>
        </w:rPr>
        <w:t>二、我国宪法的地位与基本原则</w:t>
      </w:r>
    </w:p>
    <w:p>
      <w:pPr>
        <w:ind w:firstLine="420" w:firstLineChars="200"/>
        <w:rPr>
          <w:rFonts w:hint="eastAsia" w:ascii="汉仪中黑简" w:hAnsi="汉仪中黑简" w:eastAsia="汉仪中黑简" w:cs="汉仪中黑简"/>
          <w:b/>
          <w:color w:val="000000"/>
          <w:szCs w:val="21"/>
        </w:rPr>
      </w:pPr>
      <w:r>
        <w:rPr>
          <w:rFonts w:hint="eastAsia" w:ascii="汉仪中黑简" w:hAnsi="汉仪中黑简" w:eastAsia="汉仪中黑简" w:cs="汉仪中黑简"/>
          <w:b/>
          <w:color w:val="000000"/>
          <w:szCs w:val="21"/>
        </w:rPr>
        <w:t>（</w:t>
      </w:r>
      <w:r>
        <w:rPr>
          <w:rFonts w:hint="eastAsia" w:ascii="汉仪中黑简" w:hAnsi="汉仪中黑简" w:eastAsia="汉仪中黑简" w:cs="汉仪中黑简"/>
          <w:b/>
          <w:color w:val="000000"/>
          <w:szCs w:val="21"/>
          <w:lang w:val="en-US" w:eastAsia="zh-CN"/>
        </w:rPr>
        <w:t>一</w:t>
      </w:r>
      <w:r>
        <w:rPr>
          <w:rFonts w:hint="eastAsia" w:ascii="汉仪中黑简" w:hAnsi="汉仪中黑简" w:eastAsia="汉仪中黑简" w:cs="汉仪中黑简"/>
          <w:b/>
          <w:color w:val="000000"/>
          <w:szCs w:val="21"/>
        </w:rPr>
        <w:t>）我国宪法的地位</w:t>
      </w:r>
    </w:p>
    <w:p>
      <w:pPr>
        <w:ind w:firstLine="420" w:firstLineChars="200"/>
        <w:rPr>
          <w:rFonts w:hint="eastAsia" w:ascii="汉仪中黑简" w:hAnsi="汉仪中黑简" w:eastAsia="汉仪中黑简" w:cs="汉仪中黑简"/>
          <w:color w:val="000000"/>
          <w:szCs w:val="21"/>
        </w:rPr>
      </w:pPr>
      <w:r>
        <w:rPr>
          <w:rFonts w:hint="eastAsia" w:ascii="汉仪中黑简" w:hAnsi="汉仪中黑简" w:eastAsia="汉仪中黑简" w:cs="汉仪中黑简"/>
          <w:color w:val="000000"/>
          <w:szCs w:val="21"/>
          <w:lang w:val="en-US" w:eastAsia="zh-CN"/>
        </w:rPr>
        <w:t>①</w:t>
      </w:r>
      <w:r>
        <w:rPr>
          <w:rFonts w:hint="eastAsia" w:ascii="汉仪中黑简" w:hAnsi="汉仪中黑简" w:eastAsia="汉仪中黑简" w:cs="汉仪中黑简"/>
          <w:color w:val="000000"/>
          <w:szCs w:val="21"/>
        </w:rPr>
        <w:t>国家的根本法，党和人民意志的集中体现。</w:t>
      </w:r>
    </w:p>
    <w:p>
      <w:pPr>
        <w:ind w:firstLine="420" w:firstLineChars="200"/>
        <w:rPr>
          <w:rFonts w:hint="default" w:ascii="汉仪中黑简" w:hAnsi="汉仪中黑简" w:eastAsia="汉仪中黑简" w:cs="汉仪中黑简"/>
          <w:color w:val="000000"/>
          <w:szCs w:val="21"/>
          <w:lang w:val="en-US" w:eastAsia="zh-CN"/>
        </w:rPr>
      </w:pPr>
      <w:r>
        <w:rPr>
          <w:rFonts w:hint="eastAsia" w:ascii="汉仪中黑简" w:hAnsi="汉仪中黑简" w:eastAsia="汉仪中黑简" w:cs="汉仪中黑简"/>
          <w:color w:val="000000"/>
          <w:szCs w:val="21"/>
          <w:lang w:val="en-US" w:eastAsia="zh-CN"/>
        </w:rPr>
        <w:t>②</w:t>
      </w:r>
      <w:r>
        <w:rPr>
          <w:rFonts w:hint="eastAsia" w:ascii="汉仪中黑简" w:hAnsi="汉仪中黑简" w:eastAsia="汉仪中黑简" w:cs="汉仪中黑简"/>
          <w:color w:val="000000"/>
          <w:szCs w:val="21"/>
        </w:rPr>
        <w:t>国家各项制度和法律法规的总依据。</w:t>
      </w:r>
      <w:r>
        <w:rPr>
          <w:rFonts w:hint="eastAsia" w:ascii="汉仪中黑简" w:hAnsi="汉仪中黑简" w:eastAsia="汉仪中黑简" w:cs="汉仪中黑简"/>
          <w:color w:val="000000"/>
          <w:szCs w:val="21"/>
          <w:lang w:eastAsia="zh-CN"/>
        </w:rPr>
        <w:t>（</w:t>
      </w:r>
      <w:r>
        <w:rPr>
          <w:rFonts w:hint="eastAsia" w:ascii="汉仪中黑简" w:hAnsi="汉仪中黑简" w:eastAsia="汉仪中黑简" w:cs="汉仪中黑简"/>
          <w:color w:val="000000"/>
          <w:szCs w:val="21"/>
          <w:lang w:val="en-US" w:eastAsia="zh-CN"/>
        </w:rPr>
        <w:t>一切法律法规都要遵循宪法基本原则，不得与其抵触）</w:t>
      </w:r>
    </w:p>
    <w:p>
      <w:pPr>
        <w:ind w:firstLine="420" w:firstLineChars="200"/>
        <w:rPr>
          <w:rFonts w:hint="eastAsia" w:ascii="汉仪中黑简" w:hAnsi="汉仪中黑简" w:eastAsia="汉仪中黑简" w:cs="汉仪中黑简"/>
          <w:color w:val="000000"/>
          <w:szCs w:val="21"/>
        </w:rPr>
      </w:pPr>
      <w:r>
        <w:rPr>
          <w:rFonts w:hint="eastAsia" w:ascii="汉仪中黑简" w:hAnsi="汉仪中黑简" w:eastAsia="汉仪中黑简" w:cs="汉仪中黑简"/>
          <w:color w:val="000000"/>
          <w:szCs w:val="21"/>
          <w:lang w:val="en-US" w:eastAsia="zh-CN"/>
        </w:rPr>
        <w:t>③</w:t>
      </w:r>
      <w:r>
        <w:rPr>
          <w:rFonts w:hint="eastAsia" w:ascii="汉仪中黑简" w:hAnsi="汉仪中黑简" w:eastAsia="汉仪中黑简" w:cs="汉仪中黑简"/>
          <w:color w:val="000000"/>
          <w:szCs w:val="21"/>
        </w:rPr>
        <w:t>规定了国家的根本制度</w:t>
      </w:r>
      <w:r>
        <w:rPr>
          <w:rFonts w:hint="eastAsia" w:ascii="汉仪中黑简" w:hAnsi="汉仪中黑简" w:eastAsia="汉仪中黑简" w:cs="汉仪中黑简"/>
          <w:color w:val="000000"/>
          <w:szCs w:val="21"/>
          <w:lang w:eastAsia="zh-CN"/>
        </w:rPr>
        <w:t>。</w:t>
      </w:r>
      <w:r>
        <w:rPr>
          <w:rFonts w:hint="eastAsia" w:ascii="汉仪中黑简" w:hAnsi="汉仪中黑简" w:eastAsia="汉仪中黑简" w:cs="汉仪中黑简"/>
          <w:color w:val="000000"/>
          <w:szCs w:val="21"/>
          <w:lang w:val="en-US" w:eastAsia="zh-CN"/>
        </w:rPr>
        <w:t>确立了党的领导</w:t>
      </w:r>
      <w:r>
        <w:rPr>
          <w:rFonts w:hint="eastAsia" w:ascii="汉仪中黑简" w:hAnsi="汉仪中黑简" w:eastAsia="汉仪中黑简" w:cs="汉仪中黑简"/>
          <w:color w:val="000000"/>
          <w:szCs w:val="21"/>
        </w:rPr>
        <w:t>国体</w:t>
      </w:r>
      <w:r>
        <w:rPr>
          <w:rFonts w:hint="eastAsia" w:ascii="汉仪中黑简" w:hAnsi="汉仪中黑简" w:eastAsia="汉仪中黑简" w:cs="汉仪中黑简"/>
          <w:color w:val="000000"/>
          <w:szCs w:val="21"/>
          <w:lang w:eastAsia="zh-CN"/>
        </w:rPr>
        <w:t>（</w:t>
      </w:r>
      <w:r>
        <w:rPr>
          <w:rFonts w:hint="eastAsia" w:ascii="汉仪中黑简" w:hAnsi="汉仪中黑简" w:eastAsia="汉仪中黑简" w:cs="汉仪中黑简"/>
          <w:color w:val="000000"/>
          <w:szCs w:val="21"/>
        </w:rPr>
        <w:t>人民民主专政</w:t>
      </w:r>
      <w:r>
        <w:rPr>
          <w:rFonts w:hint="eastAsia" w:ascii="汉仪中黑简" w:hAnsi="汉仪中黑简" w:eastAsia="汉仪中黑简" w:cs="汉仪中黑简"/>
          <w:color w:val="000000"/>
          <w:szCs w:val="21"/>
          <w:lang w:eastAsia="zh-CN"/>
        </w:rPr>
        <w:t>）</w:t>
      </w:r>
      <w:r>
        <w:rPr>
          <w:rFonts w:hint="eastAsia" w:ascii="汉仪中黑简" w:hAnsi="汉仪中黑简" w:eastAsia="汉仪中黑简" w:cs="汉仪中黑简"/>
          <w:color w:val="000000"/>
          <w:szCs w:val="21"/>
        </w:rPr>
        <w:t>政体</w:t>
      </w:r>
      <w:r>
        <w:rPr>
          <w:rFonts w:hint="eastAsia" w:ascii="汉仪中黑简" w:hAnsi="汉仪中黑简" w:eastAsia="汉仪中黑简" w:cs="汉仪中黑简"/>
          <w:color w:val="000000"/>
          <w:szCs w:val="21"/>
          <w:lang w:eastAsia="zh-CN"/>
        </w:rPr>
        <w:t>（人民代表大会制度）</w:t>
      </w:r>
      <w:r>
        <w:rPr>
          <w:rFonts w:hint="eastAsia" w:ascii="汉仪中黑简" w:hAnsi="汉仪中黑简" w:eastAsia="汉仪中黑简" w:cs="汉仪中黑简"/>
          <w:color w:val="000000"/>
          <w:szCs w:val="21"/>
        </w:rPr>
        <w:t>基本政治制度</w:t>
      </w:r>
      <w:r>
        <w:rPr>
          <w:rFonts w:hint="eastAsia" w:ascii="汉仪中黑简" w:hAnsi="汉仪中黑简" w:eastAsia="汉仪中黑简" w:cs="汉仪中黑简"/>
          <w:color w:val="000000"/>
          <w:szCs w:val="21"/>
          <w:lang w:eastAsia="zh-CN"/>
        </w:rPr>
        <w:t>（中国共产党领导的多党合作和政治协商制度、民族区域自治制度和基层群众自治制度）</w:t>
      </w:r>
      <w:r>
        <w:rPr>
          <w:rFonts w:hint="eastAsia" w:ascii="汉仪中黑简" w:hAnsi="汉仪中黑简" w:eastAsia="汉仪中黑简" w:cs="汉仪中黑简"/>
          <w:color w:val="000000"/>
          <w:szCs w:val="21"/>
        </w:rPr>
        <w:t>经济制度</w:t>
      </w:r>
      <w:r>
        <w:rPr>
          <w:rFonts w:hint="eastAsia" w:ascii="汉仪中黑简" w:hAnsi="汉仪中黑简" w:eastAsia="汉仪中黑简" w:cs="汉仪中黑简"/>
          <w:color w:val="000000"/>
          <w:szCs w:val="21"/>
          <w:lang w:eastAsia="zh-CN"/>
        </w:rPr>
        <w:t>（公有制为主体、多种所有制经济共同发展的基本经济制度，按劳分配为主体、多种分配方式并存的分配制度。社会主义公有制）</w:t>
      </w:r>
      <w:r>
        <w:rPr>
          <w:rFonts w:hint="eastAsia" w:ascii="汉仪中黑简" w:hAnsi="汉仪中黑简" w:eastAsia="汉仪中黑简" w:cs="汉仪中黑简"/>
          <w:color w:val="000000"/>
          <w:szCs w:val="21"/>
        </w:rPr>
        <w:t>。</w:t>
      </w:r>
    </w:p>
    <w:p>
      <w:pPr>
        <w:ind w:firstLine="420" w:firstLineChars="200"/>
        <w:rPr>
          <w:rFonts w:hint="eastAsia" w:ascii="汉仪中黑简" w:hAnsi="汉仪中黑简" w:eastAsia="汉仪中黑简" w:cs="汉仪中黑简"/>
          <w:b/>
          <w:color w:val="000000"/>
          <w:szCs w:val="21"/>
        </w:rPr>
      </w:pPr>
      <w:r>
        <w:rPr>
          <w:rFonts w:hint="eastAsia" w:ascii="汉仪中黑简" w:hAnsi="汉仪中黑简" w:eastAsia="汉仪中黑简" w:cs="汉仪中黑简"/>
          <w:b/>
          <w:color w:val="000000"/>
          <w:szCs w:val="21"/>
        </w:rPr>
        <w:t>（</w:t>
      </w:r>
      <w:r>
        <w:rPr>
          <w:rFonts w:hint="eastAsia" w:ascii="汉仪中黑简" w:hAnsi="汉仪中黑简" w:eastAsia="汉仪中黑简" w:cs="汉仪中黑简"/>
          <w:b/>
          <w:color w:val="000000"/>
          <w:szCs w:val="21"/>
          <w:lang w:val="en-US" w:eastAsia="zh-CN"/>
        </w:rPr>
        <w:t>二</w:t>
      </w:r>
      <w:r>
        <w:rPr>
          <w:rFonts w:hint="eastAsia" w:ascii="汉仪中黑简" w:hAnsi="汉仪中黑简" w:eastAsia="汉仪中黑简" w:cs="汉仪中黑简"/>
          <w:b/>
          <w:color w:val="000000"/>
          <w:szCs w:val="21"/>
        </w:rPr>
        <w:t>）我国宪法的基本原则</w:t>
      </w:r>
    </w:p>
    <w:p>
      <w:pPr>
        <w:ind w:firstLine="420" w:firstLineChars="200"/>
        <w:rPr>
          <w:rFonts w:hint="eastAsia" w:ascii="汉仪中黑简" w:hAnsi="汉仪中黑简" w:eastAsia="汉仪中黑简" w:cs="汉仪中黑简"/>
          <w:color w:val="000000"/>
          <w:szCs w:val="21"/>
          <w:lang w:eastAsia="zh-CN"/>
        </w:rPr>
      </w:pPr>
      <w:r>
        <w:rPr>
          <w:rFonts w:hint="eastAsia" w:ascii="汉仪中黑简" w:hAnsi="汉仪中黑简" w:eastAsia="汉仪中黑简" w:cs="汉仪中黑简"/>
          <w:color w:val="000000"/>
          <w:szCs w:val="21"/>
          <w:lang w:val="en-US" w:eastAsia="zh-CN"/>
        </w:rPr>
        <w:t>①</w:t>
      </w:r>
      <w:r>
        <w:rPr>
          <w:rFonts w:hint="eastAsia" w:ascii="汉仪中黑简" w:hAnsi="汉仪中黑简" w:eastAsia="汉仪中黑简" w:cs="汉仪中黑简"/>
          <w:color w:val="000000"/>
          <w:szCs w:val="21"/>
        </w:rPr>
        <w:t>党的领导原则</w:t>
      </w:r>
      <w:r>
        <w:rPr>
          <w:rFonts w:hint="eastAsia" w:ascii="汉仪中黑简" w:hAnsi="汉仪中黑简" w:eastAsia="汉仪中黑简" w:cs="汉仪中黑简"/>
          <w:color w:val="000000"/>
          <w:szCs w:val="21"/>
          <w:lang w:eastAsia="zh-CN"/>
        </w:rPr>
        <w:t>；</w:t>
      </w:r>
      <w:r>
        <w:rPr>
          <w:rFonts w:hint="eastAsia" w:ascii="汉仪中黑简" w:hAnsi="汉仪中黑简" w:eastAsia="汉仪中黑简" w:cs="汉仪中黑简"/>
          <w:color w:val="000000"/>
          <w:szCs w:val="21"/>
          <w:lang w:val="en-US" w:eastAsia="zh-CN"/>
        </w:rPr>
        <w:t>②</w:t>
      </w:r>
      <w:r>
        <w:rPr>
          <w:rFonts w:hint="eastAsia" w:ascii="汉仪中黑简" w:hAnsi="汉仪中黑简" w:eastAsia="汉仪中黑简" w:cs="汉仪中黑简"/>
          <w:color w:val="000000"/>
          <w:szCs w:val="21"/>
        </w:rPr>
        <w:t>人民主权原则</w:t>
      </w:r>
      <w:r>
        <w:rPr>
          <w:rFonts w:hint="eastAsia" w:ascii="汉仪中黑简" w:hAnsi="汉仪中黑简" w:eastAsia="汉仪中黑简" w:cs="汉仪中黑简"/>
          <w:color w:val="000000"/>
          <w:szCs w:val="21"/>
          <w:lang w:eastAsia="zh-CN"/>
        </w:rPr>
        <w:t>；</w:t>
      </w:r>
      <w:r>
        <w:rPr>
          <w:rFonts w:hint="eastAsia" w:ascii="汉仪中黑简" w:hAnsi="汉仪中黑简" w:eastAsia="汉仪中黑简" w:cs="汉仪中黑简"/>
          <w:color w:val="000000"/>
          <w:szCs w:val="21"/>
          <w:lang w:val="en-US" w:eastAsia="zh-CN"/>
        </w:rPr>
        <w:t>③</w:t>
      </w:r>
      <w:r>
        <w:rPr>
          <w:rFonts w:hint="eastAsia" w:ascii="汉仪中黑简" w:hAnsi="汉仪中黑简" w:eastAsia="汉仪中黑简" w:cs="汉仪中黑简"/>
          <w:color w:val="000000"/>
          <w:szCs w:val="21"/>
        </w:rPr>
        <w:t>尊重和保障人权原则</w:t>
      </w:r>
      <w:r>
        <w:rPr>
          <w:rFonts w:hint="eastAsia" w:ascii="汉仪中黑简" w:hAnsi="汉仪中黑简" w:eastAsia="汉仪中黑简" w:cs="汉仪中黑简"/>
          <w:color w:val="000000"/>
          <w:szCs w:val="21"/>
          <w:lang w:eastAsia="zh-CN"/>
        </w:rPr>
        <w:t>；</w:t>
      </w:r>
      <w:r>
        <w:rPr>
          <w:rFonts w:hint="eastAsia" w:ascii="汉仪中黑简" w:hAnsi="汉仪中黑简" w:eastAsia="汉仪中黑简" w:cs="汉仪中黑简"/>
          <w:color w:val="000000"/>
          <w:szCs w:val="21"/>
          <w:lang w:val="en-US" w:eastAsia="zh-CN"/>
        </w:rPr>
        <w:t>④</w:t>
      </w:r>
      <w:r>
        <w:rPr>
          <w:rFonts w:hint="eastAsia" w:ascii="汉仪中黑简" w:hAnsi="汉仪中黑简" w:eastAsia="汉仪中黑简" w:cs="汉仪中黑简"/>
          <w:color w:val="000000"/>
          <w:szCs w:val="21"/>
        </w:rPr>
        <w:t>社会主义法治原则</w:t>
      </w:r>
      <w:r>
        <w:rPr>
          <w:rFonts w:hint="eastAsia" w:ascii="汉仪中黑简" w:hAnsi="汉仪中黑简" w:eastAsia="汉仪中黑简" w:cs="汉仪中黑简"/>
          <w:color w:val="000000"/>
          <w:szCs w:val="21"/>
          <w:lang w:eastAsia="zh-CN"/>
        </w:rPr>
        <w:t>；</w:t>
      </w:r>
      <w:r>
        <w:rPr>
          <w:rFonts w:hint="eastAsia" w:ascii="汉仪中黑简" w:hAnsi="汉仪中黑简" w:eastAsia="汉仪中黑简" w:cs="汉仪中黑简"/>
          <w:color w:val="000000"/>
          <w:szCs w:val="21"/>
          <w:lang w:val="en-US" w:eastAsia="zh-CN"/>
        </w:rPr>
        <w:t>⑤</w:t>
      </w:r>
      <w:r>
        <w:rPr>
          <w:rFonts w:hint="eastAsia" w:ascii="汉仪中黑简" w:hAnsi="汉仪中黑简" w:eastAsia="汉仪中黑简" w:cs="汉仪中黑简"/>
          <w:color w:val="000000"/>
          <w:szCs w:val="21"/>
        </w:rPr>
        <w:t>民主集中制原则</w:t>
      </w:r>
      <w:r>
        <w:rPr>
          <w:rFonts w:hint="eastAsia" w:ascii="汉仪中黑简" w:hAnsi="汉仪中黑简" w:eastAsia="汉仪中黑简" w:cs="汉仪中黑简"/>
          <w:color w:val="000000"/>
          <w:szCs w:val="21"/>
          <w:lang w:eastAsia="zh-CN"/>
        </w:rPr>
        <w:t>（</w:t>
      </w:r>
      <w:r>
        <w:rPr>
          <w:rFonts w:hint="eastAsia" w:ascii="汉仪中黑简" w:hAnsi="汉仪中黑简" w:eastAsia="汉仪中黑简" w:cs="汉仪中黑简"/>
          <w:color w:val="000000"/>
          <w:szCs w:val="21"/>
          <w:lang w:val="en-US" w:eastAsia="zh-CN"/>
        </w:rPr>
        <w:t>我国国家组织形式和活动方式的基本原则</w:t>
      </w:r>
      <w:r>
        <w:rPr>
          <w:rFonts w:hint="eastAsia" w:ascii="汉仪中黑简" w:hAnsi="汉仪中黑简" w:eastAsia="汉仪中黑简" w:cs="汉仪中黑简"/>
          <w:color w:val="000000"/>
          <w:szCs w:val="21"/>
          <w:lang w:eastAsia="zh-CN"/>
        </w:rPr>
        <w:t>）</w:t>
      </w:r>
    </w:p>
    <w:p>
      <w:pPr>
        <w:numPr>
          <w:ilvl w:val="0"/>
          <w:numId w:val="36"/>
        </w:numPr>
        <w:ind w:left="0" w:leftChars="0" w:firstLine="420" w:firstLineChars="200"/>
        <w:rPr>
          <w:rFonts w:hint="eastAsia" w:ascii="汉仪中黑简" w:hAnsi="汉仪中黑简" w:eastAsia="汉仪中黑简" w:cs="汉仪中黑简"/>
          <w:b/>
          <w:bCs/>
          <w:color w:val="000000"/>
          <w:szCs w:val="21"/>
          <w:lang w:val="en-US" w:eastAsia="zh-CN"/>
        </w:rPr>
      </w:pPr>
      <w:r>
        <w:rPr>
          <w:rFonts w:hint="eastAsia" w:ascii="汉仪中黑简" w:hAnsi="汉仪中黑简" w:eastAsia="汉仪中黑简" w:cs="汉仪中黑简"/>
          <w:b/>
          <w:bCs/>
          <w:color w:val="000000"/>
          <w:szCs w:val="21"/>
          <w:lang w:val="en-US" w:eastAsia="zh-CN"/>
        </w:rPr>
        <w:t>加强宪法实施与监督</w:t>
      </w:r>
    </w:p>
    <w:p>
      <w:pPr>
        <w:numPr>
          <w:ilvl w:val="0"/>
          <w:numId w:val="37"/>
        </w:numPr>
        <w:ind w:leftChars="200"/>
        <w:rPr>
          <w:rFonts w:hint="eastAsia" w:ascii="汉仪中黑简" w:hAnsi="汉仪中黑简" w:eastAsia="汉仪中黑简" w:cs="汉仪中黑简"/>
          <w:b/>
          <w:bCs/>
          <w:color w:val="000000"/>
          <w:szCs w:val="21"/>
          <w:lang w:val="en-US" w:eastAsia="zh-CN"/>
        </w:rPr>
      </w:pPr>
      <w:r>
        <w:rPr>
          <w:rFonts w:hint="eastAsia" w:ascii="汉仪中黑简" w:hAnsi="汉仪中黑简" w:eastAsia="汉仪中黑简" w:cs="汉仪中黑简"/>
          <w:b/>
          <w:bCs/>
          <w:color w:val="000000"/>
          <w:szCs w:val="21"/>
          <w:lang w:val="en-US" w:eastAsia="zh-CN"/>
        </w:rPr>
        <w:t>加强宪法实施</w:t>
      </w:r>
    </w:p>
    <w:p>
      <w:pPr>
        <w:numPr>
          <w:ilvl w:val="0"/>
          <w:numId w:val="0"/>
        </w:numPr>
        <w:ind w:firstLine="420" w:firstLineChars="0"/>
        <w:rPr>
          <w:rFonts w:hint="default" w:ascii="汉仪中黑简" w:hAnsi="汉仪中黑简" w:eastAsia="汉仪中黑简" w:cs="汉仪中黑简"/>
          <w:b w:val="0"/>
          <w:bCs w:val="0"/>
          <w:color w:val="000000"/>
          <w:szCs w:val="21"/>
          <w:lang w:val="en-US" w:eastAsia="zh-CN"/>
        </w:rPr>
      </w:pPr>
      <w:r>
        <w:rPr>
          <w:rFonts w:hint="eastAsia" w:ascii="汉仪中黑简" w:hAnsi="汉仪中黑简" w:eastAsia="汉仪中黑简" w:cs="汉仪中黑简"/>
          <w:b w:val="0"/>
          <w:bCs w:val="0"/>
          <w:color w:val="000000"/>
          <w:szCs w:val="21"/>
          <w:lang w:val="en-US" w:eastAsia="zh-CN"/>
        </w:rPr>
        <w:t>①坚持依宪执政。党领导立法、保证执法、支持司法、带头守法；</w:t>
      </w:r>
    </w:p>
    <w:p>
      <w:pPr>
        <w:numPr>
          <w:ilvl w:val="0"/>
          <w:numId w:val="0"/>
        </w:numPr>
        <w:ind w:firstLine="420" w:firstLineChars="0"/>
        <w:rPr>
          <w:rFonts w:hint="default" w:ascii="汉仪中黑简" w:hAnsi="汉仪中黑简" w:eastAsia="汉仪中黑简" w:cs="汉仪中黑简"/>
          <w:b w:val="0"/>
          <w:bCs w:val="0"/>
          <w:color w:val="000000"/>
          <w:szCs w:val="21"/>
          <w:lang w:val="en-US" w:eastAsia="zh-CN"/>
        </w:rPr>
      </w:pPr>
      <w:r>
        <w:rPr>
          <w:rFonts w:hint="eastAsia" w:ascii="汉仪中黑简" w:hAnsi="汉仪中黑简" w:eastAsia="汉仪中黑简" w:cs="汉仪中黑简"/>
          <w:b w:val="0"/>
          <w:bCs w:val="0"/>
          <w:color w:val="000000"/>
          <w:szCs w:val="21"/>
          <w:lang w:val="en-US" w:eastAsia="zh-CN"/>
        </w:rPr>
        <w:t>②坚持依法立法。国家权力机关加强改进立法工作，良法促善治；</w:t>
      </w:r>
    </w:p>
    <w:p>
      <w:pPr>
        <w:numPr>
          <w:ilvl w:val="0"/>
          <w:numId w:val="0"/>
        </w:numPr>
        <w:ind w:firstLine="420" w:firstLineChars="0"/>
        <w:rPr>
          <w:rFonts w:hint="default" w:ascii="汉仪中黑简" w:hAnsi="汉仪中黑简" w:eastAsia="汉仪中黑简" w:cs="汉仪中黑简"/>
          <w:b w:val="0"/>
          <w:bCs w:val="0"/>
          <w:color w:val="000000"/>
          <w:szCs w:val="21"/>
          <w:lang w:val="en-US" w:eastAsia="zh-CN"/>
        </w:rPr>
      </w:pPr>
      <w:r>
        <w:rPr>
          <w:rFonts w:hint="eastAsia" w:ascii="汉仪中黑简" w:hAnsi="汉仪中黑简" w:eastAsia="汉仪中黑简" w:cs="汉仪中黑简"/>
          <w:b w:val="0"/>
          <w:bCs w:val="0"/>
          <w:color w:val="000000"/>
          <w:szCs w:val="21"/>
          <w:lang w:val="en-US" w:eastAsia="zh-CN"/>
        </w:rPr>
        <w:t>③坚持严格执法。国家行政机关严格规范公正文明执法（还有监察机关、司法机关）。</w:t>
      </w:r>
    </w:p>
    <w:p>
      <w:pPr>
        <w:numPr>
          <w:ilvl w:val="0"/>
          <w:numId w:val="37"/>
        </w:numPr>
        <w:ind w:leftChars="200"/>
        <w:rPr>
          <w:rFonts w:hint="default" w:ascii="汉仪中黑简" w:hAnsi="汉仪中黑简" w:eastAsia="汉仪中黑简" w:cs="汉仪中黑简"/>
          <w:b/>
          <w:bCs/>
          <w:color w:val="000000"/>
          <w:szCs w:val="21"/>
          <w:lang w:val="en-US" w:eastAsia="zh-CN"/>
        </w:rPr>
      </w:pPr>
      <w:r>
        <w:rPr>
          <w:rFonts w:hint="eastAsia" w:ascii="汉仪中黑简" w:hAnsi="汉仪中黑简" w:eastAsia="汉仪中黑简" w:cs="汉仪中黑简"/>
          <w:b/>
          <w:bCs/>
          <w:color w:val="000000"/>
          <w:szCs w:val="21"/>
          <w:lang w:val="en-US" w:eastAsia="zh-CN"/>
        </w:rPr>
        <w:t>完善宪法监督</w:t>
      </w:r>
    </w:p>
    <w:p>
      <w:pPr>
        <w:numPr>
          <w:ilvl w:val="0"/>
          <w:numId w:val="0"/>
        </w:numPr>
        <w:ind w:firstLine="420" w:firstLineChars="0"/>
        <w:rPr>
          <w:rFonts w:hint="default" w:ascii="汉仪中黑简" w:hAnsi="汉仪中黑简" w:eastAsia="汉仪中黑简" w:cs="汉仪中黑简"/>
          <w:b w:val="0"/>
          <w:bCs w:val="0"/>
          <w:color w:val="000000"/>
          <w:szCs w:val="21"/>
          <w:lang w:val="en-US" w:eastAsia="zh-CN"/>
        </w:rPr>
      </w:pPr>
      <w:r>
        <w:rPr>
          <w:rFonts w:hint="eastAsia" w:ascii="汉仪中黑简" w:hAnsi="汉仪中黑简" w:eastAsia="汉仪中黑简" w:cs="汉仪中黑简"/>
          <w:b w:val="0"/>
          <w:bCs w:val="0"/>
          <w:color w:val="000000"/>
          <w:szCs w:val="21"/>
          <w:lang w:val="en-US" w:eastAsia="zh-CN"/>
        </w:rPr>
        <w:t>①健全人大工作机制。全国人大及其常委会履行宪法监督职责。</w:t>
      </w:r>
    </w:p>
    <w:p>
      <w:pPr>
        <w:numPr>
          <w:ilvl w:val="0"/>
          <w:numId w:val="0"/>
        </w:numPr>
        <w:ind w:firstLine="420" w:firstLineChars="0"/>
        <w:rPr>
          <w:rFonts w:hint="default" w:ascii="汉仪中黑简" w:hAnsi="汉仪中黑简" w:eastAsia="汉仪中黑简" w:cs="汉仪中黑简"/>
          <w:b w:val="0"/>
          <w:bCs w:val="0"/>
          <w:color w:val="000000"/>
          <w:szCs w:val="21"/>
          <w:lang w:val="en-US" w:eastAsia="zh-CN"/>
        </w:rPr>
      </w:pPr>
      <w:r>
        <w:rPr>
          <w:rFonts w:hint="eastAsia" w:ascii="汉仪中黑简" w:hAnsi="汉仪中黑简" w:eastAsia="汉仪中黑简" w:cs="汉仪中黑简"/>
          <w:b w:val="0"/>
          <w:bCs w:val="0"/>
          <w:color w:val="000000"/>
          <w:szCs w:val="21"/>
          <w:lang w:val="en-US" w:eastAsia="zh-CN"/>
        </w:rPr>
        <w:t>②健全宪法解释机制。全国人大及其常委会行使宪法解释权。</w:t>
      </w:r>
    </w:p>
    <w:p>
      <w:pPr>
        <w:numPr>
          <w:ilvl w:val="0"/>
          <w:numId w:val="0"/>
        </w:numPr>
        <w:ind w:firstLine="420" w:firstLineChars="0"/>
        <w:rPr>
          <w:rFonts w:hint="eastAsia" w:ascii="汉仪中黑简" w:hAnsi="汉仪中黑简" w:eastAsia="汉仪中黑简" w:cs="汉仪中黑简"/>
          <w:b w:val="0"/>
          <w:bCs w:val="0"/>
          <w:color w:val="000000"/>
          <w:szCs w:val="21"/>
          <w:lang w:val="en-US" w:eastAsia="zh-CN"/>
        </w:rPr>
      </w:pPr>
      <w:r>
        <w:rPr>
          <w:rFonts w:hint="eastAsia" w:ascii="汉仪中黑简" w:hAnsi="汉仪中黑简" w:eastAsia="汉仪中黑简" w:cs="汉仪中黑简"/>
          <w:b w:val="0"/>
          <w:bCs w:val="0"/>
          <w:color w:val="000000"/>
          <w:szCs w:val="21"/>
          <w:lang w:val="en-US" w:eastAsia="zh-CN"/>
        </w:rPr>
        <w:t>③健全备案审查机制。</w:t>
      </w:r>
    </w:p>
    <w:p>
      <w:pPr>
        <w:numPr>
          <w:ilvl w:val="0"/>
          <w:numId w:val="0"/>
        </w:numPr>
        <w:ind w:firstLine="420" w:firstLineChars="0"/>
        <w:rPr>
          <w:rFonts w:hint="eastAsia" w:ascii="汉仪中黑简" w:hAnsi="汉仪中黑简" w:eastAsia="汉仪中黑简" w:cs="汉仪中黑简"/>
          <w:b w:val="0"/>
          <w:bCs w:val="0"/>
          <w:color w:val="000000"/>
          <w:szCs w:val="21"/>
          <w:lang w:val="en-US" w:eastAsia="zh-CN"/>
        </w:rPr>
      </w:pPr>
      <w:r>
        <w:rPr>
          <w:rFonts w:hint="eastAsia" w:ascii="汉仪中黑简" w:hAnsi="汉仪中黑简" w:eastAsia="汉仪中黑简" w:cs="汉仪中黑简"/>
          <w:b w:val="0"/>
          <w:bCs w:val="0"/>
          <w:color w:val="000000"/>
          <w:szCs w:val="21"/>
          <w:lang w:val="en-US" w:eastAsia="zh-CN"/>
        </w:rPr>
        <w:t>④健全合宪性审查机制。</w:t>
      </w:r>
    </w:p>
    <w:p>
      <w:pPr>
        <w:numPr>
          <w:ilvl w:val="0"/>
          <w:numId w:val="0"/>
        </w:numPr>
        <w:ind w:firstLine="420" w:firstLineChars="0"/>
        <w:rPr>
          <w:rFonts w:hint="eastAsia" w:ascii="汉仪中黑简" w:hAnsi="汉仪中黑简" w:eastAsia="汉仪中黑简" w:cs="汉仪中黑简"/>
          <w:b w:val="0"/>
          <w:bCs w:val="0"/>
          <w:color w:val="000000"/>
          <w:szCs w:val="21"/>
          <w:lang w:val="en-US" w:eastAsia="zh-CN"/>
        </w:rPr>
      </w:pPr>
    </w:p>
    <w:p>
      <w:pPr>
        <w:numPr>
          <w:ilvl w:val="0"/>
          <w:numId w:val="33"/>
        </w:numPr>
        <w:jc w:val="center"/>
        <w:rPr>
          <w:rFonts w:hint="eastAsia" w:ascii="汉仪中黑简" w:hAnsi="汉仪中黑简" w:eastAsia="汉仪中黑简" w:cs="汉仪中黑简"/>
          <w:b/>
          <w:color w:val="000000"/>
          <w:sz w:val="28"/>
          <w:szCs w:val="28"/>
        </w:rPr>
      </w:pPr>
      <w:r>
        <w:rPr>
          <w:rFonts w:hint="eastAsia" w:ascii="汉仪中黑简" w:hAnsi="汉仪中黑简" w:eastAsia="汉仪中黑简" w:cs="汉仪中黑简"/>
          <w:b/>
          <w:color w:val="000000"/>
          <w:sz w:val="28"/>
          <w:szCs w:val="28"/>
          <w:lang w:val="en-US" w:eastAsia="zh-CN"/>
        </w:rPr>
        <w:t>自觉尊法学法守法用法</w:t>
      </w:r>
    </w:p>
    <w:p>
      <w:pPr>
        <w:numPr>
          <w:ilvl w:val="0"/>
          <w:numId w:val="38"/>
        </w:numPr>
        <w:ind w:firstLine="420" w:firstLineChars="200"/>
        <w:rPr>
          <w:rFonts w:hint="eastAsia" w:ascii="汉仪中黑简" w:hAnsi="汉仪中黑简" w:eastAsia="汉仪中黑简" w:cs="汉仪中黑简"/>
          <w:b/>
          <w:color w:val="000000"/>
          <w:szCs w:val="21"/>
          <w:lang w:val="en-US" w:eastAsia="zh-CN"/>
        </w:rPr>
      </w:pPr>
      <w:r>
        <w:rPr>
          <w:rFonts w:hint="eastAsia" w:ascii="汉仪中黑简" w:hAnsi="汉仪中黑简" w:eastAsia="汉仪中黑简" w:cs="汉仪中黑简"/>
          <w:b/>
          <w:color w:val="000000"/>
          <w:szCs w:val="21"/>
          <w:lang w:val="en-US" w:eastAsia="zh-CN"/>
        </w:rPr>
        <w:t>培养社会主义法治思维</w:t>
      </w:r>
    </w:p>
    <w:p>
      <w:pPr>
        <w:numPr>
          <w:ilvl w:val="0"/>
          <w:numId w:val="39"/>
        </w:numPr>
        <w:ind w:firstLine="420" w:firstLineChars="0"/>
        <w:rPr>
          <w:rFonts w:hint="eastAsia" w:ascii="汉仪中黑简" w:hAnsi="汉仪中黑简" w:eastAsia="汉仪中黑简" w:cs="汉仪中黑简"/>
          <w:b w:val="0"/>
          <w:bCs/>
          <w:color w:val="000000"/>
          <w:szCs w:val="21"/>
          <w:lang w:val="en-US" w:eastAsia="zh-CN"/>
        </w:rPr>
      </w:pPr>
      <w:r>
        <w:rPr>
          <w:rFonts w:hint="eastAsia" w:ascii="汉仪中黑简" w:hAnsi="汉仪中黑简" w:eastAsia="汉仪中黑简" w:cs="汉仪中黑简"/>
          <w:b/>
          <w:color w:val="000000"/>
          <w:szCs w:val="21"/>
          <w:lang w:val="en-US" w:eastAsia="zh-CN"/>
        </w:rPr>
        <w:t>法治思维及其内涵</w:t>
      </w:r>
      <w:r>
        <w:rPr>
          <w:rFonts w:hint="eastAsia" w:ascii="汉仪中黑简" w:hAnsi="汉仪中黑简" w:eastAsia="汉仪中黑简" w:cs="汉仪中黑简"/>
          <w:b w:val="0"/>
          <w:bCs/>
          <w:color w:val="000000"/>
          <w:szCs w:val="21"/>
          <w:lang w:val="en-US" w:eastAsia="zh-CN"/>
        </w:rPr>
        <w:tab/>
      </w:r>
    </w:p>
    <w:p>
      <w:pPr>
        <w:numPr>
          <w:ilvl w:val="0"/>
          <w:numId w:val="0"/>
        </w:numPr>
        <w:ind w:firstLine="420" w:firstLineChars="0"/>
        <w:rPr>
          <w:rFonts w:hint="eastAsia" w:ascii="汉仪中黑简" w:hAnsi="汉仪中黑简" w:eastAsia="汉仪中黑简" w:cs="汉仪中黑简"/>
          <w:b w:val="0"/>
          <w:bCs/>
          <w:color w:val="000000"/>
          <w:szCs w:val="21"/>
          <w:lang w:val="en-US" w:eastAsia="zh-CN"/>
        </w:rPr>
      </w:pPr>
      <w:r>
        <w:rPr>
          <w:rFonts w:hint="eastAsia" w:ascii="汉仪中黑简" w:hAnsi="汉仪中黑简" w:eastAsia="汉仪中黑简" w:cs="汉仪中黑简"/>
          <w:b w:val="0"/>
          <w:bCs/>
          <w:color w:val="000000"/>
          <w:szCs w:val="21"/>
          <w:lang w:val="en-US" w:eastAsia="zh-CN"/>
        </w:rPr>
        <w:t>几层含义：</w:t>
      </w:r>
    </w:p>
    <w:p>
      <w:pPr>
        <w:numPr>
          <w:ilvl w:val="0"/>
          <w:numId w:val="0"/>
        </w:numPr>
        <w:ind w:firstLine="420" w:firstLineChars="0"/>
        <w:rPr>
          <w:rFonts w:hint="default" w:ascii="汉仪中黑简" w:hAnsi="汉仪中黑简" w:eastAsia="汉仪中黑简" w:cs="汉仪中黑简"/>
          <w:b w:val="0"/>
          <w:bCs/>
          <w:color w:val="000000"/>
          <w:szCs w:val="21"/>
          <w:lang w:val="en-US" w:eastAsia="zh-CN"/>
        </w:rPr>
      </w:pPr>
      <w:r>
        <w:rPr>
          <w:rFonts w:hint="eastAsia" w:ascii="汉仪中黑简" w:hAnsi="汉仪中黑简" w:eastAsia="汉仪中黑简" w:cs="汉仪中黑简"/>
          <w:b w:val="0"/>
          <w:bCs/>
          <w:color w:val="000000"/>
          <w:szCs w:val="21"/>
          <w:lang w:val="en-US" w:eastAsia="zh-CN"/>
        </w:rPr>
        <w:t>①以法治价值和法治精神为指导的正当性思维。</w:t>
      </w:r>
    </w:p>
    <w:p>
      <w:pPr>
        <w:numPr>
          <w:ilvl w:val="0"/>
          <w:numId w:val="0"/>
        </w:numPr>
        <w:ind w:firstLine="420" w:firstLineChars="0"/>
        <w:rPr>
          <w:rFonts w:hint="default" w:ascii="汉仪中黑简" w:hAnsi="汉仪中黑简" w:eastAsia="汉仪中黑简" w:cs="汉仪中黑简"/>
          <w:b w:val="0"/>
          <w:bCs/>
          <w:color w:val="000000"/>
          <w:szCs w:val="21"/>
          <w:lang w:val="en-US" w:eastAsia="zh-CN"/>
        </w:rPr>
      </w:pPr>
      <w:r>
        <w:rPr>
          <w:rFonts w:hint="eastAsia" w:ascii="汉仪中黑简" w:hAnsi="汉仪中黑简" w:eastAsia="汉仪中黑简" w:cs="汉仪中黑简"/>
          <w:b w:val="0"/>
          <w:bCs/>
          <w:color w:val="000000"/>
          <w:szCs w:val="21"/>
          <w:lang w:val="en-US" w:eastAsia="zh-CN"/>
        </w:rPr>
        <w:t>②以法律原则和法律规则为依据指导人们行为的规范思维。</w:t>
      </w:r>
    </w:p>
    <w:p>
      <w:pPr>
        <w:numPr>
          <w:ilvl w:val="0"/>
          <w:numId w:val="0"/>
        </w:numPr>
        <w:ind w:firstLine="420" w:firstLineChars="0"/>
        <w:rPr>
          <w:rFonts w:hint="default" w:ascii="汉仪中黑简" w:hAnsi="汉仪中黑简" w:eastAsia="汉仪中黑简" w:cs="汉仪中黑简"/>
          <w:b w:val="0"/>
          <w:bCs/>
          <w:color w:val="000000"/>
          <w:szCs w:val="21"/>
          <w:lang w:val="en-US" w:eastAsia="zh-CN"/>
        </w:rPr>
      </w:pPr>
      <w:r>
        <w:rPr>
          <w:rFonts w:hint="eastAsia" w:ascii="汉仪中黑简" w:hAnsi="汉仪中黑简" w:eastAsia="汉仪中黑简" w:cs="汉仪中黑简"/>
          <w:b w:val="0"/>
          <w:bCs/>
          <w:color w:val="000000"/>
          <w:szCs w:val="21"/>
          <w:lang w:val="en-US" w:eastAsia="zh-CN"/>
        </w:rPr>
        <w:t>③以法律手段与法律方法为依托分析处理问题的逻辑思维。</w:t>
      </w:r>
    </w:p>
    <w:p>
      <w:pPr>
        <w:numPr>
          <w:ilvl w:val="0"/>
          <w:numId w:val="0"/>
        </w:numPr>
        <w:ind w:firstLine="420" w:firstLineChars="0"/>
        <w:rPr>
          <w:rFonts w:hint="eastAsia" w:ascii="汉仪中黑简" w:hAnsi="汉仪中黑简" w:eastAsia="汉仪中黑简" w:cs="汉仪中黑简"/>
          <w:b w:val="0"/>
          <w:bCs/>
          <w:color w:val="000000"/>
          <w:szCs w:val="21"/>
          <w:lang w:val="en-US" w:eastAsia="zh-CN"/>
        </w:rPr>
      </w:pPr>
      <w:r>
        <w:rPr>
          <w:rFonts w:hint="eastAsia" w:ascii="汉仪中黑简" w:hAnsi="汉仪中黑简" w:eastAsia="汉仪中黑简" w:cs="汉仪中黑简"/>
          <w:b w:val="0"/>
          <w:bCs/>
          <w:color w:val="000000"/>
          <w:szCs w:val="21"/>
          <w:lang w:val="en-US" w:eastAsia="zh-CN"/>
        </w:rPr>
        <w:t>④符合规律、尊重事实的科学思维。</w:t>
      </w:r>
    </w:p>
    <w:p>
      <w:pPr>
        <w:numPr>
          <w:ilvl w:val="0"/>
          <w:numId w:val="39"/>
        </w:numPr>
        <w:ind w:firstLine="420" w:firstLineChars="0"/>
        <w:rPr>
          <w:rFonts w:hint="default" w:ascii="汉仪中黑简" w:hAnsi="汉仪中黑简" w:eastAsia="汉仪中黑简" w:cs="汉仪中黑简"/>
          <w:b/>
          <w:color w:val="000000"/>
          <w:szCs w:val="21"/>
          <w:lang w:val="en-US" w:eastAsia="zh-CN"/>
        </w:rPr>
      </w:pPr>
      <w:r>
        <w:rPr>
          <w:rFonts w:hint="eastAsia" w:ascii="汉仪中黑简" w:hAnsi="汉仪中黑简" w:eastAsia="汉仪中黑简" w:cs="汉仪中黑简"/>
          <w:b/>
          <w:color w:val="000000"/>
          <w:szCs w:val="21"/>
          <w:lang w:val="en-US" w:eastAsia="zh-CN"/>
        </w:rPr>
        <w:t>法治思维的基本内容</w:t>
      </w:r>
    </w:p>
    <w:p>
      <w:pPr>
        <w:numPr>
          <w:ilvl w:val="0"/>
          <w:numId w:val="0"/>
        </w:numPr>
        <w:ind w:firstLine="420" w:firstLineChars="0"/>
        <w:rPr>
          <w:rFonts w:hint="default" w:ascii="汉仪中黑简" w:hAnsi="汉仪中黑简" w:eastAsia="汉仪中黑简" w:cs="汉仪中黑简"/>
          <w:b w:val="0"/>
          <w:bCs/>
          <w:color w:val="000000"/>
          <w:szCs w:val="21"/>
          <w:lang w:val="en-US" w:eastAsia="zh-CN"/>
        </w:rPr>
      </w:pPr>
      <w:r>
        <w:rPr>
          <w:rFonts w:hint="default" w:ascii="汉仪中黑简" w:hAnsi="汉仪中黑简" w:eastAsia="汉仪中黑简" w:cs="汉仪中黑简"/>
          <w:b/>
          <w:bCs w:val="0"/>
          <w:color w:val="000000"/>
          <w:szCs w:val="21"/>
          <w:lang w:val="en-US" w:eastAsia="zh-CN"/>
        </w:rPr>
        <w:t>法律至上；权力制约；公平正义；权利保障；程序正当。</w:t>
      </w:r>
    </w:p>
    <w:p>
      <w:pPr>
        <w:numPr>
          <w:ilvl w:val="0"/>
          <w:numId w:val="38"/>
        </w:numPr>
        <w:ind w:left="0" w:leftChars="0" w:firstLine="420" w:firstLineChars="200"/>
        <w:rPr>
          <w:rFonts w:hint="default" w:ascii="汉仪中黑简" w:hAnsi="汉仪中黑简" w:eastAsia="汉仪中黑简" w:cs="汉仪中黑简"/>
          <w:b/>
          <w:color w:val="000000"/>
          <w:szCs w:val="21"/>
          <w:lang w:val="en-US" w:eastAsia="zh-CN"/>
        </w:rPr>
      </w:pPr>
      <w:r>
        <w:rPr>
          <w:rFonts w:hint="eastAsia" w:ascii="汉仪中黑简" w:hAnsi="汉仪中黑简" w:eastAsia="汉仪中黑简" w:cs="汉仪中黑简"/>
          <w:b/>
          <w:color w:val="000000"/>
          <w:szCs w:val="21"/>
          <w:lang w:val="en-US" w:eastAsia="zh-CN"/>
        </w:rPr>
        <w:t>依法行使权利与履行义务</w:t>
      </w:r>
    </w:p>
    <w:p>
      <w:pPr>
        <w:ind w:firstLine="420" w:firstLineChars="200"/>
        <w:rPr>
          <w:rFonts w:hint="eastAsia" w:ascii="汉仪中黑简" w:hAnsi="汉仪中黑简" w:eastAsia="汉仪中黑简" w:cs="汉仪中黑简"/>
          <w:b/>
          <w:color w:val="000000"/>
          <w:szCs w:val="21"/>
        </w:rPr>
      </w:pPr>
      <w:r>
        <w:rPr>
          <w:rFonts w:hint="eastAsia" w:ascii="汉仪中黑简" w:hAnsi="汉仪中黑简" w:eastAsia="汉仪中黑简" w:cs="汉仪中黑简"/>
          <w:b/>
          <w:color w:val="000000"/>
          <w:szCs w:val="21"/>
          <w:lang w:eastAsia="zh-CN"/>
        </w:rPr>
        <w:t>（</w:t>
      </w:r>
      <w:r>
        <w:rPr>
          <w:rFonts w:hint="eastAsia" w:ascii="汉仪中黑简" w:hAnsi="汉仪中黑简" w:eastAsia="汉仪中黑简" w:cs="汉仪中黑简"/>
          <w:b/>
          <w:color w:val="000000"/>
          <w:szCs w:val="21"/>
        </w:rPr>
        <w:t>一</w:t>
      </w:r>
      <w:r>
        <w:rPr>
          <w:rFonts w:hint="eastAsia" w:ascii="汉仪中黑简" w:hAnsi="汉仪中黑简" w:eastAsia="汉仪中黑简" w:cs="汉仪中黑简"/>
          <w:b/>
          <w:color w:val="000000"/>
          <w:szCs w:val="21"/>
          <w:lang w:eastAsia="zh-CN"/>
        </w:rPr>
        <w:t>）</w:t>
      </w:r>
      <w:r>
        <w:rPr>
          <w:rFonts w:hint="eastAsia" w:ascii="汉仪中黑简" w:hAnsi="汉仪中黑简" w:eastAsia="汉仪中黑简" w:cs="汉仪中黑简"/>
          <w:b/>
          <w:color w:val="000000"/>
          <w:szCs w:val="21"/>
        </w:rPr>
        <w:t>法律权利与法律义务</w:t>
      </w:r>
    </w:p>
    <w:p>
      <w:pPr>
        <w:ind w:firstLine="420" w:firstLineChars="200"/>
        <w:rPr>
          <w:rFonts w:hint="eastAsia" w:ascii="汉仪中黑简" w:hAnsi="汉仪中黑简" w:eastAsia="汉仪中黑简" w:cs="汉仪中黑简"/>
          <w:color w:val="000000"/>
          <w:szCs w:val="21"/>
        </w:rPr>
      </w:pPr>
      <w:r>
        <w:rPr>
          <w:rFonts w:hint="eastAsia" w:ascii="汉仪中黑简" w:hAnsi="汉仪中黑简" w:eastAsia="汉仪中黑简" w:cs="汉仪中黑简"/>
          <w:b/>
          <w:color w:val="000000"/>
          <w:szCs w:val="21"/>
        </w:rPr>
        <w:t>法律权利特征：</w:t>
      </w:r>
      <w:r>
        <w:rPr>
          <w:rFonts w:hint="eastAsia" w:ascii="汉仪中黑简" w:hAnsi="汉仪中黑简" w:eastAsia="汉仪中黑简" w:cs="汉仪中黑简"/>
          <w:b w:val="0"/>
          <w:bCs/>
          <w:color w:val="000000"/>
          <w:szCs w:val="21"/>
          <w:lang w:val="en-US" w:eastAsia="zh-CN"/>
        </w:rPr>
        <w:t>①</w:t>
      </w:r>
      <w:r>
        <w:rPr>
          <w:rFonts w:hint="eastAsia" w:ascii="汉仪中黑简" w:hAnsi="汉仪中黑简" w:eastAsia="汉仪中黑简" w:cs="汉仪中黑简"/>
          <w:color w:val="000000"/>
          <w:szCs w:val="21"/>
        </w:rPr>
        <w:t>内容、种类和实现程度受社会物质生活条件制约；</w:t>
      </w:r>
    </w:p>
    <w:p>
      <w:pPr>
        <w:ind w:firstLine="420" w:firstLineChars="200"/>
        <w:rPr>
          <w:rFonts w:hint="eastAsia" w:ascii="汉仪中黑简" w:hAnsi="汉仪中黑简" w:eastAsia="汉仪中黑简" w:cs="汉仪中黑简"/>
          <w:color w:val="000000"/>
          <w:szCs w:val="21"/>
        </w:rPr>
      </w:pPr>
      <w:r>
        <w:rPr>
          <w:rFonts w:hint="eastAsia" w:ascii="汉仪中黑简" w:hAnsi="汉仪中黑简" w:eastAsia="汉仪中黑简" w:cs="汉仪中黑简"/>
          <w:color w:val="000000"/>
          <w:szCs w:val="21"/>
          <w:lang w:val="en-US" w:eastAsia="zh-CN"/>
        </w:rPr>
        <w:t>②</w:t>
      </w:r>
      <w:r>
        <w:rPr>
          <w:rFonts w:hint="eastAsia" w:ascii="汉仪中黑简" w:hAnsi="汉仪中黑简" w:eastAsia="汉仪中黑简" w:cs="汉仪中黑简"/>
          <w:color w:val="000000"/>
          <w:szCs w:val="21"/>
        </w:rPr>
        <w:t>内容、分配和实现方式因社会制度和国家法律不同而存在差异；</w:t>
      </w:r>
    </w:p>
    <w:p>
      <w:pPr>
        <w:ind w:firstLine="420" w:firstLineChars="200"/>
        <w:rPr>
          <w:rFonts w:hint="eastAsia" w:ascii="汉仪中黑简" w:hAnsi="汉仪中黑简" w:eastAsia="汉仪中黑简" w:cs="汉仪中黑简"/>
          <w:color w:val="000000"/>
          <w:szCs w:val="21"/>
        </w:rPr>
      </w:pPr>
      <w:r>
        <w:rPr>
          <w:rFonts w:hint="eastAsia" w:ascii="汉仪中黑简" w:hAnsi="汉仪中黑简" w:eastAsia="汉仪中黑简" w:cs="汉仪中黑简"/>
          <w:color w:val="000000"/>
          <w:szCs w:val="21"/>
          <w:lang w:val="en-US" w:eastAsia="zh-CN"/>
        </w:rPr>
        <w:t>③不仅</w:t>
      </w:r>
      <w:r>
        <w:rPr>
          <w:rFonts w:hint="eastAsia" w:ascii="汉仪中黑简" w:hAnsi="汉仪中黑简" w:eastAsia="汉仪中黑简" w:cs="汉仪中黑简"/>
          <w:color w:val="000000"/>
          <w:szCs w:val="21"/>
        </w:rPr>
        <w:t>由法律规定或认可，且受法律维护或保障，具有不可侵犯性；</w:t>
      </w:r>
    </w:p>
    <w:p>
      <w:pPr>
        <w:ind w:firstLine="420" w:firstLineChars="200"/>
        <w:rPr>
          <w:rFonts w:hint="eastAsia" w:ascii="汉仪中黑简" w:hAnsi="汉仪中黑简" w:eastAsia="汉仪中黑简" w:cs="汉仪中黑简"/>
          <w:color w:val="000000"/>
          <w:szCs w:val="21"/>
        </w:rPr>
      </w:pPr>
      <w:r>
        <w:rPr>
          <w:rFonts w:hint="eastAsia" w:ascii="汉仪中黑简" w:hAnsi="汉仪中黑简" w:eastAsia="汉仪中黑简" w:cs="汉仪中黑简"/>
          <w:color w:val="000000"/>
          <w:szCs w:val="21"/>
          <w:lang w:val="en-US" w:eastAsia="zh-CN"/>
        </w:rPr>
        <w:t>四</w:t>
      </w:r>
      <w:r>
        <w:rPr>
          <w:rFonts w:hint="eastAsia" w:ascii="汉仪中黑简" w:hAnsi="汉仪中黑简" w:eastAsia="汉仪中黑简" w:cs="汉仪中黑简"/>
          <w:color w:val="000000"/>
          <w:szCs w:val="21"/>
        </w:rPr>
        <w:t>必须依法行使，不能不择手段地行使。</w:t>
      </w:r>
    </w:p>
    <w:p>
      <w:pPr>
        <w:ind w:firstLine="420" w:firstLineChars="200"/>
        <w:rPr>
          <w:rFonts w:hint="eastAsia" w:ascii="汉仪中黑简" w:hAnsi="汉仪中黑简" w:eastAsia="汉仪中黑简" w:cs="汉仪中黑简"/>
          <w:color w:val="000000"/>
          <w:szCs w:val="21"/>
        </w:rPr>
      </w:pPr>
      <w:r>
        <w:rPr>
          <w:rFonts w:hint="eastAsia" w:ascii="汉仪中黑简" w:hAnsi="汉仪中黑简" w:eastAsia="汉仪中黑简" w:cs="汉仪中黑简"/>
          <w:b/>
          <w:color w:val="000000"/>
          <w:szCs w:val="21"/>
        </w:rPr>
        <w:t>法律义务特点：</w:t>
      </w:r>
      <w:r>
        <w:rPr>
          <w:rFonts w:hint="eastAsia" w:ascii="汉仪中黑简" w:hAnsi="汉仪中黑简" w:eastAsia="汉仪中黑简" w:cs="汉仪中黑简"/>
          <w:b w:val="0"/>
          <w:bCs/>
          <w:color w:val="000000"/>
          <w:szCs w:val="21"/>
          <w:lang w:val="en-US" w:eastAsia="zh-CN"/>
        </w:rPr>
        <w:t>①</w:t>
      </w:r>
      <w:r>
        <w:rPr>
          <w:rFonts w:hint="eastAsia" w:ascii="汉仪中黑简" w:hAnsi="汉仪中黑简" w:eastAsia="汉仪中黑简" w:cs="汉仪中黑简"/>
          <w:color w:val="000000"/>
          <w:szCs w:val="21"/>
        </w:rPr>
        <w:t>历史的</w:t>
      </w:r>
      <w:r>
        <w:rPr>
          <w:rFonts w:hint="eastAsia" w:ascii="汉仪中黑简" w:hAnsi="汉仪中黑简" w:eastAsia="汉仪中黑简" w:cs="汉仪中黑简"/>
          <w:color w:val="000000"/>
          <w:szCs w:val="21"/>
          <w:lang w:eastAsia="zh-CN"/>
        </w:rPr>
        <w:t>；</w:t>
      </w:r>
      <w:r>
        <w:rPr>
          <w:rFonts w:hint="eastAsia" w:ascii="汉仪中黑简" w:hAnsi="汉仪中黑简" w:eastAsia="汉仪中黑简" w:cs="汉仪中黑简"/>
          <w:color w:val="000000"/>
          <w:szCs w:val="21"/>
          <w:lang w:val="en-US" w:eastAsia="zh-CN"/>
        </w:rPr>
        <w:t>②</w:t>
      </w:r>
      <w:r>
        <w:rPr>
          <w:rFonts w:hint="eastAsia" w:ascii="汉仪中黑简" w:hAnsi="汉仪中黑简" w:eastAsia="汉仪中黑简" w:cs="汉仪中黑简"/>
          <w:color w:val="000000"/>
          <w:szCs w:val="21"/>
        </w:rPr>
        <w:t>源于现实需要</w:t>
      </w:r>
      <w:r>
        <w:rPr>
          <w:rFonts w:hint="eastAsia" w:ascii="汉仪中黑简" w:hAnsi="汉仪中黑简" w:eastAsia="汉仪中黑简" w:cs="汉仪中黑简"/>
          <w:color w:val="000000"/>
          <w:szCs w:val="21"/>
          <w:lang w:eastAsia="zh-CN"/>
        </w:rPr>
        <w:t>；</w:t>
      </w:r>
      <w:r>
        <w:rPr>
          <w:rFonts w:hint="eastAsia" w:ascii="汉仪中黑简" w:hAnsi="汉仪中黑简" w:eastAsia="汉仪中黑简" w:cs="汉仪中黑简"/>
          <w:color w:val="000000"/>
          <w:szCs w:val="21"/>
          <w:lang w:val="en-US" w:eastAsia="zh-CN"/>
        </w:rPr>
        <w:t>③</w:t>
      </w:r>
      <w:r>
        <w:rPr>
          <w:rFonts w:hint="eastAsia" w:ascii="汉仪中黑简" w:hAnsi="汉仪中黑简" w:eastAsia="汉仪中黑简" w:cs="汉仪中黑简"/>
          <w:color w:val="000000"/>
          <w:szCs w:val="21"/>
        </w:rPr>
        <w:t>必须依法设定</w:t>
      </w:r>
      <w:r>
        <w:rPr>
          <w:rFonts w:hint="eastAsia" w:ascii="汉仪中黑简" w:hAnsi="汉仪中黑简" w:eastAsia="汉仪中黑简" w:cs="汉仪中黑简"/>
          <w:color w:val="000000"/>
          <w:szCs w:val="21"/>
          <w:lang w:eastAsia="zh-CN"/>
        </w:rPr>
        <w:t>；</w:t>
      </w:r>
      <w:r>
        <w:rPr>
          <w:rFonts w:hint="eastAsia" w:ascii="汉仪中黑简" w:hAnsi="汉仪中黑简" w:eastAsia="汉仪中黑简" w:cs="汉仪中黑简"/>
          <w:color w:val="000000"/>
          <w:szCs w:val="21"/>
          <w:lang w:val="en-US" w:eastAsia="zh-CN"/>
        </w:rPr>
        <w:t>④</w:t>
      </w:r>
      <w:r>
        <w:rPr>
          <w:rFonts w:hint="eastAsia" w:ascii="汉仪中黑简" w:hAnsi="汉仪中黑简" w:eastAsia="汉仪中黑简" w:cs="汉仪中黑简"/>
          <w:color w:val="000000"/>
          <w:szCs w:val="21"/>
        </w:rPr>
        <w:t>可能发生变化。</w:t>
      </w:r>
    </w:p>
    <w:p>
      <w:pPr>
        <w:ind w:firstLine="420" w:firstLineChars="200"/>
        <w:rPr>
          <w:rFonts w:hint="eastAsia" w:ascii="汉仪中黑简" w:hAnsi="汉仪中黑简" w:eastAsia="汉仪中黑简" w:cs="汉仪中黑简"/>
          <w:b/>
          <w:bCs/>
          <w:color w:val="000000"/>
          <w:szCs w:val="21"/>
          <w:lang w:val="en-US" w:eastAsia="zh-CN"/>
        </w:rPr>
      </w:pPr>
      <w:r>
        <w:rPr>
          <w:rFonts w:hint="eastAsia" w:ascii="汉仪中黑简" w:hAnsi="汉仪中黑简" w:eastAsia="汉仪中黑简" w:cs="汉仪中黑简"/>
          <w:b/>
          <w:bCs/>
          <w:color w:val="000000"/>
          <w:szCs w:val="21"/>
          <w:lang w:val="en-US" w:eastAsia="zh-CN"/>
        </w:rPr>
        <w:t>关系：</w:t>
      </w:r>
    </w:p>
    <w:p>
      <w:pPr>
        <w:ind w:firstLine="420" w:firstLineChars="200"/>
        <w:rPr>
          <w:rFonts w:hint="eastAsia" w:ascii="汉仪中黑简" w:hAnsi="汉仪中黑简" w:eastAsia="汉仪中黑简" w:cs="汉仪中黑简"/>
          <w:color w:val="000000"/>
          <w:szCs w:val="21"/>
          <w:lang w:val="en-US" w:eastAsia="zh-CN"/>
        </w:rPr>
      </w:pPr>
      <w:r>
        <w:rPr>
          <w:rFonts w:hint="eastAsia" w:ascii="汉仪中黑简" w:hAnsi="汉仪中黑简" w:eastAsia="汉仪中黑简" w:cs="汉仪中黑简"/>
          <w:color w:val="000000"/>
          <w:szCs w:val="21"/>
          <w:lang w:val="en-US" w:eastAsia="zh-CN"/>
        </w:rPr>
        <w:t>①二者</w:t>
      </w:r>
      <w:r>
        <w:rPr>
          <w:rFonts w:hint="eastAsia" w:ascii="汉仪中黑简" w:hAnsi="汉仪中黑简" w:eastAsia="汉仪中黑简" w:cs="汉仪中黑简"/>
          <w:color w:val="000000"/>
          <w:szCs w:val="21"/>
        </w:rPr>
        <w:t>相互依存，不可分割；</w:t>
      </w:r>
      <w:r>
        <w:rPr>
          <w:rFonts w:hint="eastAsia" w:ascii="汉仪中黑简" w:hAnsi="汉仪中黑简" w:eastAsia="汉仪中黑简" w:cs="汉仪中黑简"/>
          <w:color w:val="000000"/>
          <w:szCs w:val="21"/>
          <w:lang w:val="en-US" w:eastAsia="zh-CN"/>
        </w:rPr>
        <w:t>每个人既是权利主体，又是义务主体。</w:t>
      </w:r>
    </w:p>
    <w:p>
      <w:pPr>
        <w:ind w:firstLine="420" w:firstLineChars="200"/>
        <w:rPr>
          <w:rFonts w:hint="default" w:ascii="汉仪中黑简" w:hAnsi="汉仪中黑简" w:eastAsia="汉仪中黑简" w:cs="汉仪中黑简"/>
          <w:color w:val="000000"/>
          <w:szCs w:val="21"/>
          <w:lang w:val="en-US" w:eastAsia="zh-CN"/>
        </w:rPr>
      </w:pPr>
      <w:r>
        <w:rPr>
          <w:rFonts w:hint="eastAsia" w:ascii="汉仪中黑简" w:hAnsi="汉仪中黑简" w:eastAsia="汉仪中黑简" w:cs="汉仪中黑简"/>
          <w:color w:val="000000"/>
          <w:szCs w:val="21"/>
          <w:lang w:val="en-US" w:eastAsia="zh-CN"/>
        </w:rPr>
        <w:t>②法律权利实现须以相应法律义务履行为条件，法律义务设定履行须以法律权利行使为根据。</w:t>
      </w:r>
    </w:p>
    <w:p>
      <w:pPr>
        <w:ind w:firstLine="420" w:firstLineChars="200"/>
        <w:rPr>
          <w:rFonts w:hint="eastAsia" w:ascii="汉仪中黑简" w:hAnsi="汉仪中黑简" w:eastAsia="汉仪中黑简" w:cs="汉仪中黑简"/>
          <w:color w:val="000000"/>
          <w:szCs w:val="21"/>
          <w:lang w:eastAsia="zh-CN"/>
        </w:rPr>
      </w:pPr>
      <w:r>
        <w:rPr>
          <w:rFonts w:hint="eastAsia" w:ascii="汉仪中黑简" w:hAnsi="汉仪中黑简" w:eastAsia="汉仪中黑简" w:cs="汉仪中黑简"/>
          <w:color w:val="000000"/>
          <w:szCs w:val="21"/>
          <w:lang w:val="en-US" w:eastAsia="zh-CN"/>
        </w:rPr>
        <w:t>③</w:t>
      </w:r>
      <w:r>
        <w:rPr>
          <w:rFonts w:hint="eastAsia" w:ascii="汉仪中黑简" w:hAnsi="汉仪中黑简" w:eastAsia="汉仪中黑简" w:cs="汉仪中黑简"/>
          <w:color w:val="000000"/>
          <w:szCs w:val="21"/>
        </w:rPr>
        <w:t>一个行为可以同时是权利行为和义务行为</w:t>
      </w:r>
      <w:r>
        <w:rPr>
          <w:rFonts w:hint="eastAsia" w:ascii="汉仪中黑简" w:hAnsi="汉仪中黑简" w:eastAsia="汉仪中黑简" w:cs="汉仪中黑简"/>
          <w:color w:val="000000"/>
          <w:szCs w:val="21"/>
          <w:lang w:eastAsia="zh-CN"/>
        </w:rPr>
        <w:t>（</w:t>
      </w:r>
      <w:r>
        <w:rPr>
          <w:rFonts w:hint="eastAsia" w:ascii="汉仪中黑简" w:hAnsi="汉仪中黑简" w:eastAsia="汉仪中黑简" w:cs="汉仪中黑简"/>
          <w:color w:val="000000"/>
          <w:szCs w:val="21"/>
          <w:lang w:val="en-US" w:eastAsia="zh-CN"/>
        </w:rPr>
        <w:t>劳动，受教育</w:t>
      </w:r>
      <w:r>
        <w:rPr>
          <w:rFonts w:hint="eastAsia" w:ascii="汉仪中黑简" w:hAnsi="汉仪中黑简" w:eastAsia="汉仪中黑简" w:cs="汉仪中黑简"/>
          <w:color w:val="000000"/>
          <w:szCs w:val="21"/>
          <w:lang w:eastAsia="zh-CN"/>
        </w:rPr>
        <w:t>）</w:t>
      </w:r>
    </w:p>
    <w:p>
      <w:pPr>
        <w:ind w:firstLine="420" w:firstLineChars="200"/>
        <w:rPr>
          <w:rFonts w:hint="eastAsia" w:ascii="汉仪中黑简" w:hAnsi="汉仪中黑简" w:eastAsia="汉仪中黑简" w:cs="汉仪中黑简"/>
          <w:b/>
          <w:color w:val="000000"/>
          <w:szCs w:val="21"/>
        </w:rPr>
      </w:pPr>
      <w:r>
        <w:rPr>
          <w:rFonts w:hint="eastAsia" w:ascii="汉仪中黑简" w:hAnsi="汉仪中黑简" w:eastAsia="汉仪中黑简" w:cs="汉仪中黑简"/>
          <w:b/>
          <w:color w:val="000000"/>
          <w:szCs w:val="21"/>
        </w:rPr>
        <w:t>（</w:t>
      </w:r>
      <w:r>
        <w:rPr>
          <w:rFonts w:hint="eastAsia" w:ascii="汉仪中黑简" w:hAnsi="汉仪中黑简" w:eastAsia="汉仪中黑简" w:cs="汉仪中黑简"/>
          <w:b/>
          <w:color w:val="000000"/>
          <w:szCs w:val="21"/>
          <w:lang w:val="en-US" w:eastAsia="zh-CN"/>
        </w:rPr>
        <w:t>二</w:t>
      </w:r>
      <w:r>
        <w:rPr>
          <w:rFonts w:hint="eastAsia" w:ascii="汉仪中黑简" w:hAnsi="汉仪中黑简" w:eastAsia="汉仪中黑简" w:cs="汉仪中黑简"/>
          <w:b/>
          <w:color w:val="000000"/>
          <w:szCs w:val="21"/>
        </w:rPr>
        <w:t>）我国宪法法律规定的权利</w:t>
      </w:r>
    </w:p>
    <w:p>
      <w:pPr>
        <w:ind w:firstLine="420" w:firstLineChars="200"/>
        <w:rPr>
          <w:rFonts w:hint="default" w:ascii="汉仪中黑简" w:hAnsi="汉仪中黑简" w:eastAsia="汉仪中黑简" w:cs="汉仪中黑简"/>
          <w:color w:val="000000"/>
          <w:szCs w:val="21"/>
          <w:lang w:val="en-US" w:eastAsia="zh-CN"/>
        </w:rPr>
      </w:pPr>
      <w:r>
        <w:rPr>
          <w:rFonts w:hint="eastAsia" w:ascii="汉仪中黑简" w:hAnsi="汉仪中黑简" w:eastAsia="汉仪中黑简" w:cs="汉仪中黑简"/>
          <w:b/>
          <w:color w:val="000000"/>
          <w:szCs w:val="21"/>
          <w:lang w:val="en-US" w:eastAsia="zh-CN"/>
        </w:rPr>
        <w:t>①</w:t>
      </w:r>
      <w:r>
        <w:rPr>
          <w:rFonts w:hint="eastAsia" w:ascii="汉仪中黑简" w:hAnsi="汉仪中黑简" w:eastAsia="汉仪中黑简" w:cs="汉仪中黑简"/>
          <w:b/>
          <w:color w:val="000000"/>
          <w:szCs w:val="21"/>
        </w:rPr>
        <w:t>政治权利</w:t>
      </w:r>
      <w:r>
        <w:rPr>
          <w:rFonts w:hint="eastAsia" w:ascii="汉仪中黑简" w:hAnsi="汉仪中黑简" w:eastAsia="汉仪中黑简" w:cs="汉仪中黑简"/>
          <w:color w:val="000000"/>
          <w:szCs w:val="21"/>
        </w:rPr>
        <w:t>，选举权和被选举权、表达权、民主管理权</w:t>
      </w:r>
      <w:r>
        <w:rPr>
          <w:rFonts w:hint="eastAsia" w:ascii="汉仪中黑简" w:hAnsi="汉仪中黑简" w:eastAsia="汉仪中黑简" w:cs="汉仪中黑简"/>
          <w:color w:val="000000"/>
          <w:szCs w:val="21"/>
          <w:lang w:eastAsia="zh-CN"/>
        </w:rPr>
        <w:t>，</w:t>
      </w:r>
      <w:r>
        <w:rPr>
          <w:rFonts w:hint="eastAsia" w:ascii="汉仪中黑简" w:hAnsi="汉仪中黑简" w:eastAsia="汉仪中黑简" w:cs="汉仪中黑简"/>
          <w:color w:val="000000"/>
          <w:szCs w:val="21"/>
          <w:lang w:val="en-US" w:eastAsia="zh-CN"/>
        </w:rPr>
        <w:t>监督权</w:t>
      </w:r>
    </w:p>
    <w:p>
      <w:pPr>
        <w:ind w:firstLine="420" w:firstLineChars="200"/>
        <w:rPr>
          <w:rFonts w:hint="eastAsia" w:ascii="汉仪中黑简" w:hAnsi="汉仪中黑简" w:eastAsia="汉仪中黑简" w:cs="汉仪中黑简"/>
          <w:color w:val="000000"/>
          <w:szCs w:val="21"/>
        </w:rPr>
      </w:pPr>
      <w:r>
        <w:rPr>
          <w:rFonts w:hint="eastAsia" w:ascii="汉仪中黑简" w:hAnsi="汉仪中黑简" w:eastAsia="汉仪中黑简" w:cs="汉仪中黑简"/>
          <w:b/>
          <w:color w:val="000000"/>
          <w:szCs w:val="21"/>
          <w:lang w:val="en-US" w:eastAsia="zh-CN"/>
        </w:rPr>
        <w:t>②</w:t>
      </w:r>
      <w:r>
        <w:rPr>
          <w:rFonts w:hint="eastAsia" w:ascii="汉仪中黑简" w:hAnsi="汉仪中黑简" w:eastAsia="汉仪中黑简" w:cs="汉仪中黑简"/>
          <w:b/>
          <w:color w:val="000000"/>
          <w:szCs w:val="21"/>
        </w:rPr>
        <w:t>宗教信仰</w:t>
      </w:r>
      <w:r>
        <w:rPr>
          <w:rFonts w:hint="eastAsia" w:ascii="汉仪中黑简" w:hAnsi="汉仪中黑简" w:eastAsia="汉仪中黑简" w:cs="汉仪中黑简"/>
          <w:b/>
          <w:color w:val="000000"/>
          <w:szCs w:val="21"/>
          <w:lang w:val="en-US" w:eastAsia="zh-CN"/>
        </w:rPr>
        <w:t>自由。</w:t>
      </w:r>
    </w:p>
    <w:p>
      <w:pPr>
        <w:ind w:firstLine="420" w:firstLineChars="200"/>
        <w:rPr>
          <w:rFonts w:hint="eastAsia" w:ascii="汉仪中黑简" w:hAnsi="汉仪中黑简" w:eastAsia="汉仪中黑简" w:cs="汉仪中黑简"/>
          <w:color w:val="000000"/>
          <w:szCs w:val="21"/>
        </w:rPr>
      </w:pPr>
      <w:r>
        <w:rPr>
          <w:rFonts w:hint="eastAsia" w:ascii="汉仪中黑简" w:hAnsi="汉仪中黑简" w:eastAsia="汉仪中黑简" w:cs="汉仪中黑简"/>
          <w:b/>
          <w:color w:val="000000"/>
          <w:szCs w:val="21"/>
          <w:lang w:val="en-US" w:eastAsia="zh-CN"/>
        </w:rPr>
        <w:t>③</w:t>
      </w:r>
      <w:r>
        <w:rPr>
          <w:rFonts w:hint="eastAsia" w:ascii="汉仪中黑简" w:hAnsi="汉仪中黑简" w:eastAsia="汉仪中黑简" w:cs="汉仪中黑简"/>
          <w:b/>
          <w:color w:val="000000"/>
          <w:szCs w:val="21"/>
        </w:rPr>
        <w:t>人身权利</w:t>
      </w:r>
      <w:r>
        <w:rPr>
          <w:rFonts w:hint="eastAsia" w:ascii="汉仪中黑简" w:hAnsi="汉仪中黑简" w:eastAsia="汉仪中黑简" w:cs="汉仪中黑简"/>
          <w:color w:val="000000"/>
          <w:szCs w:val="21"/>
        </w:rPr>
        <w:t>，生命健康权、人身自由权、人格尊严权</w:t>
      </w:r>
      <w:r>
        <w:rPr>
          <w:rFonts w:hint="eastAsia" w:ascii="汉仪中黑简" w:hAnsi="汉仪中黑简" w:eastAsia="汉仪中黑简" w:cs="汉仪中黑简"/>
          <w:color w:val="000000"/>
          <w:szCs w:val="21"/>
          <w:lang w:eastAsia="zh-CN"/>
        </w:rPr>
        <w:t>（</w:t>
      </w:r>
      <w:r>
        <w:rPr>
          <w:rFonts w:hint="eastAsia" w:ascii="汉仪中黑简" w:hAnsi="汉仪中黑简" w:eastAsia="汉仪中黑简" w:cs="汉仪中黑简"/>
          <w:color w:val="000000"/>
          <w:szCs w:val="21"/>
          <w:lang w:val="en-US" w:eastAsia="zh-CN"/>
        </w:rPr>
        <w:t>姓名肖像名誉荣誉隐私</w:t>
      </w:r>
      <w:r>
        <w:rPr>
          <w:rFonts w:hint="eastAsia" w:ascii="汉仪中黑简" w:hAnsi="汉仪中黑简" w:eastAsia="汉仪中黑简" w:cs="汉仪中黑简"/>
          <w:color w:val="000000"/>
          <w:szCs w:val="21"/>
          <w:lang w:eastAsia="zh-CN"/>
        </w:rPr>
        <w:t>）</w:t>
      </w:r>
      <w:r>
        <w:rPr>
          <w:rFonts w:hint="eastAsia" w:ascii="汉仪中黑简" w:hAnsi="汉仪中黑简" w:eastAsia="汉仪中黑简" w:cs="汉仪中黑简"/>
          <w:color w:val="000000"/>
          <w:szCs w:val="21"/>
        </w:rPr>
        <w:t>、住宅安全权、通信自由权；</w:t>
      </w:r>
    </w:p>
    <w:p>
      <w:pPr>
        <w:ind w:firstLine="420" w:firstLineChars="200"/>
        <w:rPr>
          <w:rFonts w:hint="eastAsia" w:ascii="汉仪中黑简" w:hAnsi="汉仪中黑简" w:eastAsia="汉仪中黑简" w:cs="汉仪中黑简"/>
          <w:color w:val="000000"/>
          <w:szCs w:val="21"/>
        </w:rPr>
      </w:pPr>
      <w:r>
        <w:rPr>
          <w:rFonts w:hint="eastAsia" w:ascii="汉仪中黑简" w:hAnsi="汉仪中黑简" w:eastAsia="汉仪中黑简" w:cs="汉仪中黑简"/>
          <w:b/>
          <w:color w:val="000000"/>
          <w:szCs w:val="21"/>
          <w:lang w:val="en-US" w:eastAsia="zh-CN"/>
        </w:rPr>
        <w:t>④</w:t>
      </w:r>
      <w:r>
        <w:rPr>
          <w:rFonts w:hint="eastAsia" w:ascii="汉仪中黑简" w:hAnsi="汉仪中黑简" w:eastAsia="汉仪中黑简" w:cs="汉仪中黑简"/>
          <w:b/>
          <w:color w:val="000000"/>
          <w:szCs w:val="21"/>
        </w:rPr>
        <w:t>财产权利</w:t>
      </w:r>
      <w:r>
        <w:rPr>
          <w:rFonts w:hint="eastAsia" w:ascii="汉仪中黑简" w:hAnsi="汉仪中黑简" w:eastAsia="汉仪中黑简" w:cs="汉仪中黑简"/>
          <w:color w:val="000000"/>
          <w:szCs w:val="21"/>
        </w:rPr>
        <w:t>，私有财产权、继承权；</w:t>
      </w:r>
    </w:p>
    <w:p>
      <w:pPr>
        <w:ind w:firstLine="420" w:firstLineChars="200"/>
        <w:rPr>
          <w:rFonts w:hint="eastAsia" w:ascii="汉仪中黑简" w:hAnsi="汉仪中黑简" w:eastAsia="汉仪中黑简" w:cs="汉仪中黑简"/>
          <w:color w:val="000000"/>
          <w:szCs w:val="21"/>
        </w:rPr>
      </w:pPr>
      <w:r>
        <w:rPr>
          <w:rFonts w:hint="eastAsia" w:ascii="汉仪中黑简" w:hAnsi="汉仪中黑简" w:eastAsia="汉仪中黑简" w:cs="汉仪中黑简"/>
          <w:b/>
          <w:color w:val="000000"/>
          <w:szCs w:val="21"/>
          <w:lang w:val="en-US" w:eastAsia="zh-CN"/>
        </w:rPr>
        <w:t>⑤</w:t>
      </w:r>
      <w:r>
        <w:rPr>
          <w:rFonts w:hint="eastAsia" w:ascii="汉仪中黑简" w:hAnsi="汉仪中黑简" w:eastAsia="汉仪中黑简" w:cs="汉仪中黑简"/>
          <w:b/>
          <w:color w:val="000000"/>
          <w:szCs w:val="21"/>
        </w:rPr>
        <w:t>社会经济权利</w:t>
      </w:r>
      <w:r>
        <w:rPr>
          <w:rFonts w:hint="eastAsia" w:ascii="汉仪中黑简" w:hAnsi="汉仪中黑简" w:eastAsia="汉仪中黑简" w:cs="汉仪中黑简"/>
          <w:color w:val="000000"/>
          <w:szCs w:val="21"/>
        </w:rPr>
        <w:t>，劳动权、休息权、社会保障权、物质帮助权；</w:t>
      </w:r>
    </w:p>
    <w:p>
      <w:pPr>
        <w:ind w:firstLine="420" w:firstLineChars="200"/>
        <w:rPr>
          <w:rFonts w:hint="default" w:ascii="汉仪中黑简" w:hAnsi="汉仪中黑简" w:eastAsia="汉仪中黑简" w:cs="汉仪中黑简"/>
          <w:color w:val="000000"/>
          <w:szCs w:val="21"/>
          <w:lang w:val="en-US" w:eastAsia="zh-CN"/>
        </w:rPr>
      </w:pPr>
      <w:r>
        <w:rPr>
          <w:rFonts w:hint="eastAsia" w:ascii="汉仪中黑简" w:hAnsi="汉仪中黑简" w:eastAsia="汉仪中黑简" w:cs="汉仪中黑简"/>
          <w:b/>
          <w:bCs/>
          <w:color w:val="000000"/>
          <w:szCs w:val="21"/>
          <w:lang w:val="en-US" w:eastAsia="zh-CN"/>
        </w:rPr>
        <w:t>⑥文化教育权利</w:t>
      </w:r>
      <w:r>
        <w:rPr>
          <w:rFonts w:hint="eastAsia" w:ascii="汉仪中黑简" w:hAnsi="汉仪中黑简" w:eastAsia="汉仪中黑简" w:cs="汉仪中黑简"/>
          <w:color w:val="000000"/>
          <w:szCs w:val="21"/>
          <w:lang w:val="en-US" w:eastAsia="zh-CN"/>
        </w:rPr>
        <w:t>，受教育权，文化活动方面的权利。</w:t>
      </w:r>
    </w:p>
    <w:p>
      <w:pPr>
        <w:ind w:firstLine="420" w:firstLineChars="200"/>
        <w:rPr>
          <w:rFonts w:hint="eastAsia" w:ascii="汉仪中黑简" w:hAnsi="汉仪中黑简" w:eastAsia="汉仪中黑简" w:cs="汉仪中黑简"/>
          <w:b/>
          <w:color w:val="000000"/>
          <w:szCs w:val="21"/>
        </w:rPr>
      </w:pPr>
      <w:r>
        <w:rPr>
          <w:rFonts w:hint="eastAsia" w:ascii="汉仪中黑简" w:hAnsi="汉仪中黑简" w:eastAsia="汉仪中黑简" w:cs="汉仪中黑简"/>
          <w:b/>
          <w:color w:val="000000"/>
          <w:szCs w:val="21"/>
          <w:lang w:eastAsia="zh-CN"/>
        </w:rPr>
        <w:t>（</w:t>
      </w:r>
      <w:r>
        <w:rPr>
          <w:rFonts w:hint="eastAsia" w:ascii="汉仪中黑简" w:hAnsi="汉仪中黑简" w:eastAsia="汉仪中黑简" w:cs="汉仪中黑简"/>
          <w:b/>
          <w:color w:val="000000"/>
          <w:szCs w:val="21"/>
          <w:lang w:val="en-US" w:eastAsia="zh-CN"/>
        </w:rPr>
        <w:t>三</w:t>
      </w:r>
      <w:r>
        <w:rPr>
          <w:rFonts w:hint="eastAsia" w:ascii="汉仪中黑简" w:hAnsi="汉仪中黑简" w:eastAsia="汉仪中黑简" w:cs="汉仪中黑简"/>
          <w:b/>
          <w:color w:val="000000"/>
          <w:szCs w:val="21"/>
          <w:lang w:eastAsia="zh-CN"/>
        </w:rPr>
        <w:t>）</w:t>
      </w:r>
      <w:r>
        <w:rPr>
          <w:rFonts w:hint="eastAsia" w:ascii="汉仪中黑简" w:hAnsi="汉仪中黑简" w:eastAsia="汉仪中黑简" w:cs="汉仪中黑简"/>
          <w:b/>
          <w:color w:val="000000"/>
          <w:szCs w:val="21"/>
        </w:rPr>
        <w:t>依法行使法律权利</w:t>
      </w:r>
    </w:p>
    <w:p>
      <w:pPr>
        <w:ind w:firstLine="420" w:firstLineChars="200"/>
        <w:rPr>
          <w:rFonts w:hint="eastAsia" w:ascii="汉仪中黑简" w:hAnsi="汉仪中黑简" w:eastAsia="汉仪中黑简" w:cs="汉仪中黑简"/>
          <w:b w:val="0"/>
          <w:bCs/>
          <w:color w:val="000000"/>
          <w:szCs w:val="21"/>
          <w:lang w:val="en-US" w:eastAsia="zh-CN"/>
        </w:rPr>
      </w:pPr>
      <w:r>
        <w:rPr>
          <w:rFonts w:hint="eastAsia" w:ascii="汉仪中黑简" w:hAnsi="汉仪中黑简" w:eastAsia="汉仪中黑简" w:cs="汉仪中黑简"/>
          <w:b w:val="0"/>
          <w:bCs/>
          <w:color w:val="000000"/>
          <w:szCs w:val="21"/>
          <w:lang w:val="en-US" w:eastAsia="zh-CN"/>
        </w:rPr>
        <w:t>①权力行使目的的正当性。</w:t>
      </w:r>
    </w:p>
    <w:p>
      <w:pPr>
        <w:ind w:firstLine="420" w:firstLineChars="200"/>
        <w:rPr>
          <w:rFonts w:hint="default" w:ascii="汉仪中黑简" w:hAnsi="汉仪中黑简" w:eastAsia="汉仪中黑简" w:cs="汉仪中黑简"/>
          <w:b w:val="0"/>
          <w:bCs/>
          <w:color w:val="000000"/>
          <w:szCs w:val="21"/>
          <w:lang w:val="en-US" w:eastAsia="zh-CN"/>
        </w:rPr>
      </w:pPr>
      <w:r>
        <w:rPr>
          <w:rFonts w:hint="eastAsia" w:ascii="汉仪中黑简" w:hAnsi="汉仪中黑简" w:eastAsia="汉仪中黑简" w:cs="汉仪中黑简"/>
          <w:b w:val="0"/>
          <w:bCs/>
          <w:color w:val="000000"/>
          <w:szCs w:val="21"/>
          <w:lang w:val="en-US" w:eastAsia="zh-CN"/>
        </w:rPr>
        <w:t>②权力行使的必要限度。（不得损害国家社会集体利益及其他公民合法的自由权利）</w:t>
      </w:r>
    </w:p>
    <w:p>
      <w:pPr>
        <w:ind w:firstLine="420" w:firstLineChars="200"/>
        <w:rPr>
          <w:rFonts w:hint="eastAsia" w:ascii="汉仪中黑简" w:hAnsi="汉仪中黑简" w:eastAsia="汉仪中黑简" w:cs="汉仪中黑简"/>
          <w:b w:val="0"/>
          <w:bCs/>
          <w:color w:val="000000"/>
          <w:szCs w:val="21"/>
          <w:lang w:val="en-US" w:eastAsia="zh-CN"/>
        </w:rPr>
      </w:pPr>
      <w:r>
        <w:rPr>
          <w:rFonts w:hint="eastAsia" w:ascii="汉仪中黑简" w:hAnsi="汉仪中黑简" w:eastAsia="汉仪中黑简" w:cs="汉仪中黑简"/>
          <w:b w:val="0"/>
          <w:bCs/>
          <w:color w:val="000000"/>
          <w:szCs w:val="21"/>
          <w:lang w:val="en-US" w:eastAsia="zh-CN"/>
        </w:rPr>
        <w:t>③权力行使方式的法定性。</w:t>
      </w:r>
    </w:p>
    <w:p>
      <w:pPr>
        <w:ind w:firstLine="420" w:firstLineChars="200"/>
        <w:rPr>
          <w:rFonts w:hint="eastAsia" w:ascii="汉仪中黑简" w:hAnsi="汉仪中黑简" w:eastAsia="汉仪中黑简" w:cs="汉仪中黑简"/>
          <w:b w:val="0"/>
          <w:bCs/>
          <w:color w:val="000000"/>
          <w:szCs w:val="21"/>
          <w:lang w:eastAsia="zh-CN"/>
        </w:rPr>
      </w:pPr>
      <w:r>
        <w:rPr>
          <w:rFonts w:hint="eastAsia" w:ascii="汉仪中黑简" w:hAnsi="汉仪中黑简" w:eastAsia="汉仪中黑简" w:cs="汉仪中黑简"/>
          <w:b w:val="0"/>
          <w:bCs/>
          <w:color w:val="000000"/>
          <w:szCs w:val="21"/>
          <w:lang w:val="en-US" w:eastAsia="zh-CN"/>
        </w:rPr>
        <w:t>④权力行使的正当程序。</w:t>
      </w:r>
    </w:p>
    <w:p>
      <w:pPr>
        <w:ind w:firstLine="420" w:firstLineChars="200"/>
        <w:rPr>
          <w:rFonts w:hint="eastAsia" w:ascii="汉仪中黑简" w:hAnsi="汉仪中黑简" w:eastAsia="汉仪中黑简" w:cs="汉仪中黑简"/>
          <w:b/>
          <w:color w:val="000000"/>
          <w:szCs w:val="21"/>
        </w:rPr>
      </w:pPr>
      <w:r>
        <w:rPr>
          <w:rFonts w:hint="eastAsia" w:ascii="汉仪中黑简" w:hAnsi="汉仪中黑简" w:eastAsia="汉仪中黑简" w:cs="汉仪中黑简"/>
          <w:b/>
          <w:color w:val="000000"/>
          <w:szCs w:val="21"/>
          <w:lang w:eastAsia="zh-CN"/>
        </w:rPr>
        <w:t>（</w:t>
      </w:r>
      <w:r>
        <w:rPr>
          <w:rFonts w:hint="eastAsia" w:ascii="汉仪中黑简" w:hAnsi="汉仪中黑简" w:eastAsia="汉仪中黑简" w:cs="汉仪中黑简"/>
          <w:b/>
          <w:color w:val="000000"/>
          <w:szCs w:val="21"/>
          <w:lang w:val="en-US" w:eastAsia="zh-CN"/>
        </w:rPr>
        <w:t>四</w:t>
      </w:r>
      <w:r>
        <w:rPr>
          <w:rFonts w:hint="eastAsia" w:ascii="汉仪中黑简" w:hAnsi="汉仪中黑简" w:eastAsia="汉仪中黑简" w:cs="汉仪中黑简"/>
          <w:b/>
          <w:color w:val="000000"/>
          <w:szCs w:val="21"/>
          <w:lang w:eastAsia="zh-CN"/>
        </w:rPr>
        <w:t>）</w:t>
      </w:r>
      <w:r>
        <w:rPr>
          <w:rFonts w:hint="eastAsia" w:ascii="汉仪中黑简" w:hAnsi="汉仪中黑简" w:eastAsia="汉仪中黑简" w:cs="汉仪中黑简"/>
          <w:b/>
          <w:color w:val="000000"/>
          <w:szCs w:val="21"/>
        </w:rPr>
        <w:t>依法履行法律义务</w:t>
      </w:r>
    </w:p>
    <w:p>
      <w:pPr>
        <w:ind w:firstLine="420" w:firstLineChars="200"/>
        <w:rPr>
          <w:rFonts w:hint="eastAsia" w:ascii="汉仪中黑简" w:hAnsi="汉仪中黑简" w:eastAsia="汉仪中黑简" w:cs="汉仪中黑简"/>
          <w:color w:val="000000"/>
          <w:szCs w:val="21"/>
        </w:rPr>
      </w:pPr>
      <w:r>
        <w:rPr>
          <w:rFonts w:hint="eastAsia" w:ascii="汉仪中黑简" w:hAnsi="汉仪中黑简" w:eastAsia="汉仪中黑简" w:cs="汉仪中黑简"/>
          <w:color w:val="000000"/>
          <w:szCs w:val="21"/>
          <w:lang w:val="en-US" w:eastAsia="zh-CN"/>
        </w:rPr>
        <w:t>①</w:t>
      </w:r>
      <w:r>
        <w:rPr>
          <w:rFonts w:hint="eastAsia" w:ascii="汉仪中黑简" w:hAnsi="汉仪中黑简" w:eastAsia="汉仪中黑简" w:cs="汉仪中黑简"/>
          <w:color w:val="000000"/>
          <w:szCs w:val="21"/>
        </w:rPr>
        <w:t>维护国家统一和民族团结；</w:t>
      </w:r>
      <w:r>
        <w:rPr>
          <w:rFonts w:hint="eastAsia" w:ascii="汉仪中黑简" w:hAnsi="汉仪中黑简" w:eastAsia="汉仪中黑简" w:cs="汉仪中黑简"/>
          <w:color w:val="000000"/>
          <w:szCs w:val="21"/>
          <w:lang w:val="en-US" w:eastAsia="zh-CN"/>
        </w:rPr>
        <w:t>②</w:t>
      </w:r>
      <w:r>
        <w:rPr>
          <w:rFonts w:hint="eastAsia" w:ascii="汉仪中黑简" w:hAnsi="汉仪中黑简" w:eastAsia="汉仪中黑简" w:cs="汉仪中黑简"/>
          <w:color w:val="000000"/>
          <w:szCs w:val="21"/>
        </w:rPr>
        <w:t>遵守宪法法律；</w:t>
      </w:r>
      <w:r>
        <w:rPr>
          <w:rFonts w:hint="eastAsia" w:ascii="汉仪中黑简" w:hAnsi="汉仪中黑简" w:eastAsia="汉仪中黑简" w:cs="汉仪中黑简"/>
          <w:color w:val="000000"/>
          <w:szCs w:val="21"/>
          <w:lang w:val="en-US" w:eastAsia="zh-CN"/>
        </w:rPr>
        <w:t>③</w:t>
      </w:r>
      <w:r>
        <w:rPr>
          <w:rFonts w:hint="eastAsia" w:ascii="汉仪中黑简" w:hAnsi="汉仪中黑简" w:eastAsia="汉仪中黑简" w:cs="汉仪中黑简"/>
          <w:color w:val="000000"/>
          <w:szCs w:val="21"/>
        </w:rPr>
        <w:t>维护祖国安全、荣誉和利益；</w:t>
      </w:r>
      <w:r>
        <w:rPr>
          <w:rFonts w:hint="eastAsia" w:ascii="汉仪中黑简" w:hAnsi="汉仪中黑简" w:eastAsia="汉仪中黑简" w:cs="汉仪中黑简"/>
          <w:color w:val="000000"/>
          <w:szCs w:val="21"/>
          <w:lang w:val="en-US" w:eastAsia="zh-CN"/>
        </w:rPr>
        <w:t>④</w:t>
      </w:r>
      <w:r>
        <w:rPr>
          <w:rFonts w:hint="eastAsia" w:ascii="汉仪中黑简" w:hAnsi="汉仪中黑简" w:eastAsia="汉仪中黑简" w:cs="汉仪中黑简"/>
          <w:color w:val="000000"/>
          <w:szCs w:val="21"/>
        </w:rPr>
        <w:t>依法服兵役；依法纳税。</w:t>
      </w:r>
    </w:p>
    <w:p>
      <w:pPr>
        <w:numPr>
          <w:ilvl w:val="0"/>
          <w:numId w:val="38"/>
        </w:numPr>
        <w:ind w:left="0" w:leftChars="0" w:firstLine="420" w:firstLineChars="200"/>
        <w:rPr>
          <w:rFonts w:hint="eastAsia" w:ascii="汉仪中黑简" w:hAnsi="汉仪中黑简" w:eastAsia="汉仪中黑简" w:cs="汉仪中黑简"/>
          <w:b/>
          <w:bCs/>
          <w:lang w:val="en-US" w:eastAsia="zh-CN"/>
        </w:rPr>
      </w:pPr>
      <w:r>
        <w:rPr>
          <w:rFonts w:hint="eastAsia" w:ascii="汉仪中黑简" w:hAnsi="汉仪中黑简" w:eastAsia="汉仪中黑简" w:cs="汉仪中黑简"/>
          <w:b/>
          <w:bCs/>
          <w:lang w:val="en-US" w:eastAsia="zh-CN"/>
        </w:rPr>
        <w:t>不断提升法治素养</w:t>
      </w:r>
    </w:p>
    <w:p>
      <w:pPr>
        <w:numPr>
          <w:ilvl w:val="0"/>
          <w:numId w:val="40"/>
        </w:numPr>
        <w:ind w:leftChars="200"/>
        <w:rPr>
          <w:rFonts w:hint="eastAsia" w:ascii="汉仪中黑简" w:hAnsi="汉仪中黑简" w:eastAsia="汉仪中黑简" w:cs="汉仪中黑简"/>
          <w:b/>
          <w:bCs/>
          <w:lang w:val="en-US" w:eastAsia="zh-CN"/>
        </w:rPr>
      </w:pPr>
      <w:r>
        <w:rPr>
          <w:rFonts w:hint="eastAsia" w:ascii="汉仪中黑简" w:hAnsi="汉仪中黑简" w:eastAsia="汉仪中黑简" w:cs="汉仪中黑简"/>
          <w:b/>
          <w:bCs/>
          <w:lang w:val="en-US" w:eastAsia="zh-CN"/>
        </w:rPr>
        <w:t>尊重法律权威</w:t>
      </w:r>
    </w:p>
    <w:p>
      <w:pPr>
        <w:numPr>
          <w:ilvl w:val="0"/>
          <w:numId w:val="0"/>
        </w:numPr>
        <w:ind w:firstLine="420" w:firstLineChars="0"/>
        <w:rPr>
          <w:rFonts w:hint="default" w:ascii="汉仪中黑简" w:hAnsi="汉仪中黑简" w:eastAsia="汉仪中黑简" w:cs="汉仪中黑简"/>
          <w:b w:val="0"/>
          <w:bCs w:val="0"/>
          <w:lang w:val="en-US" w:eastAsia="zh-CN"/>
        </w:rPr>
      </w:pPr>
      <w:r>
        <w:rPr>
          <w:rFonts w:hint="eastAsia" w:ascii="汉仪中黑简" w:hAnsi="汉仪中黑简" w:eastAsia="汉仪中黑简" w:cs="汉仪中黑简"/>
          <w:b w:val="0"/>
          <w:bCs w:val="0"/>
          <w:lang w:val="en-US" w:eastAsia="zh-CN"/>
        </w:rPr>
        <w:t>信仰、遵守、服从、维护法律</w:t>
      </w:r>
    </w:p>
    <w:p>
      <w:pPr>
        <w:numPr>
          <w:ilvl w:val="0"/>
          <w:numId w:val="40"/>
        </w:numPr>
        <w:ind w:leftChars="200"/>
        <w:rPr>
          <w:rFonts w:hint="default" w:ascii="汉仪中黑简" w:hAnsi="汉仪中黑简" w:eastAsia="汉仪中黑简" w:cs="汉仪中黑简"/>
          <w:b/>
          <w:bCs/>
          <w:lang w:val="en-US" w:eastAsia="zh-CN"/>
        </w:rPr>
      </w:pPr>
      <w:r>
        <w:rPr>
          <w:rFonts w:hint="eastAsia" w:ascii="汉仪中黑简" w:hAnsi="汉仪中黑简" w:eastAsia="汉仪中黑简" w:cs="汉仪中黑简"/>
          <w:b/>
          <w:bCs/>
          <w:lang w:val="en-US" w:eastAsia="zh-CN"/>
        </w:rPr>
        <w:t>学习法律知识</w:t>
      </w:r>
    </w:p>
    <w:p>
      <w:pPr>
        <w:numPr>
          <w:ilvl w:val="0"/>
          <w:numId w:val="0"/>
        </w:numPr>
        <w:ind w:firstLine="420" w:firstLineChars="0"/>
        <w:rPr>
          <w:rFonts w:hint="default" w:ascii="汉仪中黑简" w:hAnsi="汉仪中黑简" w:eastAsia="汉仪中黑简" w:cs="汉仪中黑简"/>
          <w:b w:val="0"/>
          <w:bCs w:val="0"/>
          <w:lang w:val="en-US" w:eastAsia="zh-CN"/>
        </w:rPr>
      </w:pPr>
      <w:r>
        <w:rPr>
          <w:rFonts w:hint="eastAsia" w:ascii="汉仪中黑简" w:hAnsi="汉仪中黑简" w:eastAsia="汉仪中黑简" w:cs="汉仪中黑简"/>
          <w:b w:val="0"/>
          <w:bCs w:val="0"/>
          <w:lang w:val="en-US" w:eastAsia="zh-CN"/>
        </w:rPr>
        <w:t>参与法治实践（参与立法讨论，旁听司法审判，参与校园法治文化活动），提升法治素养</w:t>
      </w:r>
    </w:p>
    <w:p>
      <w:pPr>
        <w:numPr>
          <w:ilvl w:val="0"/>
          <w:numId w:val="40"/>
        </w:numPr>
        <w:ind w:leftChars="200"/>
        <w:rPr>
          <w:rFonts w:hint="default" w:ascii="汉仪中黑简" w:hAnsi="汉仪中黑简" w:eastAsia="汉仪中黑简" w:cs="汉仪中黑简"/>
          <w:b/>
          <w:bCs/>
          <w:lang w:val="en-US" w:eastAsia="zh-CN"/>
        </w:rPr>
      </w:pPr>
      <w:r>
        <w:rPr>
          <w:rFonts w:hint="eastAsia" w:ascii="汉仪中黑简" w:hAnsi="汉仪中黑简" w:eastAsia="汉仪中黑简" w:cs="汉仪中黑简"/>
          <w:b/>
          <w:bCs/>
          <w:lang w:val="en-US" w:eastAsia="zh-CN"/>
        </w:rPr>
        <w:t>养成守法习惯</w:t>
      </w:r>
    </w:p>
    <w:p>
      <w:pPr>
        <w:numPr>
          <w:ilvl w:val="0"/>
          <w:numId w:val="0"/>
        </w:numPr>
        <w:ind w:firstLine="420" w:firstLineChars="0"/>
        <w:rPr>
          <w:rFonts w:hint="eastAsia" w:ascii="汉仪中黑简" w:hAnsi="汉仪中黑简" w:eastAsia="汉仪中黑简" w:cs="汉仪中黑简"/>
          <w:b w:val="0"/>
          <w:bCs w:val="0"/>
          <w:lang w:val="en-US" w:eastAsia="zh-CN"/>
        </w:rPr>
      </w:pPr>
      <w:r>
        <w:rPr>
          <w:rFonts w:hint="eastAsia" w:ascii="汉仪中黑简" w:hAnsi="汉仪中黑简" w:eastAsia="汉仪中黑简" w:cs="汉仪中黑简"/>
          <w:b w:val="0"/>
          <w:bCs w:val="0"/>
          <w:lang w:val="en-US" w:eastAsia="zh-CN"/>
        </w:rPr>
        <w:t>增强规则意识，守住法律底线</w:t>
      </w:r>
    </w:p>
    <w:p>
      <w:pPr>
        <w:numPr>
          <w:ilvl w:val="0"/>
          <w:numId w:val="40"/>
        </w:numPr>
        <w:ind w:left="420" w:leftChars="200" w:firstLine="0" w:firstLineChars="0"/>
        <w:rPr>
          <w:rFonts w:hint="eastAsia" w:ascii="汉仪中黑简" w:hAnsi="汉仪中黑简" w:eastAsia="汉仪中黑简" w:cs="汉仪中黑简"/>
          <w:b/>
          <w:bCs/>
          <w:lang w:val="en-US" w:eastAsia="zh-CN"/>
        </w:rPr>
      </w:pPr>
      <w:r>
        <w:rPr>
          <w:rFonts w:hint="eastAsia" w:ascii="汉仪中黑简" w:hAnsi="汉仪中黑简" w:eastAsia="汉仪中黑简" w:cs="汉仪中黑简"/>
          <w:b/>
          <w:bCs/>
          <w:lang w:val="en-US" w:eastAsia="zh-CN"/>
        </w:rPr>
        <w:t>提高用法能力</w:t>
      </w:r>
    </w:p>
    <w:p>
      <w:pPr>
        <w:numPr>
          <w:ilvl w:val="0"/>
          <w:numId w:val="0"/>
        </w:numPr>
        <w:ind w:leftChars="200"/>
        <w:rPr>
          <w:rFonts w:hint="eastAsia" w:ascii="汉仪中黑简" w:hAnsi="汉仪中黑简" w:eastAsia="汉仪中黑简" w:cs="汉仪中黑简"/>
          <w:b w:val="0"/>
          <w:bCs w:val="0"/>
          <w:lang w:val="en-US" w:eastAsia="zh-CN"/>
        </w:rPr>
      </w:pPr>
      <w:r>
        <w:rPr>
          <w:rFonts w:hint="eastAsia" w:ascii="汉仪中黑简" w:hAnsi="汉仪中黑简" w:eastAsia="汉仪中黑简" w:cs="汉仪中黑简"/>
          <w:b w:val="0"/>
          <w:bCs w:val="0"/>
          <w:lang w:val="en-US" w:eastAsia="zh-CN"/>
        </w:rPr>
        <w:t>维护自身权利（遇事找法、解决问题用法、化解矛盾靠法、善于留存证据）</w:t>
      </w:r>
    </w:p>
    <w:p>
      <w:pPr>
        <w:numPr>
          <w:ilvl w:val="0"/>
          <w:numId w:val="0"/>
        </w:numPr>
        <w:ind w:leftChars="200"/>
        <w:rPr>
          <w:rFonts w:hint="eastAsia" w:ascii="汉仪中黑简" w:hAnsi="汉仪中黑简" w:eastAsia="汉仪中黑简" w:cs="汉仪中黑简"/>
          <w:b w:val="0"/>
          <w:bCs w:val="0"/>
          <w:lang w:val="en-US" w:eastAsia="zh-CN"/>
        </w:rPr>
      </w:pPr>
      <w:r>
        <w:rPr>
          <w:rFonts w:hint="eastAsia" w:ascii="汉仪中黑简" w:hAnsi="汉仪中黑简" w:eastAsia="汉仪中黑简" w:cs="汉仪中黑简"/>
          <w:b w:val="0"/>
          <w:bCs w:val="0"/>
          <w:lang w:val="en-US" w:eastAsia="zh-CN"/>
        </w:rPr>
        <w:t>维护社会利益（敢于抵制违法犯罪行为，维护社会公共利益）</w:t>
      </w:r>
    </w:p>
    <w:p>
      <w:pPr>
        <w:numPr>
          <w:ilvl w:val="0"/>
          <w:numId w:val="0"/>
        </w:numPr>
        <w:ind w:leftChars="200"/>
        <w:jc w:val="right"/>
        <w:rPr>
          <w:rFonts w:hint="default" w:ascii="汉仪中黑简" w:hAnsi="汉仪中黑简" w:eastAsia="汉仪中黑简" w:cs="汉仪中黑简"/>
          <w:b w:val="0"/>
          <w:bCs w:val="0"/>
          <w:lang w:val="en-US" w:eastAsia="zh-CN"/>
        </w:rPr>
      </w:pPr>
      <w:r>
        <w:rPr>
          <w:rFonts w:hint="eastAsia" w:ascii="汉仪中黑简" w:hAnsi="汉仪中黑简" w:eastAsia="汉仪中黑简" w:cs="汉仪中黑简"/>
          <w:b w:val="0"/>
          <w:bCs w:val="0"/>
          <w:sz w:val="24"/>
          <w:szCs w:val="28"/>
          <w:lang w:val="en-US" w:eastAsia="zh-CN"/>
        </w:rPr>
        <w:t>祝考试顺利！</w:t>
      </w: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中黑简">
    <w:panose1 w:val="02010600000101010101"/>
    <w:charset w:val="86"/>
    <w:family w:val="auto"/>
    <w:pitch w:val="default"/>
    <w:sig w:usb0="00000001" w:usb1="080E0800" w:usb2="00000002" w:usb3="00000000" w:csb0="00040000" w:csb1="00000000"/>
  </w:font>
  <w:font w:name="汉仪书宋二KW">
    <w:panose1 w:val="00020600040101010101"/>
    <w:charset w:val="86"/>
    <w:family w:val="auto"/>
    <w:pitch w:val="default"/>
    <w:sig w:usb0="A00002BF" w:usb1="18EF7CFA" w:usb2="00000016"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5FD534"/>
    <w:multiLevelType w:val="singleLevel"/>
    <w:tmpl w:val="8D5FD534"/>
    <w:lvl w:ilvl="0" w:tentative="0">
      <w:start w:val="1"/>
      <w:numFmt w:val="chineseCounting"/>
      <w:suff w:val="nothing"/>
      <w:lvlText w:val="%1、"/>
      <w:lvlJc w:val="left"/>
      <w:rPr>
        <w:rFonts w:hint="eastAsia"/>
      </w:rPr>
    </w:lvl>
  </w:abstractNum>
  <w:abstractNum w:abstractNumId="1">
    <w:nsid w:val="8E4E4812"/>
    <w:multiLevelType w:val="singleLevel"/>
    <w:tmpl w:val="8E4E4812"/>
    <w:lvl w:ilvl="0" w:tentative="0">
      <w:start w:val="1"/>
      <w:numFmt w:val="decimal"/>
      <w:suff w:val="space"/>
      <w:lvlText w:val="%1."/>
      <w:lvlJc w:val="left"/>
    </w:lvl>
  </w:abstractNum>
  <w:abstractNum w:abstractNumId="2">
    <w:nsid w:val="BF7ED84A"/>
    <w:multiLevelType w:val="singleLevel"/>
    <w:tmpl w:val="BF7ED84A"/>
    <w:lvl w:ilvl="0" w:tentative="0">
      <w:start w:val="1"/>
      <w:numFmt w:val="chineseCounting"/>
      <w:suff w:val="nothing"/>
      <w:lvlText w:val="（%1）"/>
      <w:lvlJc w:val="left"/>
      <w:rPr>
        <w:rFonts w:hint="eastAsia"/>
      </w:rPr>
    </w:lvl>
  </w:abstractNum>
  <w:abstractNum w:abstractNumId="3">
    <w:nsid w:val="C3FBD0A5"/>
    <w:multiLevelType w:val="singleLevel"/>
    <w:tmpl w:val="C3FBD0A5"/>
    <w:lvl w:ilvl="0" w:tentative="0">
      <w:start w:val="1"/>
      <w:numFmt w:val="chineseCounting"/>
      <w:suff w:val="nothing"/>
      <w:lvlText w:val="%1、"/>
      <w:lvlJc w:val="left"/>
      <w:rPr>
        <w:rFonts w:hint="eastAsia"/>
      </w:rPr>
    </w:lvl>
  </w:abstractNum>
  <w:abstractNum w:abstractNumId="4">
    <w:nsid w:val="CBFEED00"/>
    <w:multiLevelType w:val="singleLevel"/>
    <w:tmpl w:val="CBFEED00"/>
    <w:lvl w:ilvl="0" w:tentative="0">
      <w:start w:val="1"/>
      <w:numFmt w:val="chineseCounting"/>
      <w:suff w:val="nothing"/>
      <w:lvlText w:val="%1、"/>
      <w:lvlJc w:val="left"/>
      <w:rPr>
        <w:rFonts w:hint="eastAsia"/>
      </w:rPr>
    </w:lvl>
  </w:abstractNum>
  <w:abstractNum w:abstractNumId="5">
    <w:nsid w:val="D7EF432E"/>
    <w:multiLevelType w:val="singleLevel"/>
    <w:tmpl w:val="D7EF432E"/>
    <w:lvl w:ilvl="0" w:tentative="0">
      <w:start w:val="1"/>
      <w:numFmt w:val="chineseCounting"/>
      <w:suff w:val="nothing"/>
      <w:lvlText w:val="（%1）"/>
      <w:lvlJc w:val="left"/>
      <w:rPr>
        <w:rFonts w:hint="eastAsia"/>
      </w:rPr>
    </w:lvl>
  </w:abstractNum>
  <w:abstractNum w:abstractNumId="6">
    <w:nsid w:val="D7FC4440"/>
    <w:multiLevelType w:val="singleLevel"/>
    <w:tmpl w:val="D7FC4440"/>
    <w:lvl w:ilvl="0" w:tentative="0">
      <w:start w:val="1"/>
      <w:numFmt w:val="chineseCounting"/>
      <w:suff w:val="nothing"/>
      <w:lvlText w:val="（%1）"/>
      <w:lvlJc w:val="left"/>
      <w:rPr>
        <w:rFonts w:hint="eastAsia"/>
      </w:rPr>
    </w:lvl>
  </w:abstractNum>
  <w:abstractNum w:abstractNumId="7">
    <w:nsid w:val="DF1E117A"/>
    <w:multiLevelType w:val="singleLevel"/>
    <w:tmpl w:val="DF1E117A"/>
    <w:lvl w:ilvl="0" w:tentative="0">
      <w:start w:val="1"/>
      <w:numFmt w:val="chineseCounting"/>
      <w:suff w:val="nothing"/>
      <w:lvlText w:val="%1、"/>
      <w:lvlJc w:val="left"/>
      <w:rPr>
        <w:rFonts w:hint="eastAsia"/>
      </w:rPr>
    </w:lvl>
  </w:abstractNum>
  <w:abstractNum w:abstractNumId="8">
    <w:nsid w:val="E6E22FB5"/>
    <w:multiLevelType w:val="singleLevel"/>
    <w:tmpl w:val="E6E22FB5"/>
    <w:lvl w:ilvl="0" w:tentative="0">
      <w:start w:val="1"/>
      <w:numFmt w:val="chineseCounting"/>
      <w:suff w:val="nothing"/>
      <w:lvlText w:val="%1、"/>
      <w:lvlJc w:val="left"/>
      <w:rPr>
        <w:rFonts w:hint="eastAsia"/>
      </w:rPr>
    </w:lvl>
  </w:abstractNum>
  <w:abstractNum w:abstractNumId="9">
    <w:nsid w:val="E87E8C3D"/>
    <w:multiLevelType w:val="singleLevel"/>
    <w:tmpl w:val="E87E8C3D"/>
    <w:lvl w:ilvl="0" w:tentative="0">
      <w:start w:val="1"/>
      <w:numFmt w:val="chineseCounting"/>
      <w:suff w:val="nothing"/>
      <w:lvlText w:val="（%1）"/>
      <w:lvlJc w:val="left"/>
      <w:rPr>
        <w:rFonts w:hint="eastAsia"/>
      </w:rPr>
    </w:lvl>
  </w:abstractNum>
  <w:abstractNum w:abstractNumId="10">
    <w:nsid w:val="EFFEB54C"/>
    <w:multiLevelType w:val="singleLevel"/>
    <w:tmpl w:val="EFFEB54C"/>
    <w:lvl w:ilvl="0" w:tentative="0">
      <w:start w:val="1"/>
      <w:numFmt w:val="chineseCounting"/>
      <w:suff w:val="nothing"/>
      <w:lvlText w:val="%1、"/>
      <w:lvlJc w:val="left"/>
      <w:rPr>
        <w:rFonts w:hint="eastAsia"/>
      </w:rPr>
    </w:lvl>
  </w:abstractNum>
  <w:abstractNum w:abstractNumId="11">
    <w:nsid w:val="F1FA7094"/>
    <w:multiLevelType w:val="singleLevel"/>
    <w:tmpl w:val="F1FA7094"/>
    <w:lvl w:ilvl="0" w:tentative="0">
      <w:start w:val="1"/>
      <w:numFmt w:val="chineseCounting"/>
      <w:suff w:val="nothing"/>
      <w:lvlText w:val="%1、"/>
      <w:lvlJc w:val="left"/>
      <w:rPr>
        <w:rFonts w:hint="eastAsia"/>
      </w:rPr>
    </w:lvl>
  </w:abstractNum>
  <w:abstractNum w:abstractNumId="12">
    <w:nsid w:val="F47AE4C4"/>
    <w:multiLevelType w:val="singleLevel"/>
    <w:tmpl w:val="F47AE4C4"/>
    <w:lvl w:ilvl="0" w:tentative="0">
      <w:start w:val="1"/>
      <w:numFmt w:val="chineseCounting"/>
      <w:suff w:val="nothing"/>
      <w:lvlText w:val="（%1）"/>
      <w:lvlJc w:val="left"/>
      <w:rPr>
        <w:rFonts w:hint="eastAsia"/>
      </w:rPr>
    </w:lvl>
  </w:abstractNum>
  <w:abstractNum w:abstractNumId="13">
    <w:nsid w:val="FAFFB160"/>
    <w:multiLevelType w:val="singleLevel"/>
    <w:tmpl w:val="FAFFB160"/>
    <w:lvl w:ilvl="0" w:tentative="0">
      <w:start w:val="1"/>
      <w:numFmt w:val="chineseCounting"/>
      <w:suff w:val="nothing"/>
      <w:lvlText w:val="（%1）"/>
      <w:lvlJc w:val="left"/>
      <w:rPr>
        <w:rFonts w:hint="eastAsia"/>
      </w:rPr>
    </w:lvl>
  </w:abstractNum>
  <w:abstractNum w:abstractNumId="14">
    <w:nsid w:val="FBFA36FE"/>
    <w:multiLevelType w:val="singleLevel"/>
    <w:tmpl w:val="FBFA36FE"/>
    <w:lvl w:ilvl="0" w:tentative="0">
      <w:start w:val="1"/>
      <w:numFmt w:val="chineseCounting"/>
      <w:suff w:val="nothing"/>
      <w:lvlText w:val="%1、"/>
      <w:lvlJc w:val="left"/>
      <w:rPr>
        <w:rFonts w:hint="eastAsia"/>
      </w:rPr>
    </w:lvl>
  </w:abstractNum>
  <w:abstractNum w:abstractNumId="15">
    <w:nsid w:val="FCFF5E60"/>
    <w:multiLevelType w:val="singleLevel"/>
    <w:tmpl w:val="FCFF5E60"/>
    <w:lvl w:ilvl="0" w:tentative="0">
      <w:start w:val="1"/>
      <w:numFmt w:val="chineseCounting"/>
      <w:suff w:val="nothing"/>
      <w:lvlText w:val="（%1）"/>
      <w:lvlJc w:val="left"/>
      <w:rPr>
        <w:rFonts w:hint="eastAsia"/>
      </w:rPr>
    </w:lvl>
  </w:abstractNum>
  <w:abstractNum w:abstractNumId="16">
    <w:nsid w:val="FD36DC07"/>
    <w:multiLevelType w:val="singleLevel"/>
    <w:tmpl w:val="FD36DC07"/>
    <w:lvl w:ilvl="0" w:tentative="0">
      <w:start w:val="1"/>
      <w:numFmt w:val="chineseCounting"/>
      <w:suff w:val="nothing"/>
      <w:lvlText w:val="%1、"/>
      <w:lvlJc w:val="left"/>
      <w:rPr>
        <w:rFonts w:hint="eastAsia"/>
      </w:rPr>
    </w:lvl>
  </w:abstractNum>
  <w:abstractNum w:abstractNumId="17">
    <w:nsid w:val="FDF496B5"/>
    <w:multiLevelType w:val="singleLevel"/>
    <w:tmpl w:val="FDF496B5"/>
    <w:lvl w:ilvl="0" w:tentative="0">
      <w:start w:val="1"/>
      <w:numFmt w:val="chineseCounting"/>
      <w:suff w:val="nothing"/>
      <w:lvlText w:val="（%1）"/>
      <w:lvlJc w:val="left"/>
      <w:rPr>
        <w:rFonts w:hint="eastAsia"/>
      </w:rPr>
    </w:lvl>
  </w:abstractNum>
  <w:abstractNum w:abstractNumId="18">
    <w:nsid w:val="FDF73488"/>
    <w:multiLevelType w:val="singleLevel"/>
    <w:tmpl w:val="FDF73488"/>
    <w:lvl w:ilvl="0" w:tentative="0">
      <w:start w:val="1"/>
      <w:numFmt w:val="chineseCounting"/>
      <w:suff w:val="nothing"/>
      <w:lvlText w:val="（%1）"/>
      <w:lvlJc w:val="left"/>
      <w:rPr>
        <w:rFonts w:hint="eastAsia"/>
      </w:rPr>
    </w:lvl>
  </w:abstractNum>
  <w:abstractNum w:abstractNumId="19">
    <w:nsid w:val="FE9FA586"/>
    <w:multiLevelType w:val="singleLevel"/>
    <w:tmpl w:val="FE9FA586"/>
    <w:lvl w:ilvl="0" w:tentative="0">
      <w:start w:val="1"/>
      <w:numFmt w:val="chineseCounting"/>
      <w:suff w:val="nothing"/>
      <w:lvlText w:val="（%1）"/>
      <w:lvlJc w:val="left"/>
      <w:rPr>
        <w:rFonts w:hint="eastAsia"/>
      </w:rPr>
    </w:lvl>
  </w:abstractNum>
  <w:abstractNum w:abstractNumId="20">
    <w:nsid w:val="FFBC1284"/>
    <w:multiLevelType w:val="singleLevel"/>
    <w:tmpl w:val="FFBC1284"/>
    <w:lvl w:ilvl="0" w:tentative="0">
      <w:start w:val="1"/>
      <w:numFmt w:val="chineseCounting"/>
      <w:suff w:val="nothing"/>
      <w:lvlText w:val="（%1）"/>
      <w:lvlJc w:val="left"/>
      <w:rPr>
        <w:rFonts w:hint="eastAsia"/>
      </w:rPr>
    </w:lvl>
  </w:abstractNum>
  <w:abstractNum w:abstractNumId="21">
    <w:nsid w:val="FFFDA630"/>
    <w:multiLevelType w:val="singleLevel"/>
    <w:tmpl w:val="FFFDA630"/>
    <w:lvl w:ilvl="0" w:tentative="0">
      <w:start w:val="1"/>
      <w:numFmt w:val="chineseCounting"/>
      <w:suff w:val="nothing"/>
      <w:lvlText w:val="%1、"/>
      <w:lvlJc w:val="left"/>
      <w:rPr>
        <w:rFonts w:hint="eastAsia"/>
      </w:rPr>
    </w:lvl>
  </w:abstractNum>
  <w:abstractNum w:abstractNumId="22">
    <w:nsid w:val="00000000"/>
    <w:multiLevelType w:val="multilevel"/>
    <w:tmpl w:val="00000000"/>
    <w:lvl w:ilvl="0" w:tentative="0">
      <w:start w:val="1"/>
      <w:numFmt w:val="japaneseCounting"/>
      <w:lvlText w:val="第%1节"/>
      <w:lvlJc w:val="left"/>
      <w:pPr>
        <w:ind w:left="1140" w:hanging="7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3">
    <w:nsid w:val="00000001"/>
    <w:multiLevelType w:val="multilevel"/>
    <w:tmpl w:val="00000001"/>
    <w:lvl w:ilvl="0" w:tentative="0">
      <w:start w:val="1"/>
      <w:numFmt w:val="japaneseCounting"/>
      <w:lvlText w:val="第%1节"/>
      <w:lvlJc w:val="left"/>
      <w:pPr>
        <w:ind w:left="1140" w:hanging="7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4">
    <w:nsid w:val="00000002"/>
    <w:multiLevelType w:val="multilevel"/>
    <w:tmpl w:val="00000002"/>
    <w:lvl w:ilvl="0" w:tentative="0">
      <w:start w:val="1"/>
      <w:numFmt w:val="japaneseCounting"/>
      <w:lvlText w:val="第%1节"/>
      <w:lvlJc w:val="left"/>
      <w:pPr>
        <w:ind w:left="1140" w:hanging="7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5">
    <w:nsid w:val="00000003"/>
    <w:multiLevelType w:val="multilevel"/>
    <w:tmpl w:val="00000003"/>
    <w:lvl w:ilvl="0" w:tentative="0">
      <w:start w:val="1"/>
      <w:numFmt w:val="japaneseCounting"/>
      <w:lvlText w:val="第%1章"/>
      <w:lvlJc w:val="left"/>
      <w:pPr>
        <w:ind w:left="1140" w:hanging="7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6">
    <w:nsid w:val="00000004"/>
    <w:multiLevelType w:val="multilevel"/>
    <w:tmpl w:val="00000004"/>
    <w:lvl w:ilvl="0" w:tentative="0">
      <w:start w:val="1"/>
      <w:numFmt w:val="japaneseCounting"/>
      <w:lvlText w:val="第%1节"/>
      <w:lvlJc w:val="left"/>
      <w:pPr>
        <w:ind w:left="1140" w:hanging="720"/>
      </w:pPr>
      <w:rPr>
        <w:rFonts w:hint="eastAsia" w:ascii="汉仪中黑简" w:hAnsi="汉仪中黑简" w:eastAsia="汉仪中黑简" w:cs="汉仪中黑简"/>
        <w:b/>
        <w:bCs/>
        <w:sz w:val="28"/>
        <w:szCs w:val="28"/>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7">
    <w:nsid w:val="00000005"/>
    <w:multiLevelType w:val="multilevel"/>
    <w:tmpl w:val="00000005"/>
    <w:lvl w:ilvl="0" w:tentative="0">
      <w:start w:val="1"/>
      <w:numFmt w:val="japaneseCounting"/>
      <w:lvlText w:val="第%1节"/>
      <w:lvlJc w:val="left"/>
      <w:pPr>
        <w:ind w:left="1140" w:hanging="7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8">
    <w:nsid w:val="00000006"/>
    <w:multiLevelType w:val="multilevel"/>
    <w:tmpl w:val="00000006"/>
    <w:lvl w:ilvl="0" w:tentative="0">
      <w:start w:val="1"/>
      <w:numFmt w:val="japaneseCounting"/>
      <w:lvlText w:val="第%1节"/>
      <w:lvlJc w:val="left"/>
      <w:pPr>
        <w:ind w:left="1140" w:hanging="7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9">
    <w:nsid w:val="0FBCB62E"/>
    <w:multiLevelType w:val="singleLevel"/>
    <w:tmpl w:val="0FBCB62E"/>
    <w:lvl w:ilvl="0" w:tentative="0">
      <w:start w:val="1"/>
      <w:numFmt w:val="decimal"/>
      <w:suff w:val="space"/>
      <w:lvlText w:val="%1."/>
      <w:lvlJc w:val="left"/>
    </w:lvl>
  </w:abstractNum>
  <w:abstractNum w:abstractNumId="30">
    <w:nsid w:val="3EDCD022"/>
    <w:multiLevelType w:val="singleLevel"/>
    <w:tmpl w:val="3EDCD022"/>
    <w:lvl w:ilvl="0" w:tentative="0">
      <w:start w:val="2"/>
      <w:numFmt w:val="chineseCounting"/>
      <w:suff w:val="nothing"/>
      <w:lvlText w:val="（%1）"/>
      <w:lvlJc w:val="left"/>
      <w:rPr>
        <w:rFonts w:hint="eastAsia"/>
      </w:rPr>
    </w:lvl>
  </w:abstractNum>
  <w:abstractNum w:abstractNumId="31">
    <w:nsid w:val="3EFE3AC6"/>
    <w:multiLevelType w:val="singleLevel"/>
    <w:tmpl w:val="3EFE3AC6"/>
    <w:lvl w:ilvl="0" w:tentative="0">
      <w:start w:val="1"/>
      <w:numFmt w:val="chineseCounting"/>
      <w:suff w:val="nothing"/>
      <w:lvlText w:val="%1、"/>
      <w:lvlJc w:val="left"/>
      <w:rPr>
        <w:rFonts w:hint="eastAsia"/>
      </w:rPr>
    </w:lvl>
  </w:abstractNum>
  <w:abstractNum w:abstractNumId="32">
    <w:nsid w:val="43B3F825"/>
    <w:multiLevelType w:val="singleLevel"/>
    <w:tmpl w:val="43B3F825"/>
    <w:lvl w:ilvl="0" w:tentative="0">
      <w:start w:val="1"/>
      <w:numFmt w:val="chineseCounting"/>
      <w:suff w:val="nothing"/>
      <w:lvlText w:val="（%1）"/>
      <w:lvlJc w:val="left"/>
      <w:rPr>
        <w:rFonts w:hint="eastAsia"/>
      </w:rPr>
    </w:lvl>
  </w:abstractNum>
  <w:abstractNum w:abstractNumId="33">
    <w:nsid w:val="4F4EC159"/>
    <w:multiLevelType w:val="singleLevel"/>
    <w:tmpl w:val="4F4EC159"/>
    <w:lvl w:ilvl="0" w:tentative="0">
      <w:start w:val="1"/>
      <w:numFmt w:val="chineseCounting"/>
      <w:suff w:val="nothing"/>
      <w:lvlText w:val="（%1）"/>
      <w:lvlJc w:val="left"/>
      <w:rPr>
        <w:rFonts w:hint="eastAsia"/>
      </w:rPr>
    </w:lvl>
  </w:abstractNum>
  <w:abstractNum w:abstractNumId="34">
    <w:nsid w:val="5E72480E"/>
    <w:multiLevelType w:val="singleLevel"/>
    <w:tmpl w:val="5E72480E"/>
    <w:lvl w:ilvl="0" w:tentative="0">
      <w:start w:val="1"/>
      <w:numFmt w:val="chineseCounting"/>
      <w:suff w:val="nothing"/>
      <w:lvlText w:val="（%1）"/>
      <w:lvlJc w:val="left"/>
      <w:rPr>
        <w:rFonts w:hint="eastAsia"/>
      </w:rPr>
    </w:lvl>
  </w:abstractNum>
  <w:abstractNum w:abstractNumId="35">
    <w:nsid w:val="6F797A97"/>
    <w:multiLevelType w:val="singleLevel"/>
    <w:tmpl w:val="6F797A97"/>
    <w:lvl w:ilvl="0" w:tentative="0">
      <w:start w:val="1"/>
      <w:numFmt w:val="chineseCounting"/>
      <w:suff w:val="nothing"/>
      <w:lvlText w:val="（%1）"/>
      <w:lvlJc w:val="left"/>
      <w:rPr>
        <w:rFonts w:hint="eastAsia"/>
        <w:b/>
        <w:bCs/>
      </w:rPr>
    </w:lvl>
  </w:abstractNum>
  <w:abstractNum w:abstractNumId="36">
    <w:nsid w:val="6FF28529"/>
    <w:multiLevelType w:val="singleLevel"/>
    <w:tmpl w:val="6FF28529"/>
    <w:lvl w:ilvl="0" w:tentative="0">
      <w:start w:val="1"/>
      <w:numFmt w:val="chineseCounting"/>
      <w:suff w:val="nothing"/>
      <w:lvlText w:val="%1、"/>
      <w:lvlJc w:val="left"/>
      <w:rPr>
        <w:rFonts w:hint="eastAsia"/>
      </w:rPr>
    </w:lvl>
  </w:abstractNum>
  <w:abstractNum w:abstractNumId="37">
    <w:nsid w:val="75FE8DD3"/>
    <w:multiLevelType w:val="singleLevel"/>
    <w:tmpl w:val="75FE8DD3"/>
    <w:lvl w:ilvl="0" w:tentative="0">
      <w:start w:val="1"/>
      <w:numFmt w:val="chineseCounting"/>
      <w:suff w:val="nothing"/>
      <w:lvlText w:val="（%1）"/>
      <w:lvlJc w:val="left"/>
      <w:rPr>
        <w:rFonts w:hint="eastAsia"/>
      </w:rPr>
    </w:lvl>
  </w:abstractNum>
  <w:abstractNum w:abstractNumId="38">
    <w:nsid w:val="7F5E7A71"/>
    <w:multiLevelType w:val="singleLevel"/>
    <w:tmpl w:val="7F5E7A71"/>
    <w:lvl w:ilvl="0" w:tentative="0">
      <w:start w:val="3"/>
      <w:numFmt w:val="chineseCounting"/>
      <w:suff w:val="nothing"/>
      <w:lvlText w:val="%1、"/>
      <w:lvlJc w:val="left"/>
      <w:rPr>
        <w:rFonts w:hint="eastAsia"/>
      </w:rPr>
    </w:lvl>
  </w:abstractNum>
  <w:abstractNum w:abstractNumId="39">
    <w:nsid w:val="7F7E8633"/>
    <w:multiLevelType w:val="singleLevel"/>
    <w:tmpl w:val="7F7E8633"/>
    <w:lvl w:ilvl="0" w:tentative="0">
      <w:start w:val="1"/>
      <w:numFmt w:val="chineseCounting"/>
      <w:suff w:val="nothing"/>
      <w:lvlText w:val="（%1）"/>
      <w:lvlJc w:val="left"/>
      <w:rPr>
        <w:rFonts w:hint="eastAsia"/>
      </w:rPr>
    </w:lvl>
  </w:abstractNum>
  <w:num w:numId="1">
    <w:abstractNumId w:val="1"/>
  </w:num>
  <w:num w:numId="2">
    <w:abstractNumId w:val="29"/>
  </w:num>
  <w:num w:numId="3">
    <w:abstractNumId w:val="38"/>
  </w:num>
  <w:num w:numId="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6"/>
  </w:num>
  <w:num w:numId="7">
    <w:abstractNumId w:val="30"/>
  </w:num>
  <w:num w:numId="8">
    <w:abstractNumId w:val="3"/>
  </w:num>
  <w:num w:numId="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1"/>
  </w:num>
  <w:num w:numId="11">
    <w:abstractNumId w:val="37"/>
  </w:num>
  <w:num w:numId="1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num>
  <w:num w:numId="14">
    <w:abstractNumId w:val="13"/>
  </w:num>
  <w:num w:numId="15">
    <w:abstractNumId w:val="9"/>
  </w:num>
  <w:num w:numId="16">
    <w:abstractNumId w:val="16"/>
  </w:num>
  <w:num w:numId="17">
    <w:abstractNumId w:val="8"/>
  </w:num>
  <w:num w:numId="1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1"/>
  </w:num>
  <w:num w:numId="20">
    <w:abstractNumId w:val="17"/>
  </w:num>
  <w:num w:numId="21">
    <w:abstractNumId w:val="35"/>
  </w:num>
  <w:num w:numId="22">
    <w:abstractNumId w:val="14"/>
  </w:num>
  <w:num w:numId="23">
    <w:abstractNumId w:val="19"/>
  </w:num>
  <w:num w:numId="24">
    <w:abstractNumId w:val="32"/>
  </w:num>
  <w:num w:numId="25">
    <w:abstractNumId w:val="15"/>
  </w:num>
  <w:num w:numId="2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9"/>
  </w:num>
  <w:num w:numId="28">
    <w:abstractNumId w:val="18"/>
  </w:num>
  <w:num w:numId="29">
    <w:abstractNumId w:val="5"/>
  </w:num>
  <w:num w:numId="30">
    <w:abstractNumId w:val="11"/>
  </w:num>
  <w:num w:numId="31">
    <w:abstractNumId w:val="34"/>
  </w:num>
  <w:num w:numId="32">
    <w:abstractNumId w:val="20"/>
  </w:num>
  <w:num w:numId="3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7"/>
  </w:num>
  <w:num w:numId="35">
    <w:abstractNumId w:val="12"/>
  </w:num>
  <w:num w:numId="36">
    <w:abstractNumId w:val="4"/>
  </w:num>
  <w:num w:numId="37">
    <w:abstractNumId w:val="33"/>
  </w:num>
  <w:num w:numId="38">
    <w:abstractNumId w:val="10"/>
  </w:num>
  <w:num w:numId="39">
    <w:abstractNumId w:val="6"/>
  </w:num>
  <w:num w:numId="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doNotDisplayPageBoundaries w:val="1"/>
  <w:embedSystemFonts/>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F37E409"/>
    <w:rsid w:val="25FF5CF2"/>
    <w:rsid w:val="35FA8AA4"/>
    <w:rsid w:val="3EFDE15F"/>
    <w:rsid w:val="3FFDBC44"/>
    <w:rsid w:val="4BE33F6A"/>
    <w:rsid w:val="4F979208"/>
    <w:rsid w:val="5FFBE67A"/>
    <w:rsid w:val="5FFFA29E"/>
    <w:rsid w:val="623BA420"/>
    <w:rsid w:val="65DFFB0C"/>
    <w:rsid w:val="65F735F1"/>
    <w:rsid w:val="6F7F8779"/>
    <w:rsid w:val="77EEB8D7"/>
    <w:rsid w:val="7A67848D"/>
    <w:rsid w:val="7AFF7EED"/>
    <w:rsid w:val="7B7DA9C3"/>
    <w:rsid w:val="7BE53ECA"/>
    <w:rsid w:val="7DBD8D34"/>
    <w:rsid w:val="7E9F1482"/>
    <w:rsid w:val="7F7A6E58"/>
    <w:rsid w:val="7F7F844B"/>
    <w:rsid w:val="7FB8BF16"/>
    <w:rsid w:val="8FB7FF1C"/>
    <w:rsid w:val="9B571CA5"/>
    <w:rsid w:val="9BFD6998"/>
    <w:rsid w:val="9D7F846F"/>
    <w:rsid w:val="9FAACA07"/>
    <w:rsid w:val="9FD52E9E"/>
    <w:rsid w:val="A6F91AE4"/>
    <w:rsid w:val="ADED6111"/>
    <w:rsid w:val="AFCF8207"/>
    <w:rsid w:val="AFEB4E31"/>
    <w:rsid w:val="B3DF7DCF"/>
    <w:rsid w:val="BBFB097F"/>
    <w:rsid w:val="BD47E6F4"/>
    <w:rsid w:val="BECFD2A6"/>
    <w:rsid w:val="D97DFA34"/>
    <w:rsid w:val="E2EE17B6"/>
    <w:rsid w:val="EBFF6E1F"/>
    <w:rsid w:val="EEFFEF16"/>
    <w:rsid w:val="EF1F3357"/>
    <w:rsid w:val="F5764010"/>
    <w:rsid w:val="F5DC9D06"/>
    <w:rsid w:val="F5FF849F"/>
    <w:rsid w:val="F6D3406E"/>
    <w:rsid w:val="F75CE9F0"/>
    <w:rsid w:val="FBBA39D4"/>
    <w:rsid w:val="FD8E8A88"/>
    <w:rsid w:val="FE36ED5E"/>
    <w:rsid w:val="FE790FFA"/>
    <w:rsid w:val="FEBEB8F0"/>
    <w:rsid w:val="FEFD58A9"/>
    <w:rsid w:val="FF9F93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3">
    <w:name w:val="Default Paragraph Font"/>
    <w:qFormat/>
    <w:uiPriority w:val="1"/>
  </w:style>
  <w:style w:type="table" w:default="1" w:styleId="2">
    <w:name w:val="Normal Table"/>
    <w:qFormat/>
    <w:uiPriority w:val="99"/>
    <w:tblPr>
      <w:tblCellMar>
        <w:top w:w="0" w:type="dxa"/>
        <w:left w:w="108" w:type="dxa"/>
        <w:bottom w:w="0" w:type="dxa"/>
        <w:right w:w="108" w:type="dxa"/>
      </w:tblCellMar>
    </w:tblPr>
  </w:style>
  <w:style w:type="paragraph" w:customStyle="1" w:styleId="4">
    <w:name w:val="msonormal"/>
    <w:basedOn w:val="1"/>
    <w:qFormat/>
    <w:uiPriority w:val="0"/>
    <w:pPr>
      <w:widowControl/>
      <w:spacing w:before="100" w:beforeAutospacing="1" w:after="100" w:afterAutospacing="1"/>
      <w:jc w:val="left"/>
    </w:pPr>
    <w:rPr>
      <w:rFonts w:ascii="宋体" w:hAnsi="宋体" w:cs="宋体"/>
      <w:kern w:val="0"/>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HP</Company>
  <Pages>10</Pages>
  <Words>10574</Words>
  <Characters>10581</Characters>
  <Paragraphs>388</Paragraphs>
  <TotalTime>23</TotalTime>
  <ScaleCrop>false</ScaleCrop>
  <LinksUpToDate>false</LinksUpToDate>
  <CharactersWithSpaces>10583</CharactersWithSpaces>
  <Application>WPS Office_6.4.0.8550_F1E327BC-269C-435d-A152-05C5408002CA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2019-01-06T00:19:00Z</dcterms:created>
  <dc:creator>Huang August</dc:creator>
  <cp:lastModifiedBy>十音</cp:lastModifiedBy>
  <dcterms:modified xsi:type="dcterms:W3CDTF">2024-01-10T17:20:21Z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2052-6.4.0.8550</vt:lpwstr>
  </property>
  <property fmtid="{D5CDD505-2E9C-101B-9397-08002B2CF9AE}" pid="3" name="ICV">
    <vt:lpwstr>18E9E2F7E6C9D89986DB88656C126626_42</vt:lpwstr>
  </property>
</Properties>
</file>